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8B4C9F" w14:textId="3BC31EE5" w:rsidR="008C0903" w:rsidRPr="00C659E9" w:rsidRDefault="008C0903" w:rsidP="008C0903">
      <w:pPr>
        <w:rPr>
          <w:rFonts w:ascii="Arial" w:hAnsi="Arial" w:cs="Arial"/>
          <w:b/>
          <w:sz w:val="32"/>
          <w:szCs w:val="32"/>
          <w:lang w:val="fr-FR"/>
        </w:rPr>
      </w:pPr>
    </w:p>
    <w:p w14:paraId="3F07360B" w14:textId="13639CA7" w:rsidR="008C0903" w:rsidRPr="00C659E9" w:rsidRDefault="008C0903" w:rsidP="008C0903">
      <w:pPr>
        <w:rPr>
          <w:rFonts w:ascii="Arial" w:hAnsi="Arial" w:cs="Arial"/>
          <w:b/>
          <w:sz w:val="32"/>
          <w:szCs w:val="32"/>
          <w:lang w:val="fr-FR"/>
        </w:rPr>
      </w:pPr>
    </w:p>
    <w:p w14:paraId="12B12C60" w14:textId="77777777" w:rsidR="008C0903" w:rsidRPr="00C659E9" w:rsidRDefault="008C0903" w:rsidP="008C0903">
      <w:pPr>
        <w:jc w:val="center"/>
        <w:rPr>
          <w:rFonts w:ascii="Arial" w:hAnsi="Arial" w:cs="Arial"/>
          <w:b/>
          <w:sz w:val="40"/>
          <w:szCs w:val="40"/>
          <w:lang w:val="fr-FR"/>
        </w:rPr>
      </w:pPr>
    </w:p>
    <w:p w14:paraId="32001353" w14:textId="77777777" w:rsidR="008C0903" w:rsidRPr="00C659E9" w:rsidRDefault="008C0903" w:rsidP="008C0903">
      <w:pPr>
        <w:jc w:val="center"/>
        <w:rPr>
          <w:rFonts w:ascii="Arial" w:hAnsi="Arial" w:cs="Arial"/>
          <w:b/>
          <w:sz w:val="40"/>
          <w:szCs w:val="40"/>
          <w:lang w:val="fr-FR"/>
        </w:rPr>
      </w:pPr>
    </w:p>
    <w:p w14:paraId="47F236B0" w14:textId="2A7CE4BB" w:rsidR="008C0903" w:rsidRDefault="008C0903" w:rsidP="008C0903">
      <w:pPr>
        <w:jc w:val="center"/>
        <w:rPr>
          <w:rFonts w:ascii="Arial" w:hAnsi="Arial" w:cs="Arial"/>
          <w:b/>
          <w:sz w:val="40"/>
          <w:szCs w:val="40"/>
          <w:lang w:val="fr-FR"/>
        </w:rPr>
      </w:pPr>
      <w:r w:rsidRPr="00C659E9">
        <w:rPr>
          <w:rFonts w:ascii="Arial" w:hAnsi="Arial" w:cs="Arial"/>
          <w:b/>
          <w:sz w:val="40"/>
          <w:szCs w:val="40"/>
          <w:lang w:val="fr-FR"/>
        </w:rPr>
        <w:t>Cahier des</w:t>
      </w:r>
      <w:r w:rsidRPr="00C659E9">
        <w:rPr>
          <w:rFonts w:ascii="Arial" w:hAnsi="Arial" w:cs="Arial"/>
          <w:b/>
          <w:sz w:val="32"/>
          <w:szCs w:val="32"/>
          <w:lang w:val="fr-FR"/>
        </w:rPr>
        <w:t xml:space="preserve"> </w:t>
      </w:r>
      <w:r w:rsidRPr="00C659E9">
        <w:rPr>
          <w:rFonts w:ascii="Arial" w:hAnsi="Arial" w:cs="Arial"/>
          <w:b/>
          <w:sz w:val="40"/>
          <w:szCs w:val="40"/>
          <w:lang w:val="fr-FR"/>
        </w:rPr>
        <w:t>charges technico</w:t>
      </w:r>
      <w:r w:rsidR="00844F66">
        <w:rPr>
          <w:rFonts w:ascii="Arial" w:hAnsi="Arial" w:cs="Arial"/>
          <w:b/>
          <w:sz w:val="40"/>
          <w:szCs w:val="40"/>
          <w:lang w:val="fr-FR"/>
        </w:rPr>
        <w:t>-</w:t>
      </w:r>
      <w:r w:rsidRPr="00C659E9">
        <w:rPr>
          <w:rFonts w:ascii="Arial" w:hAnsi="Arial" w:cs="Arial"/>
          <w:b/>
          <w:sz w:val="40"/>
          <w:szCs w:val="40"/>
          <w:lang w:val="fr-FR"/>
        </w:rPr>
        <w:t>fonctionnel</w:t>
      </w:r>
      <w:r w:rsidR="00844F66">
        <w:rPr>
          <w:rFonts w:ascii="Arial" w:hAnsi="Arial" w:cs="Arial"/>
          <w:b/>
          <w:sz w:val="40"/>
          <w:szCs w:val="40"/>
          <w:lang w:val="fr-FR"/>
        </w:rPr>
        <w:t>.</w:t>
      </w:r>
    </w:p>
    <w:p w14:paraId="145F9E6C" w14:textId="334D4976" w:rsidR="005E3F5A" w:rsidRDefault="005E3F5A" w:rsidP="008C0903">
      <w:pPr>
        <w:jc w:val="center"/>
        <w:rPr>
          <w:rFonts w:ascii="Arial" w:hAnsi="Arial" w:cs="Arial"/>
          <w:b/>
          <w:sz w:val="40"/>
          <w:szCs w:val="40"/>
          <w:lang w:val="fr-FR"/>
        </w:rPr>
      </w:pPr>
    </w:p>
    <w:p w14:paraId="3707FE7F" w14:textId="77777777" w:rsidR="005E3F5A" w:rsidRPr="00C659E9" w:rsidRDefault="005E3F5A" w:rsidP="008C0903">
      <w:pPr>
        <w:jc w:val="center"/>
        <w:rPr>
          <w:rFonts w:ascii="Arial" w:hAnsi="Arial" w:cs="Arial"/>
          <w:b/>
          <w:sz w:val="40"/>
          <w:szCs w:val="40"/>
          <w:lang w:val="fr-FR"/>
        </w:rPr>
      </w:pPr>
    </w:p>
    <w:p w14:paraId="3228C81E" w14:textId="77777777" w:rsidR="008C0903" w:rsidRPr="00C659E9" w:rsidRDefault="008C0903" w:rsidP="008C0903">
      <w:pPr>
        <w:jc w:val="center"/>
        <w:rPr>
          <w:rFonts w:ascii="Arial" w:hAnsi="Arial" w:cs="Arial"/>
          <w:b/>
          <w:sz w:val="40"/>
          <w:szCs w:val="40"/>
          <w:lang w:val="fr-FR"/>
        </w:rPr>
      </w:pPr>
    </w:p>
    <w:p w14:paraId="7393EA65" w14:textId="48BB24AE" w:rsidR="008C0903" w:rsidRPr="00C659E9" w:rsidRDefault="00D718BC" w:rsidP="008C0903">
      <w:pPr>
        <w:jc w:val="center"/>
        <w:rPr>
          <w:rFonts w:ascii="Arial" w:hAnsi="Arial" w:cs="Arial"/>
          <w:b/>
          <w:sz w:val="40"/>
          <w:szCs w:val="40"/>
          <w:lang w:val="fr-FR"/>
        </w:rPr>
      </w:pPr>
      <w:r>
        <w:rPr>
          <w:rFonts w:ascii="Arial" w:hAnsi="Arial" w:cs="Arial"/>
          <w:b/>
          <w:sz w:val="40"/>
          <w:szCs w:val="40"/>
          <w:lang w:val="fr-FR"/>
        </w:rPr>
        <w:t>CENTRALISATION ET STOCKAGE DES VIDEOS FAVORITES</w:t>
      </w:r>
      <w:r w:rsidR="008C0903" w:rsidRPr="00C659E9">
        <w:rPr>
          <w:rFonts w:ascii="Arial" w:hAnsi="Arial" w:cs="Arial"/>
          <w:b/>
          <w:sz w:val="40"/>
          <w:szCs w:val="40"/>
          <w:lang w:val="fr-FR"/>
        </w:rPr>
        <w:t xml:space="preserve"> </w:t>
      </w:r>
    </w:p>
    <w:p w14:paraId="2921C4E8" w14:textId="77777777" w:rsidR="008C0903" w:rsidRPr="00C659E9" w:rsidRDefault="008C0903" w:rsidP="008C0903">
      <w:pPr>
        <w:jc w:val="center"/>
        <w:rPr>
          <w:rFonts w:ascii="Arial" w:hAnsi="Arial" w:cs="Arial"/>
          <w:b/>
          <w:sz w:val="32"/>
          <w:szCs w:val="32"/>
          <w:lang w:val="fr-FR"/>
        </w:rPr>
      </w:pPr>
    </w:p>
    <w:p w14:paraId="0F8BC95B" w14:textId="77777777" w:rsidR="008C0903" w:rsidRPr="00C659E9" w:rsidRDefault="008C0903" w:rsidP="008C0903">
      <w:pPr>
        <w:jc w:val="center"/>
        <w:rPr>
          <w:rFonts w:ascii="Arial" w:hAnsi="Arial" w:cs="Arial"/>
          <w:b/>
          <w:sz w:val="32"/>
          <w:szCs w:val="32"/>
          <w:lang w:val="fr-FR"/>
        </w:rPr>
      </w:pPr>
    </w:p>
    <w:p w14:paraId="00B87012" w14:textId="77777777" w:rsidR="008C0903" w:rsidRPr="00C659E9" w:rsidRDefault="008C0903" w:rsidP="008C0903">
      <w:pPr>
        <w:jc w:val="center"/>
        <w:rPr>
          <w:rFonts w:ascii="Arial" w:hAnsi="Arial" w:cs="Arial"/>
          <w:b/>
          <w:sz w:val="32"/>
          <w:szCs w:val="32"/>
          <w:lang w:val="fr-FR"/>
        </w:rPr>
      </w:pPr>
    </w:p>
    <w:p w14:paraId="3EB00502" w14:textId="4A8CBDC6" w:rsidR="00D779F8" w:rsidRDefault="00486A33" w:rsidP="008C0903">
      <w:pPr>
        <w:jc w:val="center"/>
        <w:rPr>
          <w:rFonts w:ascii="Arial" w:hAnsi="Arial" w:cs="Arial"/>
          <w:b/>
          <w:sz w:val="32"/>
          <w:szCs w:val="32"/>
          <w:lang w:val="fr-FR"/>
        </w:rPr>
      </w:pPr>
      <w:r w:rsidRPr="00C659E9">
        <w:rPr>
          <w:rFonts w:ascii="Arial" w:hAnsi="Arial" w:cs="Arial"/>
          <w:b/>
          <w:sz w:val="32"/>
          <w:szCs w:val="32"/>
          <w:lang w:val="fr-FR"/>
        </w:rPr>
        <w:t>Version 1</w:t>
      </w:r>
      <w:r w:rsidR="009061E8">
        <w:rPr>
          <w:rFonts w:ascii="Arial" w:hAnsi="Arial" w:cs="Arial"/>
          <w:b/>
          <w:sz w:val="32"/>
          <w:szCs w:val="32"/>
          <w:lang w:val="fr-FR"/>
        </w:rPr>
        <w:t>.1</w:t>
      </w:r>
      <w:r w:rsidR="008C0903" w:rsidRPr="00C659E9">
        <w:rPr>
          <w:rFonts w:ascii="Arial" w:hAnsi="Arial" w:cs="Arial"/>
          <w:b/>
          <w:sz w:val="32"/>
          <w:szCs w:val="32"/>
          <w:lang w:val="fr-FR"/>
        </w:rPr>
        <w:t xml:space="preserve"> du </w:t>
      </w:r>
      <w:r w:rsidR="00F5560A">
        <w:rPr>
          <w:rFonts w:ascii="Arial" w:hAnsi="Arial" w:cs="Arial"/>
          <w:b/>
          <w:sz w:val="32"/>
          <w:szCs w:val="32"/>
          <w:lang w:val="fr-FR"/>
        </w:rPr>
        <w:t>11/</w:t>
      </w:r>
      <w:r w:rsidR="001B79D1" w:rsidRPr="00C659E9">
        <w:rPr>
          <w:rFonts w:ascii="Arial" w:hAnsi="Arial" w:cs="Arial"/>
          <w:b/>
          <w:sz w:val="32"/>
          <w:szCs w:val="32"/>
          <w:lang w:val="fr-FR"/>
        </w:rPr>
        <w:t>0</w:t>
      </w:r>
      <w:r w:rsidR="00740D70" w:rsidRPr="00C659E9">
        <w:rPr>
          <w:rFonts w:ascii="Arial" w:hAnsi="Arial" w:cs="Arial"/>
          <w:b/>
          <w:sz w:val="32"/>
          <w:szCs w:val="32"/>
          <w:lang w:val="fr-FR"/>
        </w:rPr>
        <w:t>9</w:t>
      </w:r>
      <w:r w:rsidR="008C0903" w:rsidRPr="00C659E9">
        <w:rPr>
          <w:rFonts w:ascii="Arial" w:hAnsi="Arial" w:cs="Arial"/>
          <w:b/>
          <w:sz w:val="32"/>
          <w:szCs w:val="32"/>
          <w:lang w:val="fr-FR"/>
        </w:rPr>
        <w:t>/20</w:t>
      </w:r>
      <w:r w:rsidR="00F5560A">
        <w:rPr>
          <w:rFonts w:ascii="Arial" w:hAnsi="Arial" w:cs="Arial"/>
          <w:b/>
          <w:sz w:val="32"/>
          <w:szCs w:val="32"/>
          <w:lang w:val="fr-FR"/>
        </w:rPr>
        <w:t>20</w:t>
      </w:r>
    </w:p>
    <w:p w14:paraId="01BCE67D" w14:textId="77777777" w:rsidR="003677FA" w:rsidRPr="00C659E9" w:rsidRDefault="00D779F8" w:rsidP="00D779F8">
      <w:pPr>
        <w:rPr>
          <w:rFonts w:ascii="Arial" w:hAnsi="Arial" w:cs="Arial"/>
          <w:b/>
          <w:sz w:val="40"/>
          <w:szCs w:val="40"/>
          <w:lang w:val="fr-FR"/>
        </w:rPr>
      </w:pPr>
      <w:r>
        <w:rPr>
          <w:rFonts w:ascii="Arial" w:hAnsi="Arial" w:cs="Arial"/>
          <w:b/>
          <w:sz w:val="32"/>
          <w:szCs w:val="32"/>
          <w:lang w:val="fr-FR"/>
        </w:rPr>
        <w:br w:type="page"/>
      </w:r>
    </w:p>
    <w:p w14:paraId="0639D788" w14:textId="77777777" w:rsidR="00351F4E" w:rsidRPr="00C659E9" w:rsidRDefault="00351F4E" w:rsidP="003677FA">
      <w:pPr>
        <w:jc w:val="center"/>
        <w:rPr>
          <w:rFonts w:ascii="Arial" w:hAnsi="Arial" w:cs="Arial"/>
          <w:b/>
          <w:sz w:val="32"/>
          <w:szCs w:val="32"/>
          <w:lang w:val="fr-FR"/>
        </w:rPr>
      </w:pPr>
    </w:p>
    <w:sdt>
      <w:sdtPr>
        <w:rPr>
          <w:rFonts w:ascii="Arial" w:eastAsia="Times New Roman" w:hAnsi="Arial" w:cs="Arial"/>
          <w:b w:val="0"/>
          <w:bCs w:val="0"/>
          <w:color w:val="auto"/>
          <w:sz w:val="24"/>
          <w:szCs w:val="24"/>
          <w:lang w:val="en-US"/>
        </w:rPr>
        <w:id w:val="-1365047893"/>
        <w:docPartObj>
          <w:docPartGallery w:val="Table of Contents"/>
          <w:docPartUnique/>
        </w:docPartObj>
      </w:sdtPr>
      <w:sdtContent>
        <w:p w14:paraId="0B2977DF" w14:textId="77777777" w:rsidR="0033244B" w:rsidRPr="00C659E9" w:rsidRDefault="0033244B">
          <w:pPr>
            <w:pStyle w:val="En-ttedetabledesmatires"/>
            <w:rPr>
              <w:rFonts w:ascii="Arial" w:hAnsi="Arial" w:cs="Arial"/>
            </w:rPr>
          </w:pPr>
          <w:r w:rsidRPr="00C659E9">
            <w:rPr>
              <w:rFonts w:ascii="Arial" w:hAnsi="Arial" w:cs="Arial"/>
            </w:rPr>
            <w:t>Contenu</w:t>
          </w:r>
        </w:p>
        <w:p w14:paraId="50E84B7A" w14:textId="77777777" w:rsidR="00AB0934" w:rsidRDefault="0033244B">
          <w:pPr>
            <w:pStyle w:val="TM1"/>
            <w:tabs>
              <w:tab w:val="right" w:leader="dot" w:pos="10752"/>
            </w:tabs>
            <w:rPr>
              <w:rFonts w:asciiTheme="minorHAnsi" w:eastAsiaTheme="minorEastAsia" w:hAnsiTheme="minorHAnsi" w:cstheme="minorBidi"/>
              <w:noProof/>
              <w:sz w:val="22"/>
              <w:szCs w:val="22"/>
              <w:lang w:val="fr-FR" w:eastAsia="fr-FR"/>
            </w:rPr>
          </w:pPr>
          <w:r w:rsidRPr="00C659E9">
            <w:rPr>
              <w:rFonts w:ascii="Arial" w:hAnsi="Arial" w:cs="Arial"/>
            </w:rPr>
            <w:fldChar w:fldCharType="begin"/>
          </w:r>
          <w:r w:rsidRPr="00C659E9">
            <w:rPr>
              <w:rFonts w:ascii="Arial" w:hAnsi="Arial" w:cs="Arial"/>
              <w:lang w:val="fr-FR"/>
            </w:rPr>
            <w:instrText xml:space="preserve"> TOC \o "1-3" \h \z \u </w:instrText>
          </w:r>
          <w:r w:rsidRPr="00C659E9">
            <w:rPr>
              <w:rFonts w:ascii="Arial" w:hAnsi="Arial" w:cs="Arial"/>
            </w:rPr>
            <w:fldChar w:fldCharType="separate"/>
          </w:r>
          <w:hyperlink w:anchor="_Toc462923070" w:history="1">
            <w:r w:rsidR="00AB0934" w:rsidRPr="006222EE">
              <w:rPr>
                <w:rStyle w:val="Lienhypertexte"/>
                <w:rFonts w:ascii="Arial" w:hAnsi="Arial" w:cs="Arial"/>
                <w:noProof/>
              </w:rPr>
              <w:t>Présentation générale :</w:t>
            </w:r>
            <w:r w:rsidR="00AB0934">
              <w:rPr>
                <w:noProof/>
                <w:webHidden/>
              </w:rPr>
              <w:tab/>
            </w:r>
            <w:r w:rsidR="00AB0934">
              <w:rPr>
                <w:noProof/>
                <w:webHidden/>
              </w:rPr>
              <w:fldChar w:fldCharType="begin"/>
            </w:r>
            <w:r w:rsidR="00AB0934">
              <w:rPr>
                <w:noProof/>
                <w:webHidden/>
              </w:rPr>
              <w:instrText xml:space="preserve"> PAGEREF _Toc462923070 \h </w:instrText>
            </w:r>
            <w:r w:rsidR="00AB0934">
              <w:rPr>
                <w:noProof/>
                <w:webHidden/>
              </w:rPr>
            </w:r>
            <w:r w:rsidR="00AB0934">
              <w:rPr>
                <w:noProof/>
                <w:webHidden/>
              </w:rPr>
              <w:fldChar w:fldCharType="separate"/>
            </w:r>
            <w:r w:rsidR="00143D23">
              <w:rPr>
                <w:noProof/>
                <w:webHidden/>
              </w:rPr>
              <w:t>3</w:t>
            </w:r>
            <w:r w:rsidR="00AB0934">
              <w:rPr>
                <w:noProof/>
                <w:webHidden/>
              </w:rPr>
              <w:fldChar w:fldCharType="end"/>
            </w:r>
          </w:hyperlink>
        </w:p>
        <w:p w14:paraId="7AA45A43" w14:textId="7A8892E8" w:rsidR="00AB0934" w:rsidRDefault="0017242F">
          <w:pPr>
            <w:pStyle w:val="TM1"/>
            <w:tabs>
              <w:tab w:val="right" w:leader="dot" w:pos="10752"/>
            </w:tabs>
            <w:rPr>
              <w:noProof/>
            </w:rPr>
          </w:pPr>
          <w:hyperlink w:anchor="_Toc462923071" w:history="1">
            <w:r w:rsidR="00AB0934" w:rsidRPr="006222EE">
              <w:rPr>
                <w:rStyle w:val="Lienhypertexte"/>
                <w:rFonts w:ascii="Arial" w:hAnsi="Arial" w:cs="Arial"/>
                <w:noProof/>
              </w:rPr>
              <w:t>Présentation du projet :</w:t>
            </w:r>
            <w:r w:rsidR="00AB0934">
              <w:rPr>
                <w:noProof/>
                <w:webHidden/>
              </w:rPr>
              <w:tab/>
            </w:r>
            <w:r w:rsidR="00AB0934">
              <w:rPr>
                <w:noProof/>
                <w:webHidden/>
              </w:rPr>
              <w:fldChar w:fldCharType="begin"/>
            </w:r>
            <w:r w:rsidR="00AB0934">
              <w:rPr>
                <w:noProof/>
                <w:webHidden/>
              </w:rPr>
              <w:instrText xml:space="preserve"> PAGEREF _Toc462923071 \h </w:instrText>
            </w:r>
            <w:r w:rsidR="00AB0934">
              <w:rPr>
                <w:noProof/>
                <w:webHidden/>
              </w:rPr>
            </w:r>
            <w:r w:rsidR="00AB0934">
              <w:rPr>
                <w:noProof/>
                <w:webHidden/>
              </w:rPr>
              <w:fldChar w:fldCharType="separate"/>
            </w:r>
            <w:r w:rsidR="00143D23">
              <w:rPr>
                <w:noProof/>
                <w:webHidden/>
              </w:rPr>
              <w:t>3</w:t>
            </w:r>
            <w:r w:rsidR="00AB0934">
              <w:rPr>
                <w:noProof/>
                <w:webHidden/>
              </w:rPr>
              <w:fldChar w:fldCharType="end"/>
            </w:r>
          </w:hyperlink>
        </w:p>
        <w:p w14:paraId="6478CDA8" w14:textId="7F06FADC" w:rsidR="0075338A" w:rsidRDefault="0075338A" w:rsidP="0075338A">
          <w:pPr>
            <w:rPr>
              <w:rFonts w:ascii="Arial" w:hAnsi="Arial" w:cs="Arial"/>
              <w:sz w:val="20"/>
              <w:szCs w:val="20"/>
              <w:lang w:val="fr-FR"/>
            </w:rPr>
          </w:pPr>
          <w:r w:rsidRPr="0075338A">
            <w:rPr>
              <w:rFonts w:ascii="Arial" w:hAnsi="Arial" w:cs="Arial"/>
              <w:lang w:val="fr-FR"/>
            </w:rPr>
            <w:t xml:space="preserve">Phase 0 : </w:t>
          </w:r>
          <w:r>
            <w:rPr>
              <w:rFonts w:ascii="Arial" w:hAnsi="Arial" w:cs="Arial"/>
              <w:lang w:val="fr-FR"/>
            </w:rPr>
            <w:t>Création de la base</w:t>
          </w:r>
          <w:r w:rsidR="00A01919">
            <w:rPr>
              <w:rFonts w:ascii="Arial" w:hAnsi="Arial" w:cs="Arial"/>
              <w:lang w:val="fr-FR"/>
            </w:rPr>
            <w:t xml:space="preserve"> de données …………………………..</w:t>
          </w:r>
          <w:r>
            <w:rPr>
              <w:rFonts w:ascii="Arial" w:hAnsi="Arial" w:cs="Arial"/>
              <w:lang w:val="fr-FR"/>
            </w:rPr>
            <w:t>…………………………</w:t>
          </w:r>
          <w:r w:rsidRPr="0075338A">
            <w:rPr>
              <w:rFonts w:ascii="Arial" w:hAnsi="Arial" w:cs="Arial"/>
              <w:sz w:val="20"/>
              <w:szCs w:val="20"/>
              <w:lang w:val="fr-FR"/>
            </w:rPr>
            <w:t>3</w:t>
          </w:r>
        </w:p>
        <w:p w14:paraId="0E27BF78" w14:textId="097857F4" w:rsidR="00AB0934" w:rsidRDefault="0017242F">
          <w:pPr>
            <w:pStyle w:val="TM1"/>
            <w:tabs>
              <w:tab w:val="right" w:leader="dot" w:pos="10752"/>
            </w:tabs>
            <w:rPr>
              <w:rFonts w:asciiTheme="minorHAnsi" w:eastAsiaTheme="minorEastAsia" w:hAnsiTheme="minorHAnsi" w:cstheme="minorBidi"/>
              <w:noProof/>
              <w:sz w:val="22"/>
              <w:szCs w:val="22"/>
              <w:lang w:val="fr-FR" w:eastAsia="fr-FR"/>
            </w:rPr>
          </w:pPr>
          <w:hyperlink w:anchor="_Toc462923072" w:history="1">
            <w:r w:rsidR="00AB0934" w:rsidRPr="006222EE">
              <w:rPr>
                <w:rStyle w:val="Lienhypertexte"/>
                <w:rFonts w:ascii="Arial" w:hAnsi="Arial" w:cs="Arial"/>
                <w:noProof/>
              </w:rPr>
              <w:t xml:space="preserve">Phase 1 : </w:t>
            </w:r>
            <w:r w:rsidR="00BC55E7" w:rsidRPr="00CB7EDE">
              <w:rPr>
                <w:rFonts w:ascii="Arial" w:eastAsiaTheme="minorHAnsi" w:hAnsi="Arial" w:cs="Arial"/>
              </w:rPr>
              <w:t>Service personnalisé d'enregistrement des utilisateurs</w:t>
            </w:r>
            <w:r w:rsidR="00AB0934" w:rsidRPr="006222EE">
              <w:rPr>
                <w:rStyle w:val="Lienhypertexte"/>
                <w:rFonts w:ascii="Arial" w:hAnsi="Arial" w:cs="Arial"/>
                <w:noProof/>
              </w:rPr>
              <w:t>.</w:t>
            </w:r>
            <w:r w:rsidR="00AB0934">
              <w:rPr>
                <w:noProof/>
                <w:webHidden/>
              </w:rPr>
              <w:tab/>
            </w:r>
            <w:r w:rsidR="00AB0934">
              <w:rPr>
                <w:noProof/>
                <w:webHidden/>
              </w:rPr>
              <w:fldChar w:fldCharType="begin"/>
            </w:r>
            <w:r w:rsidR="00AB0934">
              <w:rPr>
                <w:noProof/>
                <w:webHidden/>
              </w:rPr>
              <w:instrText xml:space="preserve"> PAGEREF _Toc462923072 \h </w:instrText>
            </w:r>
            <w:r w:rsidR="00AB0934">
              <w:rPr>
                <w:noProof/>
                <w:webHidden/>
              </w:rPr>
            </w:r>
            <w:r w:rsidR="00AB0934">
              <w:rPr>
                <w:noProof/>
                <w:webHidden/>
              </w:rPr>
              <w:fldChar w:fldCharType="separate"/>
            </w:r>
            <w:r w:rsidR="00143D23">
              <w:rPr>
                <w:noProof/>
                <w:webHidden/>
              </w:rPr>
              <w:t>4</w:t>
            </w:r>
            <w:r w:rsidR="00AB0934">
              <w:rPr>
                <w:noProof/>
                <w:webHidden/>
              </w:rPr>
              <w:fldChar w:fldCharType="end"/>
            </w:r>
          </w:hyperlink>
        </w:p>
        <w:p w14:paraId="25E90D47" w14:textId="6FB4F1A1" w:rsidR="00AB0934" w:rsidRDefault="0017242F">
          <w:pPr>
            <w:pStyle w:val="TM1"/>
            <w:tabs>
              <w:tab w:val="right" w:leader="dot" w:pos="10752"/>
            </w:tabs>
            <w:rPr>
              <w:rFonts w:asciiTheme="minorHAnsi" w:eastAsiaTheme="minorEastAsia" w:hAnsiTheme="minorHAnsi" w:cstheme="minorBidi"/>
              <w:noProof/>
              <w:sz w:val="22"/>
              <w:szCs w:val="22"/>
              <w:lang w:val="fr-FR" w:eastAsia="fr-FR"/>
            </w:rPr>
          </w:pPr>
          <w:hyperlink w:anchor="_Toc462923073" w:history="1">
            <w:r w:rsidR="00AB0934" w:rsidRPr="006222EE">
              <w:rPr>
                <w:rStyle w:val="Lienhypertexte"/>
                <w:rFonts w:ascii="Arial" w:hAnsi="Arial" w:cs="Arial"/>
                <w:noProof/>
              </w:rPr>
              <w:t>Phase 2 :</w:t>
            </w:r>
            <w:r w:rsidR="00BC55E7" w:rsidRPr="00BC55E7">
              <w:rPr>
                <w:rFonts w:ascii="Arial" w:eastAsiaTheme="minorHAnsi" w:hAnsi="Arial" w:cs="Arial"/>
              </w:rPr>
              <w:t xml:space="preserve"> </w:t>
            </w:r>
            <w:r w:rsidR="00BC55E7" w:rsidRPr="00CB7EDE">
              <w:rPr>
                <w:rFonts w:ascii="Arial" w:eastAsiaTheme="minorHAnsi" w:hAnsi="Arial" w:cs="Arial"/>
              </w:rPr>
              <w:t>Service sécurisé d'authentification des utilisateurs</w:t>
            </w:r>
            <w:r w:rsidR="00AB0934" w:rsidRPr="006222EE">
              <w:rPr>
                <w:rStyle w:val="Lienhypertexte"/>
                <w:rFonts w:ascii="Arial" w:hAnsi="Arial" w:cs="Arial"/>
                <w:noProof/>
              </w:rPr>
              <w:t>.</w:t>
            </w:r>
            <w:r w:rsidR="00AB0934">
              <w:rPr>
                <w:noProof/>
                <w:webHidden/>
              </w:rPr>
              <w:tab/>
            </w:r>
            <w:r w:rsidR="00AB0934">
              <w:rPr>
                <w:noProof/>
                <w:webHidden/>
              </w:rPr>
              <w:fldChar w:fldCharType="begin"/>
            </w:r>
            <w:r w:rsidR="00AB0934">
              <w:rPr>
                <w:noProof/>
                <w:webHidden/>
              </w:rPr>
              <w:instrText xml:space="preserve"> PAGEREF _Toc462923073 \h </w:instrText>
            </w:r>
            <w:r w:rsidR="00AB0934">
              <w:rPr>
                <w:noProof/>
                <w:webHidden/>
              </w:rPr>
            </w:r>
            <w:r w:rsidR="00AB0934">
              <w:rPr>
                <w:noProof/>
                <w:webHidden/>
              </w:rPr>
              <w:fldChar w:fldCharType="separate"/>
            </w:r>
            <w:r w:rsidR="00143D23">
              <w:rPr>
                <w:noProof/>
                <w:webHidden/>
              </w:rPr>
              <w:t>6</w:t>
            </w:r>
            <w:r w:rsidR="00AB0934">
              <w:rPr>
                <w:noProof/>
                <w:webHidden/>
              </w:rPr>
              <w:fldChar w:fldCharType="end"/>
            </w:r>
          </w:hyperlink>
        </w:p>
        <w:p w14:paraId="78AF167C" w14:textId="5D633CE5" w:rsidR="00AB0934" w:rsidRDefault="0017242F">
          <w:pPr>
            <w:pStyle w:val="TM1"/>
            <w:tabs>
              <w:tab w:val="right" w:leader="dot" w:pos="10752"/>
            </w:tabs>
            <w:rPr>
              <w:rFonts w:asciiTheme="minorHAnsi" w:eastAsiaTheme="minorEastAsia" w:hAnsiTheme="minorHAnsi" w:cstheme="minorBidi"/>
              <w:noProof/>
              <w:sz w:val="22"/>
              <w:szCs w:val="22"/>
              <w:lang w:val="fr-FR" w:eastAsia="fr-FR"/>
            </w:rPr>
          </w:pPr>
          <w:hyperlink w:anchor="_Toc462923074" w:history="1">
            <w:r w:rsidR="00AB0934" w:rsidRPr="006222EE">
              <w:rPr>
                <w:rStyle w:val="Lienhypertexte"/>
                <w:rFonts w:ascii="Arial" w:hAnsi="Arial" w:cs="Arial"/>
                <w:noProof/>
              </w:rPr>
              <w:t xml:space="preserve">Phase 3 : </w:t>
            </w:r>
            <w:r w:rsidR="00BC55E7" w:rsidRPr="00CB7EDE">
              <w:rPr>
                <w:rFonts w:ascii="Arial" w:eastAsiaTheme="minorHAnsi" w:hAnsi="Arial" w:cs="Arial"/>
              </w:rPr>
              <w:t>Service de modification des données personnelles de l'utilisateur</w:t>
            </w:r>
            <w:r w:rsidR="00AB0934" w:rsidRPr="006222EE">
              <w:rPr>
                <w:rStyle w:val="Lienhypertexte"/>
                <w:rFonts w:ascii="Arial" w:hAnsi="Arial" w:cs="Arial"/>
                <w:noProof/>
              </w:rPr>
              <w:t>.</w:t>
            </w:r>
            <w:r w:rsidR="00AB0934">
              <w:rPr>
                <w:noProof/>
                <w:webHidden/>
              </w:rPr>
              <w:tab/>
            </w:r>
            <w:r w:rsidR="00AB0934">
              <w:rPr>
                <w:noProof/>
                <w:webHidden/>
              </w:rPr>
              <w:fldChar w:fldCharType="begin"/>
            </w:r>
            <w:r w:rsidR="00AB0934">
              <w:rPr>
                <w:noProof/>
                <w:webHidden/>
              </w:rPr>
              <w:instrText xml:space="preserve"> PAGEREF _Toc462923074 \h </w:instrText>
            </w:r>
            <w:r w:rsidR="00AB0934">
              <w:rPr>
                <w:noProof/>
                <w:webHidden/>
              </w:rPr>
            </w:r>
            <w:r w:rsidR="00AB0934">
              <w:rPr>
                <w:noProof/>
                <w:webHidden/>
              </w:rPr>
              <w:fldChar w:fldCharType="separate"/>
            </w:r>
            <w:r w:rsidR="00143D23">
              <w:rPr>
                <w:noProof/>
                <w:webHidden/>
              </w:rPr>
              <w:t>7</w:t>
            </w:r>
            <w:r w:rsidR="00AB0934">
              <w:rPr>
                <w:noProof/>
                <w:webHidden/>
              </w:rPr>
              <w:fldChar w:fldCharType="end"/>
            </w:r>
          </w:hyperlink>
        </w:p>
        <w:p w14:paraId="6FFE8E00" w14:textId="77777777" w:rsidR="00AB0934" w:rsidRDefault="0017242F">
          <w:pPr>
            <w:pStyle w:val="TM1"/>
            <w:tabs>
              <w:tab w:val="right" w:leader="dot" w:pos="10752"/>
            </w:tabs>
            <w:rPr>
              <w:rFonts w:asciiTheme="minorHAnsi" w:eastAsiaTheme="minorEastAsia" w:hAnsiTheme="minorHAnsi" w:cstheme="minorBidi"/>
              <w:noProof/>
              <w:sz w:val="22"/>
              <w:szCs w:val="22"/>
              <w:lang w:val="fr-FR" w:eastAsia="fr-FR"/>
            </w:rPr>
          </w:pPr>
          <w:hyperlink w:anchor="_Toc462923075" w:history="1">
            <w:r w:rsidR="00AB0934" w:rsidRPr="006222EE">
              <w:rPr>
                <w:rStyle w:val="Lienhypertexte"/>
                <w:rFonts w:ascii="Arial" w:hAnsi="Arial" w:cs="Arial"/>
                <w:noProof/>
              </w:rPr>
              <w:t>Gestion du Projet :</w:t>
            </w:r>
            <w:r w:rsidR="00AB0934">
              <w:rPr>
                <w:noProof/>
                <w:webHidden/>
              </w:rPr>
              <w:tab/>
            </w:r>
            <w:r w:rsidR="00AB0934">
              <w:rPr>
                <w:noProof/>
                <w:webHidden/>
              </w:rPr>
              <w:fldChar w:fldCharType="begin"/>
            </w:r>
            <w:r w:rsidR="00AB0934">
              <w:rPr>
                <w:noProof/>
                <w:webHidden/>
              </w:rPr>
              <w:instrText xml:space="preserve"> PAGEREF _Toc462923075 \h </w:instrText>
            </w:r>
            <w:r w:rsidR="00AB0934">
              <w:rPr>
                <w:noProof/>
                <w:webHidden/>
              </w:rPr>
            </w:r>
            <w:r w:rsidR="00AB0934">
              <w:rPr>
                <w:noProof/>
                <w:webHidden/>
              </w:rPr>
              <w:fldChar w:fldCharType="separate"/>
            </w:r>
            <w:r w:rsidR="00143D23">
              <w:rPr>
                <w:noProof/>
                <w:webHidden/>
              </w:rPr>
              <w:t>8</w:t>
            </w:r>
            <w:r w:rsidR="00AB0934">
              <w:rPr>
                <w:noProof/>
                <w:webHidden/>
              </w:rPr>
              <w:fldChar w:fldCharType="end"/>
            </w:r>
          </w:hyperlink>
        </w:p>
        <w:p w14:paraId="139A990D" w14:textId="77777777" w:rsidR="00AB0934" w:rsidRDefault="0017242F">
          <w:pPr>
            <w:pStyle w:val="TM1"/>
            <w:tabs>
              <w:tab w:val="right" w:leader="dot" w:pos="10752"/>
            </w:tabs>
            <w:rPr>
              <w:rFonts w:asciiTheme="minorHAnsi" w:eastAsiaTheme="minorEastAsia" w:hAnsiTheme="minorHAnsi" w:cstheme="minorBidi"/>
              <w:noProof/>
              <w:sz w:val="22"/>
              <w:szCs w:val="22"/>
              <w:lang w:val="fr-FR" w:eastAsia="fr-FR"/>
            </w:rPr>
          </w:pPr>
          <w:hyperlink w:anchor="_Toc462923076" w:history="1">
            <w:r w:rsidR="00AB0934" w:rsidRPr="006222EE">
              <w:rPr>
                <w:rStyle w:val="Lienhypertexte"/>
                <w:rFonts w:ascii="Arial" w:hAnsi="Arial" w:cs="Arial"/>
                <w:noProof/>
              </w:rPr>
              <w:t>Autres points du projet :</w:t>
            </w:r>
            <w:r w:rsidR="00AB0934">
              <w:rPr>
                <w:noProof/>
                <w:webHidden/>
              </w:rPr>
              <w:tab/>
            </w:r>
            <w:r w:rsidR="00AB0934">
              <w:rPr>
                <w:noProof/>
                <w:webHidden/>
              </w:rPr>
              <w:fldChar w:fldCharType="begin"/>
            </w:r>
            <w:r w:rsidR="00AB0934">
              <w:rPr>
                <w:noProof/>
                <w:webHidden/>
              </w:rPr>
              <w:instrText xml:space="preserve"> PAGEREF _Toc462923076 \h </w:instrText>
            </w:r>
            <w:r w:rsidR="00AB0934">
              <w:rPr>
                <w:noProof/>
                <w:webHidden/>
              </w:rPr>
            </w:r>
            <w:r w:rsidR="00AB0934">
              <w:rPr>
                <w:noProof/>
                <w:webHidden/>
              </w:rPr>
              <w:fldChar w:fldCharType="separate"/>
            </w:r>
            <w:r w:rsidR="00143D23">
              <w:rPr>
                <w:noProof/>
                <w:webHidden/>
              </w:rPr>
              <w:t>9</w:t>
            </w:r>
            <w:r w:rsidR="00AB0934">
              <w:rPr>
                <w:noProof/>
                <w:webHidden/>
              </w:rPr>
              <w:fldChar w:fldCharType="end"/>
            </w:r>
          </w:hyperlink>
        </w:p>
        <w:p w14:paraId="2CEE55B9" w14:textId="0AADC2B5" w:rsidR="00AB0934" w:rsidRDefault="0017242F">
          <w:pPr>
            <w:pStyle w:val="TM1"/>
            <w:tabs>
              <w:tab w:val="right" w:leader="dot" w:pos="10752"/>
            </w:tabs>
            <w:rPr>
              <w:noProof/>
            </w:rPr>
          </w:pPr>
          <w:hyperlink w:anchor="_Toc462923077" w:history="1">
            <w:r w:rsidR="00AB0934" w:rsidRPr="006222EE">
              <w:rPr>
                <w:rStyle w:val="Lienhypertexte"/>
                <w:rFonts w:ascii="Arial" w:hAnsi="Arial" w:cs="Arial"/>
                <w:noProof/>
              </w:rPr>
              <w:t>Conditions tarifaires :</w:t>
            </w:r>
            <w:r w:rsidR="00AB0934">
              <w:rPr>
                <w:noProof/>
                <w:webHidden/>
              </w:rPr>
              <w:tab/>
            </w:r>
            <w:r w:rsidR="00AB0934">
              <w:rPr>
                <w:noProof/>
                <w:webHidden/>
              </w:rPr>
              <w:fldChar w:fldCharType="begin"/>
            </w:r>
            <w:r w:rsidR="00AB0934">
              <w:rPr>
                <w:noProof/>
                <w:webHidden/>
              </w:rPr>
              <w:instrText xml:space="preserve"> PAGEREF _Toc462923077 \h </w:instrText>
            </w:r>
            <w:r w:rsidR="00AB0934">
              <w:rPr>
                <w:noProof/>
                <w:webHidden/>
              </w:rPr>
            </w:r>
            <w:r w:rsidR="00AB0934">
              <w:rPr>
                <w:noProof/>
                <w:webHidden/>
              </w:rPr>
              <w:fldChar w:fldCharType="separate"/>
            </w:r>
            <w:r w:rsidR="00143D23">
              <w:rPr>
                <w:noProof/>
                <w:webHidden/>
              </w:rPr>
              <w:t>10</w:t>
            </w:r>
            <w:r w:rsidR="00AB0934">
              <w:rPr>
                <w:noProof/>
                <w:webHidden/>
              </w:rPr>
              <w:fldChar w:fldCharType="end"/>
            </w:r>
          </w:hyperlink>
        </w:p>
        <w:p w14:paraId="471346F0" w14:textId="77777777" w:rsidR="00C809FB" w:rsidRPr="00C809FB" w:rsidRDefault="00C809FB" w:rsidP="00C809FB">
          <w:pPr>
            <w:rPr>
              <w:rFonts w:eastAsiaTheme="minorEastAsia"/>
            </w:rPr>
          </w:pPr>
        </w:p>
        <w:p w14:paraId="4E5B776B" w14:textId="77777777" w:rsidR="0033244B" w:rsidRPr="00C659E9" w:rsidRDefault="0033244B">
          <w:pPr>
            <w:rPr>
              <w:rFonts w:ascii="Arial" w:hAnsi="Arial" w:cs="Arial"/>
            </w:rPr>
          </w:pPr>
          <w:r w:rsidRPr="00C659E9">
            <w:rPr>
              <w:rFonts w:ascii="Arial" w:hAnsi="Arial" w:cs="Arial"/>
              <w:b/>
              <w:bCs/>
            </w:rPr>
            <w:fldChar w:fldCharType="end"/>
          </w:r>
        </w:p>
      </w:sdtContent>
    </w:sdt>
    <w:p w14:paraId="26011C37" w14:textId="77777777" w:rsidR="0033244B" w:rsidRPr="00C659E9" w:rsidRDefault="0033244B">
      <w:pPr>
        <w:rPr>
          <w:rFonts w:ascii="Arial" w:hAnsi="Arial" w:cs="Arial"/>
          <w:b/>
          <w:sz w:val="32"/>
          <w:szCs w:val="32"/>
        </w:rPr>
      </w:pPr>
      <w:r w:rsidRPr="00C659E9">
        <w:rPr>
          <w:rFonts w:ascii="Arial" w:hAnsi="Arial" w:cs="Arial"/>
          <w:b/>
          <w:sz w:val="32"/>
          <w:szCs w:val="32"/>
          <w:lang w:val="fr-FR"/>
        </w:rPr>
        <w:br w:type="page"/>
      </w:r>
    </w:p>
    <w:p w14:paraId="65F02DB0" w14:textId="77777777" w:rsidR="00CD7EF8" w:rsidRPr="00C659E9" w:rsidRDefault="00CD7EF8" w:rsidP="00CD7EF8">
      <w:pPr>
        <w:jc w:val="center"/>
        <w:rPr>
          <w:rFonts w:ascii="Arial" w:hAnsi="Arial" w:cs="Arial"/>
          <w:b/>
          <w:sz w:val="40"/>
          <w:szCs w:val="40"/>
          <w:lang w:val="fr-FR"/>
        </w:rPr>
      </w:pPr>
    </w:p>
    <w:p w14:paraId="4A15B458" w14:textId="77777777" w:rsidR="00CD7EF8" w:rsidRPr="00C659E9" w:rsidRDefault="00CD7EF8" w:rsidP="00CD7EF8">
      <w:pPr>
        <w:jc w:val="center"/>
        <w:rPr>
          <w:rFonts w:ascii="Arial" w:hAnsi="Arial" w:cs="Arial"/>
          <w:b/>
          <w:sz w:val="40"/>
          <w:szCs w:val="40"/>
          <w:lang w:val="fr-FR"/>
        </w:rPr>
      </w:pPr>
      <w:r>
        <w:rPr>
          <w:rFonts w:ascii="Arial" w:hAnsi="Arial" w:cs="Arial"/>
          <w:b/>
          <w:sz w:val="40"/>
          <w:szCs w:val="40"/>
          <w:lang w:val="fr-FR"/>
        </w:rPr>
        <w:t>CENTRALISATION ET STOCKAGE DES VIDEOS FAVORITES</w:t>
      </w:r>
      <w:r w:rsidRPr="00C659E9">
        <w:rPr>
          <w:rFonts w:ascii="Arial" w:hAnsi="Arial" w:cs="Arial"/>
          <w:b/>
          <w:sz w:val="40"/>
          <w:szCs w:val="40"/>
          <w:lang w:val="fr-FR"/>
        </w:rPr>
        <w:t xml:space="preserve"> </w:t>
      </w:r>
    </w:p>
    <w:p w14:paraId="3674BC1A" w14:textId="77777777" w:rsidR="00194976" w:rsidRPr="00C659E9" w:rsidRDefault="00194976" w:rsidP="00A07219">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hAnsi="Arial" w:cs="Arial"/>
        </w:rPr>
      </w:pPr>
    </w:p>
    <w:p w14:paraId="3760F6E8" w14:textId="740E22EB" w:rsidR="00194976" w:rsidRDefault="00194976" w:rsidP="00BA277E">
      <w:pPr>
        <w:pStyle w:val="Style1"/>
        <w:rPr>
          <w:rFonts w:ascii="Arial" w:hAnsi="Arial" w:cs="Arial"/>
          <w:sz w:val="32"/>
          <w:szCs w:val="32"/>
        </w:rPr>
      </w:pPr>
      <w:bookmarkStart w:id="0" w:name="_Toc462923070"/>
      <w:r w:rsidRPr="00D44285">
        <w:rPr>
          <w:rFonts w:ascii="Arial" w:hAnsi="Arial" w:cs="Arial"/>
          <w:sz w:val="32"/>
          <w:szCs w:val="32"/>
        </w:rPr>
        <w:t>Présentation générale</w:t>
      </w:r>
      <w:r w:rsidR="00BC65F0" w:rsidRPr="00D44285">
        <w:rPr>
          <w:rFonts w:ascii="Arial" w:hAnsi="Arial" w:cs="Arial"/>
          <w:sz w:val="32"/>
          <w:szCs w:val="32"/>
        </w:rPr>
        <w:t> :</w:t>
      </w:r>
      <w:bookmarkEnd w:id="0"/>
    </w:p>
    <w:p w14:paraId="5D5E7925" w14:textId="77777777" w:rsidR="00351F4E" w:rsidRPr="00D44285" w:rsidRDefault="00351F4E" w:rsidP="00BA277E">
      <w:pPr>
        <w:pStyle w:val="Style1"/>
        <w:rPr>
          <w:rFonts w:ascii="Arial" w:hAnsi="Arial" w:cs="Arial"/>
          <w:sz w:val="32"/>
          <w:szCs w:val="32"/>
        </w:rPr>
      </w:pPr>
    </w:p>
    <w:p w14:paraId="78D944E9" w14:textId="1BA46615" w:rsidR="00CD7EF8" w:rsidRPr="0044751A" w:rsidRDefault="00CD7EF8" w:rsidP="00CD7EF8">
      <w:pPr>
        <w:jc w:val="both"/>
        <w:rPr>
          <w:rStyle w:val="fontstyle01"/>
        </w:rPr>
      </w:pPr>
      <w:proofErr w:type="spellStart"/>
      <w:r w:rsidRPr="0044751A">
        <w:rPr>
          <w:rStyle w:val="fontstyle01"/>
        </w:rPr>
        <w:t>Aujourd'hui</w:t>
      </w:r>
      <w:proofErr w:type="spellEnd"/>
      <w:r w:rsidRPr="0044751A">
        <w:rPr>
          <w:rStyle w:val="fontstyle01"/>
        </w:rPr>
        <w:t xml:space="preserve">, la </w:t>
      </w:r>
      <w:proofErr w:type="spellStart"/>
      <w:r w:rsidRPr="0044751A">
        <w:rPr>
          <w:rStyle w:val="fontstyle01"/>
        </w:rPr>
        <w:t>centralisation</w:t>
      </w:r>
      <w:proofErr w:type="spellEnd"/>
      <w:r w:rsidRPr="0044751A">
        <w:rPr>
          <w:rStyle w:val="fontstyle01"/>
        </w:rPr>
        <w:t xml:space="preserve"> de </w:t>
      </w:r>
      <w:proofErr w:type="spellStart"/>
      <w:r w:rsidRPr="0044751A">
        <w:rPr>
          <w:rStyle w:val="fontstyle01"/>
        </w:rPr>
        <w:t>l'information</w:t>
      </w:r>
      <w:proofErr w:type="spellEnd"/>
      <w:r w:rsidRPr="0044751A">
        <w:rPr>
          <w:rStyle w:val="fontstyle01"/>
        </w:rPr>
        <w:t xml:space="preserve"> </w:t>
      </w:r>
      <w:proofErr w:type="spellStart"/>
      <w:r w:rsidRPr="0044751A">
        <w:rPr>
          <w:rStyle w:val="fontstyle01"/>
        </w:rPr>
        <w:t>est</w:t>
      </w:r>
      <w:proofErr w:type="spellEnd"/>
      <w:r w:rsidRPr="0044751A">
        <w:rPr>
          <w:rStyle w:val="fontstyle01"/>
        </w:rPr>
        <w:t xml:space="preserve"> super important, car </w:t>
      </w:r>
      <w:proofErr w:type="spellStart"/>
      <w:r w:rsidRPr="0044751A">
        <w:rPr>
          <w:rStyle w:val="fontstyle01"/>
        </w:rPr>
        <w:t>elle</w:t>
      </w:r>
      <w:proofErr w:type="spellEnd"/>
      <w:r w:rsidRPr="0044751A">
        <w:rPr>
          <w:rStyle w:val="fontstyle01"/>
        </w:rPr>
        <w:t xml:space="preserve"> </w:t>
      </w:r>
      <w:proofErr w:type="spellStart"/>
      <w:r w:rsidRPr="0044751A">
        <w:rPr>
          <w:rStyle w:val="fontstyle01"/>
        </w:rPr>
        <w:t>permet</w:t>
      </w:r>
      <w:proofErr w:type="spellEnd"/>
      <w:r w:rsidRPr="0044751A">
        <w:rPr>
          <w:rStyle w:val="fontstyle01"/>
        </w:rPr>
        <w:t xml:space="preserve"> de </w:t>
      </w:r>
      <w:proofErr w:type="spellStart"/>
      <w:r w:rsidRPr="0044751A">
        <w:rPr>
          <w:rStyle w:val="fontstyle01"/>
        </w:rPr>
        <w:t>minimiser</w:t>
      </w:r>
      <w:proofErr w:type="spellEnd"/>
      <w:r w:rsidRPr="0044751A">
        <w:rPr>
          <w:rStyle w:val="fontstyle01"/>
        </w:rPr>
        <w:t xml:space="preserve"> le temps de recherche et la </w:t>
      </w:r>
      <w:proofErr w:type="spellStart"/>
      <w:r w:rsidRPr="0044751A">
        <w:rPr>
          <w:rStyle w:val="fontstyle01"/>
        </w:rPr>
        <w:t>productivité</w:t>
      </w:r>
      <w:proofErr w:type="spellEnd"/>
      <w:r w:rsidRPr="0044751A">
        <w:rPr>
          <w:rStyle w:val="fontstyle01"/>
        </w:rPr>
        <w:t xml:space="preserve"> du travail.</w:t>
      </w:r>
    </w:p>
    <w:p w14:paraId="73F944DF" w14:textId="1BCDF17F" w:rsidR="00486A33" w:rsidRDefault="00CD7EF8" w:rsidP="00CD7EF8">
      <w:pPr>
        <w:jc w:val="both"/>
        <w:rPr>
          <w:rFonts w:ascii="Arial" w:eastAsiaTheme="minorHAnsi" w:hAnsi="Arial" w:cs="Arial"/>
          <w:sz w:val="22"/>
          <w:szCs w:val="22"/>
        </w:rPr>
      </w:pPr>
      <w:r w:rsidRPr="0044751A">
        <w:rPr>
          <w:rStyle w:val="fontstyle01"/>
        </w:rPr>
        <w:t xml:space="preserve">Dans les écoles, les </w:t>
      </w:r>
      <w:proofErr w:type="spellStart"/>
      <w:r w:rsidRPr="0044751A">
        <w:rPr>
          <w:rStyle w:val="fontstyle01"/>
        </w:rPr>
        <w:t>enseignants</w:t>
      </w:r>
      <w:proofErr w:type="spellEnd"/>
      <w:r w:rsidRPr="0044751A">
        <w:rPr>
          <w:rStyle w:val="fontstyle01"/>
        </w:rPr>
        <w:t xml:space="preserve"> </w:t>
      </w:r>
      <w:proofErr w:type="spellStart"/>
      <w:r w:rsidRPr="0044751A">
        <w:rPr>
          <w:rStyle w:val="fontstyle01"/>
        </w:rPr>
        <w:t>ont</w:t>
      </w:r>
      <w:proofErr w:type="spellEnd"/>
      <w:r w:rsidRPr="0044751A">
        <w:rPr>
          <w:rStyle w:val="fontstyle01"/>
        </w:rPr>
        <w:t xml:space="preserve"> </w:t>
      </w:r>
      <w:proofErr w:type="spellStart"/>
      <w:r w:rsidRPr="0044751A">
        <w:rPr>
          <w:rStyle w:val="fontstyle01"/>
        </w:rPr>
        <w:t>souvent</w:t>
      </w:r>
      <w:proofErr w:type="spellEnd"/>
      <w:r w:rsidRPr="0044751A">
        <w:rPr>
          <w:rStyle w:val="fontstyle01"/>
        </w:rPr>
        <w:t xml:space="preserve"> </w:t>
      </w:r>
      <w:proofErr w:type="spellStart"/>
      <w:r w:rsidRPr="0044751A">
        <w:rPr>
          <w:rStyle w:val="fontstyle01"/>
        </w:rPr>
        <w:t>besoin</w:t>
      </w:r>
      <w:proofErr w:type="spellEnd"/>
      <w:r w:rsidRPr="0044751A">
        <w:rPr>
          <w:rStyle w:val="fontstyle01"/>
        </w:rPr>
        <w:t xml:space="preserve">, pour </w:t>
      </w:r>
      <w:proofErr w:type="spellStart"/>
      <w:r w:rsidRPr="0044751A">
        <w:rPr>
          <w:rStyle w:val="fontstyle01"/>
        </w:rPr>
        <w:t>leurs</w:t>
      </w:r>
      <w:proofErr w:type="spellEnd"/>
      <w:r w:rsidRPr="0044751A">
        <w:rPr>
          <w:rStyle w:val="fontstyle01"/>
        </w:rPr>
        <w:t xml:space="preserve"> </w:t>
      </w:r>
      <w:proofErr w:type="spellStart"/>
      <w:r w:rsidRPr="0044751A">
        <w:rPr>
          <w:rStyle w:val="fontstyle01"/>
        </w:rPr>
        <w:t>cours</w:t>
      </w:r>
      <w:proofErr w:type="spellEnd"/>
      <w:r w:rsidRPr="0044751A">
        <w:rPr>
          <w:rStyle w:val="fontstyle01"/>
        </w:rPr>
        <w:t xml:space="preserve"> de </w:t>
      </w:r>
      <w:proofErr w:type="spellStart"/>
      <w:r w:rsidRPr="0044751A">
        <w:rPr>
          <w:rStyle w:val="fontstyle01"/>
        </w:rPr>
        <w:t>didactique</w:t>
      </w:r>
      <w:proofErr w:type="spellEnd"/>
      <w:r w:rsidRPr="0044751A">
        <w:rPr>
          <w:rStyle w:val="fontstyle01"/>
        </w:rPr>
        <w:t xml:space="preserve">, d'un stockage </w:t>
      </w:r>
      <w:proofErr w:type="spellStart"/>
      <w:r w:rsidRPr="0044751A">
        <w:rPr>
          <w:rStyle w:val="fontstyle01"/>
        </w:rPr>
        <w:t>centralisé</w:t>
      </w:r>
      <w:proofErr w:type="spellEnd"/>
      <w:r w:rsidRPr="0044751A">
        <w:rPr>
          <w:rStyle w:val="fontstyle01"/>
        </w:rPr>
        <w:t xml:space="preserve"> de </w:t>
      </w:r>
      <w:proofErr w:type="spellStart"/>
      <w:r w:rsidRPr="0044751A">
        <w:rPr>
          <w:rStyle w:val="fontstyle01"/>
        </w:rPr>
        <w:t>vidéos</w:t>
      </w:r>
      <w:proofErr w:type="spellEnd"/>
      <w:r w:rsidRPr="0044751A">
        <w:rPr>
          <w:rStyle w:val="fontstyle01"/>
        </w:rPr>
        <w:t xml:space="preserve"> qui </w:t>
      </w:r>
      <w:proofErr w:type="spellStart"/>
      <w:r w:rsidRPr="0044751A">
        <w:rPr>
          <w:rStyle w:val="fontstyle01"/>
        </w:rPr>
        <w:t>collaborent</w:t>
      </w:r>
      <w:proofErr w:type="spellEnd"/>
      <w:r w:rsidRPr="0044751A">
        <w:rPr>
          <w:rStyle w:val="fontstyle01"/>
        </w:rPr>
        <w:t xml:space="preserve"> à </w:t>
      </w:r>
      <w:proofErr w:type="spellStart"/>
      <w:r w:rsidRPr="0044751A">
        <w:rPr>
          <w:rStyle w:val="fontstyle01"/>
        </w:rPr>
        <w:t>l'approfondissement</w:t>
      </w:r>
      <w:proofErr w:type="spellEnd"/>
      <w:r w:rsidRPr="0044751A">
        <w:rPr>
          <w:rStyle w:val="fontstyle01"/>
        </w:rPr>
        <w:t xml:space="preserve"> du </w:t>
      </w:r>
      <w:proofErr w:type="spellStart"/>
      <w:r w:rsidRPr="0044751A">
        <w:rPr>
          <w:rStyle w:val="fontstyle01"/>
        </w:rPr>
        <w:t>contenu</w:t>
      </w:r>
      <w:proofErr w:type="spellEnd"/>
      <w:r w:rsidRPr="0044751A">
        <w:rPr>
          <w:rStyle w:val="fontstyle01"/>
        </w:rPr>
        <w:t xml:space="preserve"> </w:t>
      </w:r>
      <w:proofErr w:type="spellStart"/>
      <w:r w:rsidRPr="0044751A">
        <w:rPr>
          <w:rStyle w:val="fontstyle01"/>
        </w:rPr>
        <w:t>d'une</w:t>
      </w:r>
      <w:proofErr w:type="spellEnd"/>
      <w:r w:rsidRPr="0044751A">
        <w:rPr>
          <w:rStyle w:val="fontstyle01"/>
        </w:rPr>
        <w:t xml:space="preserve"> matière, sans </w:t>
      </w:r>
      <w:proofErr w:type="spellStart"/>
      <w:r w:rsidRPr="0044751A">
        <w:rPr>
          <w:rStyle w:val="fontstyle01"/>
        </w:rPr>
        <w:t>compter</w:t>
      </w:r>
      <w:proofErr w:type="spellEnd"/>
      <w:r w:rsidRPr="0044751A">
        <w:rPr>
          <w:rStyle w:val="fontstyle01"/>
        </w:rPr>
        <w:t xml:space="preserve"> que </w:t>
      </w:r>
      <w:proofErr w:type="spellStart"/>
      <w:r w:rsidRPr="0044751A">
        <w:rPr>
          <w:rStyle w:val="fontstyle01"/>
        </w:rPr>
        <w:t>chaque</w:t>
      </w:r>
      <w:proofErr w:type="spellEnd"/>
      <w:r w:rsidRPr="0044751A">
        <w:rPr>
          <w:rStyle w:val="fontstyle01"/>
        </w:rPr>
        <w:t xml:space="preserve"> </w:t>
      </w:r>
      <w:proofErr w:type="spellStart"/>
      <w:r w:rsidRPr="0044751A">
        <w:rPr>
          <w:rStyle w:val="fontstyle01"/>
        </w:rPr>
        <w:t>personne</w:t>
      </w:r>
      <w:proofErr w:type="spellEnd"/>
      <w:r w:rsidRPr="0044751A">
        <w:rPr>
          <w:rStyle w:val="fontstyle01"/>
        </w:rPr>
        <w:t xml:space="preserve"> sur </w:t>
      </w:r>
      <w:proofErr w:type="spellStart"/>
      <w:r w:rsidRPr="0044751A">
        <w:rPr>
          <w:rStyle w:val="fontstyle01"/>
        </w:rPr>
        <w:t>terre</w:t>
      </w:r>
      <w:proofErr w:type="spellEnd"/>
      <w:r w:rsidRPr="0044751A">
        <w:rPr>
          <w:rStyle w:val="fontstyle01"/>
        </w:rPr>
        <w:t xml:space="preserve"> a </w:t>
      </w:r>
      <w:proofErr w:type="spellStart"/>
      <w:r w:rsidRPr="0044751A">
        <w:rPr>
          <w:rStyle w:val="fontstyle01"/>
        </w:rPr>
        <w:t>ses</w:t>
      </w:r>
      <w:proofErr w:type="spellEnd"/>
      <w:r w:rsidRPr="0044751A">
        <w:rPr>
          <w:rStyle w:val="fontstyle01"/>
        </w:rPr>
        <w:t xml:space="preserve"> </w:t>
      </w:r>
      <w:proofErr w:type="spellStart"/>
      <w:r w:rsidRPr="0044751A">
        <w:rPr>
          <w:rStyle w:val="fontstyle01"/>
        </w:rPr>
        <w:t>goûts</w:t>
      </w:r>
      <w:proofErr w:type="spellEnd"/>
      <w:r w:rsidRPr="0044751A">
        <w:rPr>
          <w:rStyle w:val="fontstyle01"/>
        </w:rPr>
        <w:t xml:space="preserve"> </w:t>
      </w:r>
      <w:proofErr w:type="spellStart"/>
      <w:r w:rsidRPr="0044751A">
        <w:rPr>
          <w:rStyle w:val="fontstyle01"/>
        </w:rPr>
        <w:t>personnels</w:t>
      </w:r>
      <w:proofErr w:type="spellEnd"/>
      <w:r w:rsidRPr="0044751A">
        <w:rPr>
          <w:rStyle w:val="fontstyle01"/>
        </w:rPr>
        <w:t xml:space="preserve"> et avec </w:t>
      </w:r>
      <w:proofErr w:type="spellStart"/>
      <w:r w:rsidRPr="0044751A">
        <w:rPr>
          <w:rStyle w:val="fontstyle01"/>
        </w:rPr>
        <w:t>eux</w:t>
      </w:r>
      <w:proofErr w:type="spellEnd"/>
      <w:r w:rsidRPr="0044751A">
        <w:rPr>
          <w:rStyle w:val="fontstyle01"/>
        </w:rPr>
        <w:t xml:space="preserve"> </w:t>
      </w:r>
      <w:proofErr w:type="spellStart"/>
      <w:r w:rsidRPr="0044751A">
        <w:rPr>
          <w:rStyle w:val="fontstyle01"/>
        </w:rPr>
        <w:t>ses</w:t>
      </w:r>
      <w:proofErr w:type="spellEnd"/>
      <w:r w:rsidRPr="0044751A">
        <w:rPr>
          <w:rStyle w:val="fontstyle01"/>
        </w:rPr>
        <w:t xml:space="preserve"> </w:t>
      </w:r>
      <w:proofErr w:type="spellStart"/>
      <w:r w:rsidRPr="0044751A">
        <w:rPr>
          <w:rStyle w:val="fontstyle01"/>
        </w:rPr>
        <w:t>vidéos</w:t>
      </w:r>
      <w:proofErr w:type="spellEnd"/>
      <w:r w:rsidRPr="0044751A">
        <w:rPr>
          <w:rStyle w:val="fontstyle01"/>
        </w:rPr>
        <w:t xml:space="preserve"> </w:t>
      </w:r>
      <w:proofErr w:type="spellStart"/>
      <w:r w:rsidRPr="0044751A">
        <w:rPr>
          <w:rStyle w:val="fontstyle01"/>
        </w:rPr>
        <w:t>préférées</w:t>
      </w:r>
      <w:proofErr w:type="spellEnd"/>
      <w:r w:rsidR="00486A33" w:rsidRPr="00D44285">
        <w:rPr>
          <w:rFonts w:ascii="Arial" w:eastAsiaTheme="minorHAnsi" w:hAnsi="Arial" w:cs="Arial"/>
          <w:sz w:val="22"/>
          <w:szCs w:val="22"/>
        </w:rPr>
        <w:t>:</w:t>
      </w:r>
    </w:p>
    <w:p w14:paraId="46B65E31" w14:textId="0BB88911" w:rsidR="00CD7EF8" w:rsidRDefault="00CD7EF8" w:rsidP="00CD7EF8">
      <w:pPr>
        <w:jc w:val="both"/>
        <w:rPr>
          <w:rFonts w:ascii="Arial" w:eastAsiaTheme="minorHAnsi" w:hAnsi="Arial" w:cs="Arial"/>
          <w:sz w:val="22"/>
          <w:szCs w:val="22"/>
        </w:rPr>
      </w:pPr>
    </w:p>
    <w:p w14:paraId="416F0C25" w14:textId="51020A41" w:rsidR="00CD7EF8" w:rsidRPr="00CD7EF8" w:rsidRDefault="00CD7EF8" w:rsidP="00CD7EF8">
      <w:pPr>
        <w:jc w:val="center"/>
        <w:rPr>
          <w:rFonts w:ascii="Arial" w:eastAsiaTheme="minorHAnsi" w:hAnsi="Arial" w:cs="Arial"/>
          <w:b/>
          <w:bCs/>
          <w:sz w:val="22"/>
          <w:szCs w:val="22"/>
        </w:rPr>
      </w:pPr>
      <w:proofErr w:type="spellStart"/>
      <w:r w:rsidRPr="00CD7EF8">
        <w:rPr>
          <w:rFonts w:ascii="Arial" w:eastAsiaTheme="minorHAnsi" w:hAnsi="Arial" w:cs="Arial"/>
          <w:b/>
          <w:bCs/>
          <w:sz w:val="22"/>
          <w:szCs w:val="22"/>
        </w:rPr>
        <w:t>Principales</w:t>
      </w:r>
      <w:proofErr w:type="spellEnd"/>
      <w:r w:rsidRPr="00CD7EF8">
        <w:rPr>
          <w:rFonts w:ascii="Arial" w:eastAsiaTheme="minorHAnsi" w:hAnsi="Arial" w:cs="Arial"/>
          <w:b/>
          <w:bCs/>
          <w:sz w:val="22"/>
          <w:szCs w:val="22"/>
        </w:rPr>
        <w:t xml:space="preserve"> </w:t>
      </w:r>
      <w:proofErr w:type="spellStart"/>
      <w:r w:rsidRPr="00CD7EF8">
        <w:rPr>
          <w:rFonts w:ascii="Arial" w:eastAsiaTheme="minorHAnsi" w:hAnsi="Arial" w:cs="Arial"/>
          <w:b/>
          <w:bCs/>
          <w:sz w:val="22"/>
          <w:szCs w:val="22"/>
        </w:rPr>
        <w:t>tâches</w:t>
      </w:r>
      <w:proofErr w:type="spellEnd"/>
      <w:r w:rsidRPr="00CD7EF8">
        <w:rPr>
          <w:rFonts w:ascii="Arial" w:eastAsiaTheme="minorHAnsi" w:hAnsi="Arial" w:cs="Arial"/>
          <w:b/>
          <w:bCs/>
          <w:sz w:val="22"/>
          <w:szCs w:val="22"/>
        </w:rPr>
        <w:t xml:space="preserve"> à </w:t>
      </w:r>
      <w:proofErr w:type="spellStart"/>
      <w:r w:rsidRPr="00CD7EF8">
        <w:rPr>
          <w:rFonts w:ascii="Arial" w:eastAsiaTheme="minorHAnsi" w:hAnsi="Arial" w:cs="Arial"/>
          <w:b/>
          <w:bCs/>
          <w:sz w:val="22"/>
          <w:szCs w:val="22"/>
        </w:rPr>
        <w:t>développer</w:t>
      </w:r>
      <w:proofErr w:type="spellEnd"/>
    </w:p>
    <w:p w14:paraId="5D87CD7F" w14:textId="0DC8C977" w:rsidR="00FF5746" w:rsidRPr="00FF5746" w:rsidRDefault="00FF5746" w:rsidP="00FF5746">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eastAsiaTheme="minorHAnsi" w:hAnsi="Arial" w:cs="Arial"/>
          <w:b w:val="0"/>
          <w:bCs/>
          <w:color w:val="auto"/>
          <w:szCs w:val="24"/>
          <w:u w:val="none"/>
          <w:lang w:val="en-US" w:eastAsia="en-US"/>
        </w:rPr>
      </w:pPr>
      <w:bookmarkStart w:id="1" w:name="_Toc377332932"/>
      <w:r>
        <w:rPr>
          <w:rFonts w:ascii="Arial" w:eastAsiaTheme="minorHAnsi" w:hAnsi="Arial" w:cs="Arial"/>
          <w:b w:val="0"/>
          <w:bCs/>
          <w:color w:val="auto"/>
          <w:sz w:val="22"/>
          <w:szCs w:val="22"/>
          <w:u w:val="none"/>
          <w:lang w:val="en-US" w:eastAsia="en-US"/>
        </w:rPr>
        <w:t xml:space="preserve">    </w:t>
      </w:r>
      <w:r w:rsidRPr="00FF5746">
        <w:rPr>
          <w:rFonts w:ascii="Arial" w:eastAsiaTheme="minorHAnsi" w:hAnsi="Arial" w:cs="Arial"/>
          <w:b w:val="0"/>
          <w:bCs/>
          <w:color w:val="auto"/>
          <w:szCs w:val="24"/>
          <w:u w:val="none"/>
          <w:lang w:val="en-US" w:eastAsia="en-US"/>
        </w:rPr>
        <w:t xml:space="preserve">-  </w:t>
      </w:r>
      <w:proofErr w:type="spellStart"/>
      <w:r w:rsidRPr="00FF5746">
        <w:rPr>
          <w:rFonts w:ascii="Arial" w:eastAsiaTheme="minorHAnsi" w:hAnsi="Arial" w:cs="Arial"/>
          <w:b w:val="0"/>
          <w:bCs/>
          <w:color w:val="auto"/>
          <w:szCs w:val="24"/>
          <w:u w:val="none"/>
          <w:lang w:val="en-US" w:eastAsia="en-US"/>
        </w:rPr>
        <w:t>Permettre</w:t>
      </w:r>
      <w:proofErr w:type="spellEnd"/>
      <w:r w:rsidRPr="00FF5746">
        <w:rPr>
          <w:rFonts w:ascii="Arial" w:eastAsiaTheme="minorHAnsi" w:hAnsi="Arial" w:cs="Arial"/>
          <w:b w:val="0"/>
          <w:bCs/>
          <w:color w:val="auto"/>
          <w:szCs w:val="24"/>
          <w:u w:val="none"/>
          <w:lang w:val="en-US" w:eastAsia="en-US"/>
        </w:rPr>
        <w:t xml:space="preserve"> de </w:t>
      </w:r>
      <w:proofErr w:type="spellStart"/>
      <w:r w:rsidRPr="00FF5746">
        <w:rPr>
          <w:rFonts w:ascii="Arial" w:eastAsiaTheme="minorHAnsi" w:hAnsi="Arial" w:cs="Arial"/>
          <w:b w:val="0"/>
          <w:bCs/>
          <w:color w:val="auto"/>
          <w:szCs w:val="24"/>
          <w:u w:val="none"/>
          <w:lang w:val="en-US" w:eastAsia="en-US"/>
        </w:rPr>
        <w:t>s'inscrire</w:t>
      </w:r>
      <w:proofErr w:type="spellEnd"/>
      <w:r w:rsidRPr="00FF5746">
        <w:rPr>
          <w:rFonts w:ascii="Arial" w:eastAsiaTheme="minorHAnsi" w:hAnsi="Arial" w:cs="Arial"/>
          <w:b w:val="0"/>
          <w:bCs/>
          <w:color w:val="auto"/>
          <w:szCs w:val="24"/>
          <w:u w:val="none"/>
          <w:lang w:val="en-US" w:eastAsia="en-US"/>
        </w:rPr>
        <w:t xml:space="preserve"> dans </w:t>
      </w:r>
      <w:proofErr w:type="spellStart"/>
      <w:r w:rsidRPr="00FF5746">
        <w:rPr>
          <w:rFonts w:ascii="Arial" w:eastAsiaTheme="minorHAnsi" w:hAnsi="Arial" w:cs="Arial"/>
          <w:b w:val="0"/>
          <w:bCs/>
          <w:color w:val="auto"/>
          <w:szCs w:val="24"/>
          <w:u w:val="none"/>
          <w:lang w:val="en-US" w:eastAsia="en-US"/>
        </w:rPr>
        <w:t>l’applicacion</w:t>
      </w:r>
      <w:proofErr w:type="spellEnd"/>
      <w:r w:rsidRPr="00FF5746">
        <w:rPr>
          <w:rFonts w:ascii="Arial" w:eastAsiaTheme="minorHAnsi" w:hAnsi="Arial" w:cs="Arial"/>
          <w:b w:val="0"/>
          <w:bCs/>
          <w:color w:val="auto"/>
          <w:szCs w:val="24"/>
          <w:u w:val="none"/>
          <w:lang w:val="en-US" w:eastAsia="en-US"/>
        </w:rPr>
        <w:t>.</w:t>
      </w:r>
    </w:p>
    <w:p w14:paraId="3DE35D26" w14:textId="233F7B69" w:rsidR="00FF5746" w:rsidRDefault="00FF5746" w:rsidP="00FF5746">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eastAsiaTheme="minorHAnsi" w:hAnsi="Arial" w:cs="Arial"/>
          <w:b w:val="0"/>
          <w:bCs/>
          <w:color w:val="auto"/>
          <w:szCs w:val="24"/>
          <w:u w:val="none"/>
          <w:lang w:val="en-US" w:eastAsia="en-US"/>
        </w:rPr>
      </w:pPr>
      <w:r w:rsidRPr="00FF5746">
        <w:rPr>
          <w:rFonts w:ascii="Arial" w:eastAsiaTheme="minorHAnsi" w:hAnsi="Arial" w:cs="Arial"/>
          <w:b w:val="0"/>
          <w:bCs/>
          <w:color w:val="auto"/>
          <w:szCs w:val="24"/>
          <w:u w:val="none"/>
          <w:lang w:val="en-US" w:eastAsia="en-US"/>
        </w:rPr>
        <w:t xml:space="preserve">    -  Une </w:t>
      </w:r>
      <w:proofErr w:type="spellStart"/>
      <w:r w:rsidRPr="00FF5746">
        <w:rPr>
          <w:rFonts w:ascii="Arial" w:eastAsiaTheme="minorHAnsi" w:hAnsi="Arial" w:cs="Arial"/>
          <w:b w:val="0"/>
          <w:bCs/>
          <w:color w:val="auto"/>
          <w:szCs w:val="24"/>
          <w:u w:val="none"/>
          <w:lang w:val="en-US" w:eastAsia="en-US"/>
        </w:rPr>
        <w:t>fois</w:t>
      </w:r>
      <w:proofErr w:type="spellEnd"/>
      <w:r w:rsidRPr="00FF5746">
        <w:rPr>
          <w:rFonts w:ascii="Arial" w:eastAsiaTheme="minorHAnsi" w:hAnsi="Arial" w:cs="Arial"/>
          <w:b w:val="0"/>
          <w:bCs/>
          <w:color w:val="auto"/>
          <w:szCs w:val="24"/>
          <w:u w:val="none"/>
          <w:lang w:val="en-US" w:eastAsia="en-US"/>
        </w:rPr>
        <w:t xml:space="preserve"> </w:t>
      </w:r>
      <w:proofErr w:type="spellStart"/>
      <w:r w:rsidRPr="00FF5746">
        <w:rPr>
          <w:rFonts w:ascii="Arial" w:eastAsiaTheme="minorHAnsi" w:hAnsi="Arial" w:cs="Arial"/>
          <w:b w:val="0"/>
          <w:bCs/>
          <w:color w:val="auto"/>
          <w:szCs w:val="24"/>
          <w:u w:val="none"/>
          <w:lang w:val="en-US" w:eastAsia="en-US"/>
        </w:rPr>
        <w:t>enregistré</w:t>
      </w:r>
      <w:proofErr w:type="spellEnd"/>
      <w:r w:rsidRPr="00FF5746">
        <w:rPr>
          <w:rFonts w:ascii="Arial" w:eastAsiaTheme="minorHAnsi" w:hAnsi="Arial" w:cs="Arial"/>
          <w:b w:val="0"/>
          <w:bCs/>
          <w:color w:val="auto"/>
          <w:szCs w:val="24"/>
          <w:u w:val="none"/>
          <w:lang w:val="en-US" w:eastAsia="en-US"/>
        </w:rPr>
        <w:t xml:space="preserve"> dans </w:t>
      </w:r>
      <w:proofErr w:type="spellStart"/>
      <w:r w:rsidRPr="00FF5746">
        <w:rPr>
          <w:rFonts w:ascii="Arial" w:eastAsiaTheme="minorHAnsi" w:hAnsi="Arial" w:cs="Arial"/>
          <w:b w:val="0"/>
          <w:bCs/>
          <w:color w:val="auto"/>
          <w:szCs w:val="24"/>
          <w:u w:val="none"/>
          <w:lang w:val="en-US" w:eastAsia="en-US"/>
        </w:rPr>
        <w:t>l'application</w:t>
      </w:r>
      <w:proofErr w:type="spellEnd"/>
      <w:r w:rsidRPr="00FF5746">
        <w:rPr>
          <w:rFonts w:ascii="Arial" w:eastAsiaTheme="minorHAnsi" w:hAnsi="Arial" w:cs="Arial"/>
          <w:b w:val="0"/>
          <w:bCs/>
          <w:color w:val="auto"/>
          <w:szCs w:val="24"/>
          <w:u w:val="none"/>
          <w:lang w:val="en-US" w:eastAsia="en-US"/>
        </w:rPr>
        <w:t xml:space="preserve"> pour </w:t>
      </w:r>
      <w:proofErr w:type="spellStart"/>
      <w:r w:rsidRPr="00FF5746">
        <w:rPr>
          <w:rFonts w:ascii="Arial" w:eastAsiaTheme="minorHAnsi" w:hAnsi="Arial" w:cs="Arial"/>
          <w:b w:val="0"/>
          <w:bCs/>
          <w:color w:val="auto"/>
          <w:szCs w:val="24"/>
          <w:u w:val="none"/>
          <w:lang w:val="en-US" w:eastAsia="en-US"/>
        </w:rPr>
        <w:t>pouvoir</w:t>
      </w:r>
      <w:proofErr w:type="spellEnd"/>
      <w:r w:rsidRPr="00FF5746">
        <w:rPr>
          <w:rFonts w:ascii="Arial" w:eastAsiaTheme="minorHAnsi" w:hAnsi="Arial" w:cs="Arial"/>
          <w:b w:val="0"/>
          <w:bCs/>
          <w:color w:val="auto"/>
          <w:szCs w:val="24"/>
          <w:u w:val="none"/>
          <w:lang w:val="en-US" w:eastAsia="en-US"/>
        </w:rPr>
        <w:t xml:space="preserve"> se connecter dans </w:t>
      </w:r>
      <w:proofErr w:type="spellStart"/>
      <w:r w:rsidRPr="00FF5746">
        <w:rPr>
          <w:rFonts w:ascii="Arial" w:eastAsiaTheme="minorHAnsi" w:hAnsi="Arial" w:cs="Arial"/>
          <w:b w:val="0"/>
          <w:bCs/>
          <w:color w:val="auto"/>
          <w:szCs w:val="24"/>
          <w:u w:val="none"/>
          <w:lang w:val="en-US" w:eastAsia="en-US"/>
        </w:rPr>
        <w:t>votre</w:t>
      </w:r>
      <w:proofErr w:type="spellEnd"/>
      <w:r w:rsidRPr="00FF5746">
        <w:rPr>
          <w:rFonts w:ascii="Arial" w:eastAsiaTheme="minorHAnsi" w:hAnsi="Arial" w:cs="Arial"/>
          <w:b w:val="0"/>
          <w:bCs/>
          <w:color w:val="auto"/>
          <w:szCs w:val="24"/>
          <w:u w:val="none"/>
          <w:lang w:val="en-US" w:eastAsia="en-US"/>
        </w:rPr>
        <w:t xml:space="preserve"> </w:t>
      </w:r>
      <w:proofErr w:type="spellStart"/>
      <w:r w:rsidRPr="00FF5746">
        <w:rPr>
          <w:rFonts w:ascii="Arial" w:eastAsiaTheme="minorHAnsi" w:hAnsi="Arial" w:cs="Arial"/>
          <w:b w:val="0"/>
          <w:bCs/>
          <w:color w:val="auto"/>
          <w:szCs w:val="24"/>
          <w:u w:val="none"/>
          <w:lang w:val="en-US" w:eastAsia="en-US"/>
        </w:rPr>
        <w:t>compte</w:t>
      </w:r>
      <w:proofErr w:type="spellEnd"/>
      <w:r w:rsidRPr="00FF5746">
        <w:rPr>
          <w:rFonts w:ascii="Arial" w:eastAsiaTheme="minorHAnsi" w:hAnsi="Arial" w:cs="Arial"/>
          <w:b w:val="0"/>
          <w:bCs/>
          <w:color w:val="auto"/>
          <w:szCs w:val="24"/>
          <w:u w:val="none"/>
          <w:lang w:val="en-US" w:eastAsia="en-US"/>
        </w:rPr>
        <w:t xml:space="preserve"> </w:t>
      </w:r>
      <w:r w:rsidR="001D5F73">
        <w:rPr>
          <w:rFonts w:ascii="Arial" w:eastAsiaTheme="minorHAnsi" w:hAnsi="Arial" w:cs="Arial"/>
          <w:b w:val="0"/>
          <w:bCs/>
          <w:color w:val="auto"/>
          <w:szCs w:val="24"/>
          <w:u w:val="none"/>
          <w:lang w:val="en-US" w:eastAsia="en-US"/>
        </w:rPr>
        <w:t xml:space="preserve">  </w:t>
      </w:r>
    </w:p>
    <w:p w14:paraId="6C7D7006" w14:textId="011BC6A8" w:rsidR="001D5F73" w:rsidRPr="00FF5746" w:rsidRDefault="001D5F73" w:rsidP="00FF5746">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eastAsiaTheme="minorHAnsi" w:hAnsi="Arial" w:cs="Arial"/>
          <w:b w:val="0"/>
          <w:bCs/>
          <w:color w:val="auto"/>
          <w:szCs w:val="24"/>
          <w:u w:val="none"/>
          <w:lang w:val="en-US" w:eastAsia="en-US"/>
        </w:rPr>
      </w:pPr>
      <w:r>
        <w:rPr>
          <w:rFonts w:ascii="Arial" w:eastAsiaTheme="minorHAnsi" w:hAnsi="Arial" w:cs="Arial"/>
          <w:b w:val="0"/>
          <w:bCs/>
          <w:color w:val="auto"/>
          <w:szCs w:val="24"/>
          <w:u w:val="none"/>
          <w:lang w:val="en-US" w:eastAsia="en-US"/>
        </w:rPr>
        <w:t xml:space="preserve">       </w:t>
      </w:r>
      <w:proofErr w:type="spellStart"/>
      <w:r w:rsidRPr="00FF5746">
        <w:rPr>
          <w:rFonts w:ascii="Arial" w:eastAsiaTheme="minorHAnsi" w:hAnsi="Arial" w:cs="Arial"/>
          <w:b w:val="0"/>
          <w:bCs/>
          <w:color w:val="auto"/>
          <w:szCs w:val="24"/>
          <w:u w:val="none"/>
          <w:lang w:val="en-US" w:eastAsia="en-US"/>
        </w:rPr>
        <w:t>Privé</w:t>
      </w:r>
      <w:proofErr w:type="spellEnd"/>
      <w:r>
        <w:rPr>
          <w:rFonts w:ascii="Arial" w:eastAsiaTheme="minorHAnsi" w:hAnsi="Arial" w:cs="Arial"/>
          <w:b w:val="0"/>
          <w:bCs/>
          <w:color w:val="auto"/>
          <w:szCs w:val="24"/>
          <w:u w:val="none"/>
          <w:lang w:val="en-US" w:eastAsia="en-US"/>
        </w:rPr>
        <w:t>.</w:t>
      </w:r>
    </w:p>
    <w:p w14:paraId="5E494C46" w14:textId="750A70A1" w:rsidR="00FF5746" w:rsidRDefault="00FF5746" w:rsidP="00FF5746">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eastAsiaTheme="minorHAnsi" w:hAnsi="Arial" w:cs="Arial"/>
          <w:b w:val="0"/>
          <w:bCs/>
          <w:color w:val="auto"/>
          <w:szCs w:val="24"/>
          <w:u w:val="none"/>
          <w:lang w:val="en-US" w:eastAsia="en-US"/>
        </w:rPr>
      </w:pPr>
      <w:r w:rsidRPr="00FF5746">
        <w:rPr>
          <w:rFonts w:ascii="Arial" w:eastAsiaTheme="minorHAnsi" w:hAnsi="Arial" w:cs="Arial"/>
          <w:b w:val="0"/>
          <w:bCs/>
          <w:color w:val="auto"/>
          <w:szCs w:val="24"/>
          <w:u w:val="none"/>
          <w:lang w:val="en-US" w:eastAsia="en-US"/>
        </w:rPr>
        <w:t xml:space="preserve">    - Dans </w:t>
      </w:r>
      <w:proofErr w:type="spellStart"/>
      <w:r w:rsidRPr="00FF5746">
        <w:rPr>
          <w:rFonts w:ascii="Arial" w:eastAsiaTheme="minorHAnsi" w:hAnsi="Arial" w:cs="Arial"/>
          <w:b w:val="0"/>
          <w:bCs/>
          <w:color w:val="auto"/>
          <w:szCs w:val="24"/>
          <w:u w:val="none"/>
          <w:lang w:val="en-US" w:eastAsia="en-US"/>
        </w:rPr>
        <w:t>votre</w:t>
      </w:r>
      <w:proofErr w:type="spellEnd"/>
      <w:r w:rsidRPr="00FF5746">
        <w:rPr>
          <w:rFonts w:ascii="Arial" w:eastAsiaTheme="minorHAnsi" w:hAnsi="Arial" w:cs="Arial"/>
          <w:b w:val="0"/>
          <w:bCs/>
          <w:color w:val="auto"/>
          <w:szCs w:val="24"/>
          <w:u w:val="none"/>
          <w:lang w:val="en-US" w:eastAsia="en-US"/>
        </w:rPr>
        <w:t xml:space="preserve"> </w:t>
      </w:r>
      <w:proofErr w:type="spellStart"/>
      <w:r w:rsidRPr="00FF5746">
        <w:rPr>
          <w:rFonts w:ascii="Arial" w:eastAsiaTheme="minorHAnsi" w:hAnsi="Arial" w:cs="Arial"/>
          <w:b w:val="0"/>
          <w:bCs/>
          <w:color w:val="auto"/>
          <w:szCs w:val="24"/>
          <w:u w:val="none"/>
          <w:lang w:val="en-US" w:eastAsia="en-US"/>
        </w:rPr>
        <w:t>espace</w:t>
      </w:r>
      <w:proofErr w:type="spellEnd"/>
      <w:r w:rsidRPr="00FF5746">
        <w:rPr>
          <w:rFonts w:ascii="Arial" w:eastAsiaTheme="minorHAnsi" w:hAnsi="Arial" w:cs="Arial"/>
          <w:b w:val="0"/>
          <w:bCs/>
          <w:color w:val="auto"/>
          <w:szCs w:val="24"/>
          <w:u w:val="none"/>
          <w:lang w:val="en-US" w:eastAsia="en-US"/>
        </w:rPr>
        <w:t xml:space="preserve"> personnel, </w:t>
      </w:r>
      <w:proofErr w:type="spellStart"/>
      <w:r w:rsidRPr="00FF5746">
        <w:rPr>
          <w:rFonts w:ascii="Arial" w:eastAsiaTheme="minorHAnsi" w:hAnsi="Arial" w:cs="Arial"/>
          <w:b w:val="0"/>
          <w:bCs/>
          <w:color w:val="auto"/>
          <w:szCs w:val="24"/>
          <w:u w:val="none"/>
          <w:lang w:val="en-US" w:eastAsia="en-US"/>
        </w:rPr>
        <w:t>avoir</w:t>
      </w:r>
      <w:proofErr w:type="spellEnd"/>
      <w:r w:rsidRPr="00FF5746">
        <w:rPr>
          <w:rFonts w:ascii="Arial" w:eastAsiaTheme="minorHAnsi" w:hAnsi="Arial" w:cs="Arial"/>
          <w:b w:val="0"/>
          <w:bCs/>
          <w:color w:val="auto"/>
          <w:szCs w:val="24"/>
          <w:u w:val="none"/>
          <w:lang w:val="en-US" w:eastAsia="en-US"/>
        </w:rPr>
        <w:t xml:space="preserve"> la </w:t>
      </w:r>
      <w:proofErr w:type="spellStart"/>
      <w:r w:rsidRPr="00FF5746">
        <w:rPr>
          <w:rFonts w:ascii="Arial" w:eastAsiaTheme="minorHAnsi" w:hAnsi="Arial" w:cs="Arial"/>
          <w:b w:val="0"/>
          <w:bCs/>
          <w:color w:val="auto"/>
          <w:szCs w:val="24"/>
          <w:u w:val="none"/>
          <w:lang w:val="en-US" w:eastAsia="en-US"/>
        </w:rPr>
        <w:t>possibilité</w:t>
      </w:r>
      <w:proofErr w:type="spellEnd"/>
      <w:r w:rsidRPr="00FF5746">
        <w:rPr>
          <w:rFonts w:ascii="Arial" w:eastAsiaTheme="minorHAnsi" w:hAnsi="Arial" w:cs="Arial"/>
          <w:b w:val="0"/>
          <w:bCs/>
          <w:color w:val="auto"/>
          <w:szCs w:val="24"/>
          <w:u w:val="none"/>
          <w:lang w:val="en-US" w:eastAsia="en-US"/>
        </w:rPr>
        <w:t xml:space="preserve"> de modifier les </w:t>
      </w:r>
      <w:proofErr w:type="spellStart"/>
      <w:r w:rsidRPr="00FF5746">
        <w:rPr>
          <w:rFonts w:ascii="Arial" w:eastAsiaTheme="minorHAnsi" w:hAnsi="Arial" w:cs="Arial"/>
          <w:b w:val="0"/>
          <w:bCs/>
          <w:color w:val="auto"/>
          <w:szCs w:val="24"/>
          <w:u w:val="none"/>
          <w:lang w:val="en-US" w:eastAsia="en-US"/>
        </w:rPr>
        <w:t>données</w:t>
      </w:r>
      <w:proofErr w:type="spellEnd"/>
      <w:r w:rsidRPr="00FF5746">
        <w:rPr>
          <w:rFonts w:ascii="Arial" w:eastAsiaTheme="minorHAnsi" w:hAnsi="Arial" w:cs="Arial"/>
          <w:b w:val="0"/>
          <w:bCs/>
          <w:color w:val="auto"/>
          <w:szCs w:val="24"/>
          <w:u w:val="none"/>
          <w:lang w:val="en-US" w:eastAsia="en-US"/>
        </w:rPr>
        <w:t xml:space="preserve"> </w:t>
      </w:r>
      <w:proofErr w:type="spellStart"/>
      <w:r w:rsidRPr="00FF5746">
        <w:rPr>
          <w:rFonts w:ascii="Arial" w:eastAsiaTheme="minorHAnsi" w:hAnsi="Arial" w:cs="Arial"/>
          <w:b w:val="0"/>
          <w:bCs/>
          <w:color w:val="auto"/>
          <w:szCs w:val="24"/>
          <w:u w:val="none"/>
          <w:lang w:val="en-US" w:eastAsia="en-US"/>
        </w:rPr>
        <w:t>personnelles</w:t>
      </w:r>
      <w:proofErr w:type="spellEnd"/>
      <w:r w:rsidRPr="00FF5746">
        <w:rPr>
          <w:rFonts w:ascii="Arial" w:eastAsiaTheme="minorHAnsi" w:hAnsi="Arial" w:cs="Arial"/>
          <w:b w:val="0"/>
          <w:bCs/>
          <w:color w:val="auto"/>
          <w:szCs w:val="24"/>
          <w:u w:val="none"/>
          <w:lang w:val="en-US" w:eastAsia="en-US"/>
        </w:rPr>
        <w:t xml:space="preserve"> </w:t>
      </w:r>
    </w:p>
    <w:p w14:paraId="2C8FCC3C" w14:textId="349C039F" w:rsidR="001D5F73" w:rsidRDefault="001D5F73" w:rsidP="00FF5746">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eastAsiaTheme="minorHAnsi" w:hAnsi="Arial" w:cs="Arial"/>
          <w:b w:val="0"/>
          <w:bCs/>
          <w:color w:val="auto"/>
          <w:szCs w:val="24"/>
          <w:u w:val="none"/>
          <w:lang w:val="en-US" w:eastAsia="en-US"/>
        </w:rPr>
      </w:pPr>
      <w:r>
        <w:rPr>
          <w:rFonts w:ascii="Arial" w:eastAsiaTheme="minorHAnsi" w:hAnsi="Arial" w:cs="Arial"/>
          <w:b w:val="0"/>
          <w:bCs/>
          <w:color w:val="auto"/>
          <w:szCs w:val="24"/>
          <w:u w:val="none"/>
          <w:lang w:val="en-US" w:eastAsia="en-US"/>
        </w:rPr>
        <w:t xml:space="preserve">      </w:t>
      </w:r>
      <w:r w:rsidRPr="00FF5746">
        <w:rPr>
          <w:rFonts w:ascii="Arial" w:eastAsiaTheme="minorHAnsi" w:hAnsi="Arial" w:cs="Arial"/>
          <w:b w:val="0"/>
          <w:bCs/>
          <w:color w:val="auto"/>
          <w:szCs w:val="24"/>
          <w:u w:val="none"/>
          <w:lang w:val="en-US" w:eastAsia="en-US"/>
        </w:rPr>
        <w:t>Des</w:t>
      </w:r>
      <w:r>
        <w:rPr>
          <w:rFonts w:ascii="Arial" w:eastAsiaTheme="minorHAnsi" w:hAnsi="Arial" w:cs="Arial"/>
          <w:b w:val="0"/>
          <w:bCs/>
          <w:color w:val="auto"/>
          <w:szCs w:val="24"/>
          <w:u w:val="none"/>
          <w:lang w:val="en-US" w:eastAsia="en-US"/>
        </w:rPr>
        <w:t xml:space="preserve">. </w:t>
      </w:r>
    </w:p>
    <w:p w14:paraId="567956BE" w14:textId="2EE09C5F" w:rsidR="00FF5746" w:rsidRPr="00FF5746" w:rsidRDefault="00FF5746" w:rsidP="00FF5746">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eastAsiaTheme="minorHAnsi" w:hAnsi="Arial" w:cs="Arial"/>
          <w:b w:val="0"/>
          <w:bCs/>
          <w:color w:val="auto"/>
          <w:szCs w:val="24"/>
          <w:u w:val="none"/>
          <w:lang w:val="en-US" w:eastAsia="en-US"/>
        </w:rPr>
      </w:pPr>
      <w:r>
        <w:rPr>
          <w:rFonts w:ascii="Arial" w:eastAsiaTheme="minorHAnsi" w:hAnsi="Arial" w:cs="Arial"/>
          <w:b w:val="0"/>
          <w:bCs/>
          <w:color w:val="auto"/>
          <w:szCs w:val="24"/>
          <w:u w:val="none"/>
          <w:lang w:val="en-US" w:eastAsia="en-US"/>
        </w:rPr>
        <w:t xml:space="preserve">      </w:t>
      </w:r>
      <w:proofErr w:type="spellStart"/>
      <w:r w:rsidRPr="00FF5746">
        <w:rPr>
          <w:rFonts w:ascii="Arial" w:eastAsiaTheme="minorHAnsi" w:hAnsi="Arial" w:cs="Arial"/>
          <w:b w:val="0"/>
          <w:bCs/>
          <w:color w:val="auto"/>
          <w:szCs w:val="24"/>
          <w:u w:val="none"/>
          <w:lang w:val="en-US" w:eastAsia="en-US"/>
        </w:rPr>
        <w:t>utilisateurs</w:t>
      </w:r>
      <w:proofErr w:type="spellEnd"/>
      <w:r w:rsidRPr="00FF5746">
        <w:rPr>
          <w:rFonts w:ascii="Arial" w:eastAsiaTheme="minorHAnsi" w:hAnsi="Arial" w:cs="Arial"/>
          <w:b w:val="0"/>
          <w:bCs/>
          <w:color w:val="auto"/>
          <w:szCs w:val="24"/>
          <w:u w:val="none"/>
          <w:lang w:val="en-US" w:eastAsia="en-US"/>
        </w:rPr>
        <w:t xml:space="preserve">. </w:t>
      </w:r>
      <w:r>
        <w:rPr>
          <w:rFonts w:ascii="Arial" w:eastAsiaTheme="minorHAnsi" w:hAnsi="Arial" w:cs="Arial"/>
          <w:b w:val="0"/>
          <w:bCs/>
          <w:color w:val="auto"/>
          <w:szCs w:val="24"/>
          <w:u w:val="none"/>
          <w:lang w:val="en-US" w:eastAsia="en-US"/>
        </w:rPr>
        <w:t xml:space="preserve">               </w:t>
      </w:r>
    </w:p>
    <w:p w14:paraId="08018BFF" w14:textId="631B0E24" w:rsidR="00FF5746" w:rsidRPr="00FF5746" w:rsidRDefault="00FF5746" w:rsidP="00FF5746">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eastAsiaTheme="minorHAnsi" w:hAnsi="Arial" w:cs="Arial"/>
          <w:b w:val="0"/>
          <w:bCs/>
          <w:color w:val="auto"/>
          <w:szCs w:val="24"/>
          <w:u w:val="none"/>
          <w:lang w:val="en-US" w:eastAsia="en-US"/>
        </w:rPr>
      </w:pPr>
      <w:r w:rsidRPr="00FF5746">
        <w:rPr>
          <w:rFonts w:ascii="Arial" w:eastAsiaTheme="minorHAnsi" w:hAnsi="Arial" w:cs="Arial"/>
          <w:b w:val="0"/>
          <w:bCs/>
          <w:color w:val="auto"/>
          <w:szCs w:val="24"/>
          <w:u w:val="none"/>
          <w:lang w:val="en-US" w:eastAsia="en-US"/>
        </w:rPr>
        <w:t xml:space="preserve">    -  </w:t>
      </w:r>
      <w:proofErr w:type="spellStart"/>
      <w:r w:rsidRPr="00FF5746">
        <w:rPr>
          <w:rFonts w:ascii="Arial" w:eastAsiaTheme="minorHAnsi" w:hAnsi="Arial" w:cs="Arial"/>
          <w:b w:val="0"/>
          <w:bCs/>
          <w:color w:val="auto"/>
          <w:szCs w:val="24"/>
          <w:u w:val="none"/>
          <w:lang w:val="en-US" w:eastAsia="en-US"/>
        </w:rPr>
        <w:t>Avoir</w:t>
      </w:r>
      <w:proofErr w:type="spellEnd"/>
      <w:r w:rsidRPr="00FF5746">
        <w:rPr>
          <w:rFonts w:ascii="Arial" w:eastAsiaTheme="minorHAnsi" w:hAnsi="Arial" w:cs="Arial"/>
          <w:b w:val="0"/>
          <w:bCs/>
          <w:color w:val="auto"/>
          <w:szCs w:val="24"/>
          <w:u w:val="none"/>
          <w:lang w:val="en-US" w:eastAsia="en-US"/>
        </w:rPr>
        <w:t xml:space="preserve"> la </w:t>
      </w:r>
      <w:proofErr w:type="spellStart"/>
      <w:r w:rsidRPr="00FF5746">
        <w:rPr>
          <w:rFonts w:ascii="Arial" w:eastAsiaTheme="minorHAnsi" w:hAnsi="Arial" w:cs="Arial"/>
          <w:b w:val="0"/>
          <w:bCs/>
          <w:color w:val="auto"/>
          <w:szCs w:val="24"/>
          <w:u w:val="none"/>
          <w:lang w:val="en-US" w:eastAsia="en-US"/>
        </w:rPr>
        <w:t>possibilité</w:t>
      </w:r>
      <w:proofErr w:type="spellEnd"/>
      <w:r w:rsidRPr="00FF5746">
        <w:rPr>
          <w:rFonts w:ascii="Arial" w:eastAsiaTheme="minorHAnsi" w:hAnsi="Arial" w:cs="Arial"/>
          <w:b w:val="0"/>
          <w:bCs/>
          <w:color w:val="auto"/>
          <w:szCs w:val="24"/>
          <w:u w:val="none"/>
          <w:lang w:val="en-US" w:eastAsia="en-US"/>
        </w:rPr>
        <w:t xml:space="preserve"> </w:t>
      </w:r>
      <w:proofErr w:type="spellStart"/>
      <w:r w:rsidRPr="00FF5746">
        <w:rPr>
          <w:rFonts w:ascii="Arial" w:eastAsiaTheme="minorHAnsi" w:hAnsi="Arial" w:cs="Arial"/>
          <w:b w:val="0"/>
          <w:bCs/>
          <w:color w:val="auto"/>
          <w:szCs w:val="24"/>
          <w:u w:val="none"/>
          <w:lang w:val="en-US" w:eastAsia="en-US"/>
        </w:rPr>
        <w:t>d'insérer</w:t>
      </w:r>
      <w:proofErr w:type="spellEnd"/>
      <w:r w:rsidRPr="00FF5746">
        <w:rPr>
          <w:rFonts w:ascii="Arial" w:eastAsiaTheme="minorHAnsi" w:hAnsi="Arial" w:cs="Arial"/>
          <w:b w:val="0"/>
          <w:bCs/>
          <w:color w:val="auto"/>
          <w:szCs w:val="24"/>
          <w:u w:val="none"/>
          <w:lang w:val="en-US" w:eastAsia="en-US"/>
        </w:rPr>
        <w:t xml:space="preserve"> des </w:t>
      </w:r>
      <w:proofErr w:type="spellStart"/>
      <w:r w:rsidRPr="00FF5746">
        <w:rPr>
          <w:rFonts w:ascii="Arial" w:eastAsiaTheme="minorHAnsi" w:hAnsi="Arial" w:cs="Arial"/>
          <w:b w:val="0"/>
          <w:bCs/>
          <w:color w:val="auto"/>
          <w:szCs w:val="24"/>
          <w:u w:val="none"/>
          <w:lang w:val="en-US" w:eastAsia="en-US"/>
        </w:rPr>
        <w:t>vidéos</w:t>
      </w:r>
      <w:proofErr w:type="spellEnd"/>
      <w:r w:rsidRPr="00FF5746">
        <w:rPr>
          <w:rFonts w:ascii="Arial" w:eastAsiaTheme="minorHAnsi" w:hAnsi="Arial" w:cs="Arial"/>
          <w:b w:val="0"/>
          <w:bCs/>
          <w:color w:val="auto"/>
          <w:szCs w:val="24"/>
          <w:u w:val="none"/>
          <w:lang w:val="en-US" w:eastAsia="en-US"/>
        </w:rPr>
        <w:t xml:space="preserve"> favorites.</w:t>
      </w:r>
    </w:p>
    <w:p w14:paraId="3E64685D" w14:textId="1FFA6122" w:rsidR="00FF5746" w:rsidRPr="00FF5746" w:rsidRDefault="00FF5746" w:rsidP="00FF5746">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eastAsiaTheme="minorHAnsi" w:hAnsi="Arial" w:cs="Arial"/>
          <w:b w:val="0"/>
          <w:bCs/>
          <w:color w:val="auto"/>
          <w:szCs w:val="24"/>
          <w:u w:val="none"/>
          <w:lang w:val="en-US" w:eastAsia="en-US"/>
        </w:rPr>
      </w:pPr>
      <w:r w:rsidRPr="00FF5746">
        <w:rPr>
          <w:rFonts w:ascii="Arial" w:eastAsiaTheme="minorHAnsi" w:hAnsi="Arial" w:cs="Arial"/>
          <w:b w:val="0"/>
          <w:bCs/>
          <w:color w:val="auto"/>
          <w:szCs w:val="24"/>
          <w:u w:val="none"/>
          <w:lang w:val="en-US" w:eastAsia="en-US"/>
        </w:rPr>
        <w:t xml:space="preserve">    -  </w:t>
      </w:r>
      <w:proofErr w:type="spellStart"/>
      <w:r w:rsidRPr="00FF5746">
        <w:rPr>
          <w:rFonts w:ascii="Arial" w:eastAsiaTheme="minorHAnsi" w:hAnsi="Arial" w:cs="Arial"/>
          <w:b w:val="0"/>
          <w:bCs/>
          <w:color w:val="auto"/>
          <w:szCs w:val="24"/>
          <w:u w:val="none"/>
          <w:lang w:val="en-US" w:eastAsia="en-US"/>
        </w:rPr>
        <w:t>Pouvoir</w:t>
      </w:r>
      <w:proofErr w:type="spellEnd"/>
      <w:r w:rsidRPr="00FF5746">
        <w:rPr>
          <w:rFonts w:ascii="Arial" w:eastAsiaTheme="minorHAnsi" w:hAnsi="Arial" w:cs="Arial"/>
          <w:b w:val="0"/>
          <w:bCs/>
          <w:color w:val="auto"/>
          <w:szCs w:val="24"/>
          <w:u w:val="none"/>
          <w:lang w:val="en-US" w:eastAsia="en-US"/>
        </w:rPr>
        <w:t xml:space="preserve"> modifier </w:t>
      </w:r>
      <w:proofErr w:type="spellStart"/>
      <w:r w:rsidRPr="00FF5746">
        <w:rPr>
          <w:rFonts w:ascii="Arial" w:eastAsiaTheme="minorHAnsi" w:hAnsi="Arial" w:cs="Arial"/>
          <w:b w:val="0"/>
          <w:bCs/>
          <w:color w:val="auto"/>
          <w:szCs w:val="24"/>
          <w:u w:val="none"/>
          <w:lang w:val="en-US" w:eastAsia="en-US"/>
        </w:rPr>
        <w:t>ses</w:t>
      </w:r>
      <w:proofErr w:type="spellEnd"/>
      <w:r w:rsidRPr="00FF5746">
        <w:rPr>
          <w:rFonts w:ascii="Arial" w:eastAsiaTheme="minorHAnsi" w:hAnsi="Arial" w:cs="Arial"/>
          <w:b w:val="0"/>
          <w:bCs/>
          <w:color w:val="auto"/>
          <w:szCs w:val="24"/>
          <w:u w:val="none"/>
          <w:lang w:val="en-US" w:eastAsia="en-US"/>
        </w:rPr>
        <w:t xml:space="preserve"> </w:t>
      </w:r>
      <w:proofErr w:type="spellStart"/>
      <w:r w:rsidRPr="00FF5746">
        <w:rPr>
          <w:rFonts w:ascii="Arial" w:eastAsiaTheme="minorHAnsi" w:hAnsi="Arial" w:cs="Arial"/>
          <w:b w:val="0"/>
          <w:bCs/>
          <w:color w:val="auto"/>
          <w:szCs w:val="24"/>
          <w:u w:val="none"/>
          <w:lang w:val="en-US" w:eastAsia="en-US"/>
        </w:rPr>
        <w:t>vidéos</w:t>
      </w:r>
      <w:proofErr w:type="spellEnd"/>
      <w:r w:rsidRPr="00FF5746">
        <w:rPr>
          <w:rFonts w:ascii="Arial" w:eastAsiaTheme="minorHAnsi" w:hAnsi="Arial" w:cs="Arial"/>
          <w:b w:val="0"/>
          <w:bCs/>
          <w:color w:val="auto"/>
          <w:szCs w:val="24"/>
          <w:u w:val="none"/>
          <w:lang w:val="en-US" w:eastAsia="en-US"/>
        </w:rPr>
        <w:t xml:space="preserve"> </w:t>
      </w:r>
      <w:proofErr w:type="spellStart"/>
      <w:r w:rsidRPr="00FF5746">
        <w:rPr>
          <w:rFonts w:ascii="Arial" w:eastAsiaTheme="minorHAnsi" w:hAnsi="Arial" w:cs="Arial"/>
          <w:b w:val="0"/>
          <w:bCs/>
          <w:color w:val="auto"/>
          <w:szCs w:val="24"/>
          <w:u w:val="none"/>
          <w:lang w:val="en-US" w:eastAsia="en-US"/>
        </w:rPr>
        <w:t>préférées</w:t>
      </w:r>
      <w:proofErr w:type="spellEnd"/>
      <w:r w:rsidRPr="00FF5746">
        <w:rPr>
          <w:rFonts w:ascii="Arial" w:eastAsiaTheme="minorHAnsi" w:hAnsi="Arial" w:cs="Arial"/>
          <w:b w:val="0"/>
          <w:bCs/>
          <w:color w:val="auto"/>
          <w:szCs w:val="24"/>
          <w:u w:val="none"/>
          <w:lang w:val="en-US" w:eastAsia="en-US"/>
        </w:rPr>
        <w:t>.</w:t>
      </w:r>
    </w:p>
    <w:p w14:paraId="2D049080" w14:textId="636D17F6" w:rsidR="00FF5746" w:rsidRPr="00FF5746" w:rsidRDefault="00FF5746" w:rsidP="00FF5746">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eastAsiaTheme="minorHAnsi" w:hAnsi="Arial" w:cs="Arial"/>
          <w:b w:val="0"/>
          <w:bCs/>
          <w:color w:val="auto"/>
          <w:szCs w:val="24"/>
          <w:u w:val="none"/>
          <w:lang w:val="en-US" w:eastAsia="en-US"/>
        </w:rPr>
      </w:pPr>
      <w:r w:rsidRPr="00FF5746">
        <w:rPr>
          <w:rFonts w:ascii="Arial" w:eastAsiaTheme="minorHAnsi" w:hAnsi="Arial" w:cs="Arial"/>
          <w:b w:val="0"/>
          <w:bCs/>
          <w:color w:val="auto"/>
          <w:szCs w:val="24"/>
          <w:u w:val="none"/>
          <w:lang w:val="en-US" w:eastAsia="en-US"/>
        </w:rPr>
        <w:t xml:space="preserve">    -  </w:t>
      </w:r>
      <w:proofErr w:type="spellStart"/>
      <w:r w:rsidRPr="00FF5746">
        <w:rPr>
          <w:rFonts w:ascii="Arial" w:eastAsiaTheme="minorHAnsi" w:hAnsi="Arial" w:cs="Arial"/>
          <w:b w:val="0"/>
          <w:bCs/>
          <w:color w:val="auto"/>
          <w:szCs w:val="24"/>
          <w:u w:val="none"/>
          <w:lang w:val="en-US" w:eastAsia="en-US"/>
        </w:rPr>
        <w:t>Pouvoir</w:t>
      </w:r>
      <w:proofErr w:type="spellEnd"/>
      <w:r w:rsidRPr="00FF5746">
        <w:rPr>
          <w:rFonts w:ascii="Arial" w:eastAsiaTheme="minorHAnsi" w:hAnsi="Arial" w:cs="Arial"/>
          <w:b w:val="0"/>
          <w:bCs/>
          <w:color w:val="auto"/>
          <w:szCs w:val="24"/>
          <w:u w:val="none"/>
          <w:lang w:val="en-US" w:eastAsia="en-US"/>
        </w:rPr>
        <w:t xml:space="preserve"> </w:t>
      </w:r>
      <w:proofErr w:type="spellStart"/>
      <w:r w:rsidRPr="00FF5746">
        <w:rPr>
          <w:rFonts w:ascii="Arial" w:eastAsiaTheme="minorHAnsi" w:hAnsi="Arial" w:cs="Arial"/>
          <w:b w:val="0"/>
          <w:bCs/>
          <w:color w:val="auto"/>
          <w:szCs w:val="24"/>
          <w:u w:val="none"/>
          <w:lang w:val="en-US" w:eastAsia="en-US"/>
        </w:rPr>
        <w:t>supprimer</w:t>
      </w:r>
      <w:proofErr w:type="spellEnd"/>
      <w:r w:rsidRPr="00FF5746">
        <w:rPr>
          <w:rFonts w:ascii="Arial" w:eastAsiaTheme="minorHAnsi" w:hAnsi="Arial" w:cs="Arial"/>
          <w:b w:val="0"/>
          <w:bCs/>
          <w:color w:val="auto"/>
          <w:szCs w:val="24"/>
          <w:u w:val="none"/>
          <w:lang w:val="en-US" w:eastAsia="en-US"/>
        </w:rPr>
        <w:t xml:space="preserve"> </w:t>
      </w:r>
      <w:proofErr w:type="spellStart"/>
      <w:r w:rsidRPr="00FF5746">
        <w:rPr>
          <w:rFonts w:ascii="Arial" w:eastAsiaTheme="minorHAnsi" w:hAnsi="Arial" w:cs="Arial"/>
          <w:b w:val="0"/>
          <w:bCs/>
          <w:color w:val="auto"/>
          <w:szCs w:val="24"/>
          <w:u w:val="none"/>
          <w:lang w:val="en-US" w:eastAsia="en-US"/>
        </w:rPr>
        <w:t>ses</w:t>
      </w:r>
      <w:proofErr w:type="spellEnd"/>
      <w:r w:rsidRPr="00FF5746">
        <w:rPr>
          <w:rFonts w:ascii="Arial" w:eastAsiaTheme="minorHAnsi" w:hAnsi="Arial" w:cs="Arial"/>
          <w:b w:val="0"/>
          <w:bCs/>
          <w:color w:val="auto"/>
          <w:szCs w:val="24"/>
          <w:u w:val="none"/>
          <w:lang w:val="en-US" w:eastAsia="en-US"/>
        </w:rPr>
        <w:t xml:space="preserve"> </w:t>
      </w:r>
      <w:proofErr w:type="spellStart"/>
      <w:r w:rsidRPr="00FF5746">
        <w:rPr>
          <w:rFonts w:ascii="Arial" w:eastAsiaTheme="minorHAnsi" w:hAnsi="Arial" w:cs="Arial"/>
          <w:b w:val="0"/>
          <w:bCs/>
          <w:color w:val="auto"/>
          <w:szCs w:val="24"/>
          <w:u w:val="none"/>
          <w:lang w:val="en-US" w:eastAsia="en-US"/>
        </w:rPr>
        <w:t>vidéos</w:t>
      </w:r>
      <w:proofErr w:type="spellEnd"/>
      <w:r w:rsidRPr="00FF5746">
        <w:rPr>
          <w:rFonts w:ascii="Arial" w:eastAsiaTheme="minorHAnsi" w:hAnsi="Arial" w:cs="Arial"/>
          <w:b w:val="0"/>
          <w:bCs/>
          <w:color w:val="auto"/>
          <w:szCs w:val="24"/>
          <w:u w:val="none"/>
          <w:lang w:val="en-US" w:eastAsia="en-US"/>
        </w:rPr>
        <w:t xml:space="preserve"> </w:t>
      </w:r>
      <w:proofErr w:type="spellStart"/>
      <w:r w:rsidRPr="00FF5746">
        <w:rPr>
          <w:rFonts w:ascii="Arial" w:eastAsiaTheme="minorHAnsi" w:hAnsi="Arial" w:cs="Arial"/>
          <w:b w:val="0"/>
          <w:bCs/>
          <w:color w:val="auto"/>
          <w:szCs w:val="24"/>
          <w:u w:val="none"/>
          <w:lang w:val="en-US" w:eastAsia="en-US"/>
        </w:rPr>
        <w:t>préférées</w:t>
      </w:r>
      <w:proofErr w:type="spellEnd"/>
      <w:r w:rsidRPr="00FF5746">
        <w:rPr>
          <w:rFonts w:ascii="Arial" w:eastAsiaTheme="minorHAnsi" w:hAnsi="Arial" w:cs="Arial"/>
          <w:b w:val="0"/>
          <w:bCs/>
          <w:color w:val="auto"/>
          <w:szCs w:val="24"/>
          <w:u w:val="none"/>
          <w:lang w:val="en-US" w:eastAsia="en-US"/>
        </w:rPr>
        <w:t>.</w:t>
      </w:r>
    </w:p>
    <w:p w14:paraId="23285ABD" w14:textId="6B3D2490" w:rsidR="00FF5746" w:rsidRPr="00FF5746" w:rsidRDefault="00FF5746" w:rsidP="00FF5746">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eastAsiaTheme="minorHAnsi" w:hAnsi="Arial" w:cs="Arial"/>
          <w:b w:val="0"/>
          <w:bCs/>
          <w:color w:val="auto"/>
          <w:szCs w:val="24"/>
          <w:u w:val="none"/>
          <w:lang w:val="en-US" w:eastAsia="en-US"/>
        </w:rPr>
      </w:pPr>
      <w:r w:rsidRPr="00FF5746">
        <w:rPr>
          <w:rFonts w:ascii="Arial" w:eastAsiaTheme="minorHAnsi" w:hAnsi="Arial" w:cs="Arial"/>
          <w:b w:val="0"/>
          <w:bCs/>
          <w:color w:val="auto"/>
          <w:szCs w:val="24"/>
          <w:u w:val="none"/>
          <w:lang w:val="en-US" w:eastAsia="en-US"/>
        </w:rPr>
        <w:t xml:space="preserve">    -  </w:t>
      </w:r>
      <w:proofErr w:type="spellStart"/>
      <w:r w:rsidRPr="00FF5746">
        <w:rPr>
          <w:rFonts w:ascii="Arial" w:eastAsiaTheme="minorHAnsi" w:hAnsi="Arial" w:cs="Arial"/>
          <w:b w:val="0"/>
          <w:bCs/>
          <w:color w:val="auto"/>
          <w:szCs w:val="24"/>
          <w:u w:val="none"/>
          <w:lang w:val="en-US" w:eastAsia="en-US"/>
        </w:rPr>
        <w:t>Afficher</w:t>
      </w:r>
      <w:proofErr w:type="spellEnd"/>
      <w:r w:rsidRPr="00FF5746">
        <w:rPr>
          <w:rFonts w:ascii="Arial" w:eastAsiaTheme="minorHAnsi" w:hAnsi="Arial" w:cs="Arial"/>
          <w:b w:val="0"/>
          <w:bCs/>
          <w:color w:val="auto"/>
          <w:szCs w:val="24"/>
          <w:u w:val="none"/>
          <w:lang w:val="en-US" w:eastAsia="en-US"/>
        </w:rPr>
        <w:t xml:space="preserve"> la </w:t>
      </w:r>
      <w:proofErr w:type="spellStart"/>
      <w:r w:rsidRPr="00FF5746">
        <w:rPr>
          <w:rFonts w:ascii="Arial" w:eastAsiaTheme="minorHAnsi" w:hAnsi="Arial" w:cs="Arial"/>
          <w:b w:val="0"/>
          <w:bCs/>
          <w:color w:val="auto"/>
          <w:szCs w:val="24"/>
          <w:u w:val="none"/>
          <w:lang w:val="en-US" w:eastAsia="en-US"/>
        </w:rPr>
        <w:t>liste</w:t>
      </w:r>
      <w:proofErr w:type="spellEnd"/>
      <w:r w:rsidRPr="00FF5746">
        <w:rPr>
          <w:rFonts w:ascii="Arial" w:eastAsiaTheme="minorHAnsi" w:hAnsi="Arial" w:cs="Arial"/>
          <w:b w:val="0"/>
          <w:bCs/>
          <w:color w:val="auto"/>
          <w:szCs w:val="24"/>
          <w:u w:val="none"/>
          <w:lang w:val="en-US" w:eastAsia="en-US"/>
        </w:rPr>
        <w:t xml:space="preserve"> des </w:t>
      </w:r>
      <w:proofErr w:type="spellStart"/>
      <w:r w:rsidRPr="00FF5746">
        <w:rPr>
          <w:rFonts w:ascii="Arial" w:eastAsiaTheme="minorHAnsi" w:hAnsi="Arial" w:cs="Arial"/>
          <w:b w:val="0"/>
          <w:bCs/>
          <w:color w:val="auto"/>
          <w:szCs w:val="24"/>
          <w:u w:val="none"/>
          <w:lang w:val="en-US" w:eastAsia="en-US"/>
        </w:rPr>
        <w:t>vidéos</w:t>
      </w:r>
      <w:proofErr w:type="spellEnd"/>
      <w:r w:rsidRPr="00FF5746">
        <w:rPr>
          <w:rFonts w:ascii="Arial" w:eastAsiaTheme="minorHAnsi" w:hAnsi="Arial" w:cs="Arial"/>
          <w:b w:val="0"/>
          <w:bCs/>
          <w:color w:val="auto"/>
          <w:szCs w:val="24"/>
          <w:u w:val="none"/>
          <w:lang w:val="en-US" w:eastAsia="en-US"/>
        </w:rPr>
        <w:t xml:space="preserve"> </w:t>
      </w:r>
      <w:proofErr w:type="spellStart"/>
      <w:r w:rsidRPr="00FF5746">
        <w:rPr>
          <w:rFonts w:ascii="Arial" w:eastAsiaTheme="minorHAnsi" w:hAnsi="Arial" w:cs="Arial"/>
          <w:b w:val="0"/>
          <w:bCs/>
          <w:color w:val="auto"/>
          <w:szCs w:val="24"/>
          <w:u w:val="none"/>
          <w:lang w:val="en-US" w:eastAsia="en-US"/>
        </w:rPr>
        <w:t>préférées</w:t>
      </w:r>
      <w:proofErr w:type="spellEnd"/>
      <w:r w:rsidRPr="00FF5746">
        <w:rPr>
          <w:rFonts w:ascii="Arial" w:eastAsiaTheme="minorHAnsi" w:hAnsi="Arial" w:cs="Arial"/>
          <w:b w:val="0"/>
          <w:bCs/>
          <w:color w:val="auto"/>
          <w:szCs w:val="24"/>
          <w:u w:val="none"/>
          <w:lang w:val="en-US" w:eastAsia="en-US"/>
        </w:rPr>
        <w:t>.</w:t>
      </w:r>
    </w:p>
    <w:p w14:paraId="5E2DCF23" w14:textId="23B08D3E" w:rsidR="00FF5746" w:rsidRPr="00FF5746" w:rsidRDefault="00FF5746" w:rsidP="00FF5746">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eastAsiaTheme="minorHAnsi" w:hAnsi="Arial" w:cs="Arial"/>
          <w:b w:val="0"/>
          <w:bCs/>
          <w:color w:val="auto"/>
          <w:szCs w:val="24"/>
          <w:u w:val="none"/>
          <w:lang w:val="en-US" w:eastAsia="en-US"/>
        </w:rPr>
      </w:pPr>
      <w:r w:rsidRPr="00FF5746">
        <w:rPr>
          <w:rFonts w:ascii="Arial" w:eastAsiaTheme="minorHAnsi" w:hAnsi="Arial" w:cs="Arial"/>
          <w:b w:val="0"/>
          <w:bCs/>
          <w:color w:val="auto"/>
          <w:szCs w:val="24"/>
          <w:u w:val="none"/>
          <w:lang w:val="en-US" w:eastAsia="en-US"/>
        </w:rPr>
        <w:t xml:space="preserve">    -  </w:t>
      </w:r>
      <w:proofErr w:type="spellStart"/>
      <w:r w:rsidRPr="00FF5746">
        <w:rPr>
          <w:rFonts w:ascii="Arial" w:eastAsiaTheme="minorHAnsi" w:hAnsi="Arial" w:cs="Arial"/>
          <w:b w:val="0"/>
          <w:bCs/>
          <w:color w:val="auto"/>
          <w:szCs w:val="24"/>
          <w:u w:val="none"/>
          <w:lang w:val="en-US" w:eastAsia="en-US"/>
        </w:rPr>
        <w:t>Avoir</w:t>
      </w:r>
      <w:proofErr w:type="spellEnd"/>
      <w:r w:rsidRPr="00FF5746">
        <w:rPr>
          <w:rFonts w:ascii="Arial" w:eastAsiaTheme="minorHAnsi" w:hAnsi="Arial" w:cs="Arial"/>
          <w:b w:val="0"/>
          <w:bCs/>
          <w:color w:val="auto"/>
          <w:szCs w:val="24"/>
          <w:u w:val="none"/>
          <w:lang w:val="en-US" w:eastAsia="en-US"/>
        </w:rPr>
        <w:t xml:space="preserve"> la </w:t>
      </w:r>
      <w:proofErr w:type="spellStart"/>
      <w:r w:rsidRPr="00FF5746">
        <w:rPr>
          <w:rFonts w:ascii="Arial" w:eastAsiaTheme="minorHAnsi" w:hAnsi="Arial" w:cs="Arial"/>
          <w:b w:val="0"/>
          <w:bCs/>
          <w:color w:val="auto"/>
          <w:szCs w:val="24"/>
          <w:u w:val="none"/>
          <w:lang w:val="en-US" w:eastAsia="en-US"/>
        </w:rPr>
        <w:t>possibilité</w:t>
      </w:r>
      <w:proofErr w:type="spellEnd"/>
      <w:r w:rsidRPr="00FF5746">
        <w:rPr>
          <w:rFonts w:ascii="Arial" w:eastAsiaTheme="minorHAnsi" w:hAnsi="Arial" w:cs="Arial"/>
          <w:b w:val="0"/>
          <w:bCs/>
          <w:color w:val="auto"/>
          <w:szCs w:val="24"/>
          <w:u w:val="none"/>
          <w:lang w:val="en-US" w:eastAsia="en-US"/>
        </w:rPr>
        <w:t xml:space="preserve"> de </w:t>
      </w:r>
      <w:proofErr w:type="spellStart"/>
      <w:r w:rsidRPr="00FF5746">
        <w:rPr>
          <w:rFonts w:ascii="Arial" w:eastAsiaTheme="minorHAnsi" w:hAnsi="Arial" w:cs="Arial"/>
          <w:b w:val="0"/>
          <w:bCs/>
          <w:color w:val="auto"/>
          <w:szCs w:val="24"/>
          <w:u w:val="none"/>
          <w:lang w:val="en-US" w:eastAsia="en-US"/>
        </w:rPr>
        <w:t>regarder</w:t>
      </w:r>
      <w:proofErr w:type="spellEnd"/>
      <w:r w:rsidRPr="00FF5746">
        <w:rPr>
          <w:rFonts w:ascii="Arial" w:eastAsiaTheme="minorHAnsi" w:hAnsi="Arial" w:cs="Arial"/>
          <w:b w:val="0"/>
          <w:bCs/>
          <w:color w:val="auto"/>
          <w:szCs w:val="24"/>
          <w:u w:val="none"/>
          <w:lang w:val="en-US" w:eastAsia="en-US"/>
        </w:rPr>
        <w:t xml:space="preserve"> </w:t>
      </w:r>
      <w:proofErr w:type="spellStart"/>
      <w:r w:rsidRPr="00FF5746">
        <w:rPr>
          <w:rFonts w:ascii="Arial" w:eastAsiaTheme="minorHAnsi" w:hAnsi="Arial" w:cs="Arial"/>
          <w:b w:val="0"/>
          <w:bCs/>
          <w:color w:val="auto"/>
          <w:szCs w:val="24"/>
          <w:u w:val="none"/>
          <w:lang w:val="en-US" w:eastAsia="en-US"/>
        </w:rPr>
        <w:t>ses</w:t>
      </w:r>
      <w:proofErr w:type="spellEnd"/>
      <w:r w:rsidRPr="00FF5746">
        <w:rPr>
          <w:rFonts w:ascii="Arial" w:eastAsiaTheme="minorHAnsi" w:hAnsi="Arial" w:cs="Arial"/>
          <w:b w:val="0"/>
          <w:bCs/>
          <w:color w:val="auto"/>
          <w:szCs w:val="24"/>
          <w:u w:val="none"/>
          <w:lang w:val="en-US" w:eastAsia="en-US"/>
        </w:rPr>
        <w:t xml:space="preserve"> </w:t>
      </w:r>
      <w:proofErr w:type="spellStart"/>
      <w:r w:rsidRPr="00FF5746">
        <w:rPr>
          <w:rFonts w:ascii="Arial" w:eastAsiaTheme="minorHAnsi" w:hAnsi="Arial" w:cs="Arial"/>
          <w:b w:val="0"/>
          <w:bCs/>
          <w:color w:val="auto"/>
          <w:szCs w:val="24"/>
          <w:u w:val="none"/>
          <w:lang w:val="en-US" w:eastAsia="en-US"/>
        </w:rPr>
        <w:t>vidéos</w:t>
      </w:r>
      <w:proofErr w:type="spellEnd"/>
      <w:r w:rsidRPr="00FF5746">
        <w:rPr>
          <w:rFonts w:ascii="Arial" w:eastAsiaTheme="minorHAnsi" w:hAnsi="Arial" w:cs="Arial"/>
          <w:b w:val="0"/>
          <w:bCs/>
          <w:color w:val="auto"/>
          <w:szCs w:val="24"/>
          <w:u w:val="none"/>
          <w:lang w:val="en-US" w:eastAsia="en-US"/>
        </w:rPr>
        <w:t xml:space="preserve"> </w:t>
      </w:r>
      <w:proofErr w:type="spellStart"/>
      <w:r w:rsidRPr="00FF5746">
        <w:rPr>
          <w:rFonts w:ascii="Arial" w:eastAsiaTheme="minorHAnsi" w:hAnsi="Arial" w:cs="Arial"/>
          <w:b w:val="0"/>
          <w:bCs/>
          <w:color w:val="auto"/>
          <w:szCs w:val="24"/>
          <w:u w:val="none"/>
          <w:lang w:val="en-US" w:eastAsia="en-US"/>
        </w:rPr>
        <w:t>préférées</w:t>
      </w:r>
      <w:proofErr w:type="spellEnd"/>
      <w:r w:rsidRPr="00FF5746">
        <w:rPr>
          <w:rFonts w:ascii="Arial" w:eastAsiaTheme="minorHAnsi" w:hAnsi="Arial" w:cs="Arial"/>
          <w:b w:val="0"/>
          <w:bCs/>
          <w:color w:val="auto"/>
          <w:szCs w:val="24"/>
          <w:u w:val="none"/>
          <w:lang w:val="en-US" w:eastAsia="en-US"/>
        </w:rPr>
        <w:t xml:space="preserve"> sur </w:t>
      </w:r>
      <w:proofErr w:type="spellStart"/>
      <w:r w:rsidRPr="00FF5746">
        <w:rPr>
          <w:rFonts w:ascii="Arial" w:eastAsiaTheme="minorHAnsi" w:hAnsi="Arial" w:cs="Arial"/>
          <w:b w:val="0"/>
          <w:bCs/>
          <w:color w:val="auto"/>
          <w:szCs w:val="24"/>
          <w:u w:val="none"/>
          <w:lang w:val="en-US" w:eastAsia="en-US"/>
        </w:rPr>
        <w:t>différentes</w:t>
      </w:r>
      <w:proofErr w:type="spellEnd"/>
      <w:r w:rsidRPr="00FF5746">
        <w:rPr>
          <w:rFonts w:ascii="Arial" w:eastAsiaTheme="minorHAnsi" w:hAnsi="Arial" w:cs="Arial"/>
          <w:b w:val="0"/>
          <w:bCs/>
          <w:color w:val="auto"/>
          <w:szCs w:val="24"/>
          <w:u w:val="none"/>
          <w:lang w:val="en-US" w:eastAsia="en-US"/>
        </w:rPr>
        <w:t xml:space="preserve"> pages.</w:t>
      </w:r>
    </w:p>
    <w:p w14:paraId="1E7060B0" w14:textId="472750C6" w:rsidR="00FF5746" w:rsidRPr="00FF5746" w:rsidRDefault="00FF5746" w:rsidP="00FF5746">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eastAsiaTheme="minorHAnsi" w:hAnsi="Arial" w:cs="Arial"/>
          <w:b w:val="0"/>
          <w:bCs/>
          <w:color w:val="auto"/>
          <w:szCs w:val="24"/>
          <w:u w:val="none"/>
          <w:lang w:val="en-US" w:eastAsia="en-US"/>
        </w:rPr>
      </w:pPr>
      <w:r w:rsidRPr="00FF5746">
        <w:rPr>
          <w:rFonts w:ascii="Arial" w:eastAsiaTheme="minorHAnsi" w:hAnsi="Arial" w:cs="Arial"/>
          <w:b w:val="0"/>
          <w:bCs/>
          <w:color w:val="auto"/>
          <w:szCs w:val="24"/>
          <w:u w:val="none"/>
          <w:lang w:val="en-US" w:eastAsia="en-US"/>
        </w:rPr>
        <w:t xml:space="preserve">    -  Il </w:t>
      </w:r>
      <w:proofErr w:type="spellStart"/>
      <w:r w:rsidRPr="00FF5746">
        <w:rPr>
          <w:rFonts w:ascii="Arial" w:eastAsiaTheme="minorHAnsi" w:hAnsi="Arial" w:cs="Arial"/>
          <w:b w:val="0"/>
          <w:bCs/>
          <w:color w:val="auto"/>
          <w:szCs w:val="24"/>
          <w:u w:val="none"/>
          <w:lang w:val="en-US" w:eastAsia="en-US"/>
        </w:rPr>
        <w:t>est</w:t>
      </w:r>
      <w:proofErr w:type="spellEnd"/>
      <w:r w:rsidRPr="00FF5746">
        <w:rPr>
          <w:rFonts w:ascii="Arial" w:eastAsiaTheme="minorHAnsi" w:hAnsi="Arial" w:cs="Arial"/>
          <w:b w:val="0"/>
          <w:bCs/>
          <w:color w:val="auto"/>
          <w:szCs w:val="24"/>
          <w:u w:val="none"/>
          <w:lang w:val="en-US" w:eastAsia="en-US"/>
        </w:rPr>
        <w:t xml:space="preserve"> </w:t>
      </w:r>
      <w:proofErr w:type="spellStart"/>
      <w:r w:rsidRPr="00FF5746">
        <w:rPr>
          <w:rFonts w:ascii="Arial" w:eastAsiaTheme="minorHAnsi" w:hAnsi="Arial" w:cs="Arial"/>
          <w:b w:val="0"/>
          <w:bCs/>
          <w:color w:val="auto"/>
          <w:szCs w:val="24"/>
          <w:u w:val="none"/>
          <w:lang w:val="en-US" w:eastAsia="en-US"/>
        </w:rPr>
        <w:t>nécessaire</w:t>
      </w:r>
      <w:proofErr w:type="spellEnd"/>
      <w:r w:rsidRPr="00FF5746">
        <w:rPr>
          <w:rFonts w:ascii="Arial" w:eastAsiaTheme="minorHAnsi" w:hAnsi="Arial" w:cs="Arial"/>
          <w:b w:val="0"/>
          <w:bCs/>
          <w:color w:val="auto"/>
          <w:szCs w:val="24"/>
          <w:u w:val="none"/>
          <w:lang w:val="en-US" w:eastAsia="en-US"/>
        </w:rPr>
        <w:t xml:space="preserve"> de </w:t>
      </w:r>
      <w:proofErr w:type="spellStart"/>
      <w:r w:rsidRPr="00FF5746">
        <w:rPr>
          <w:rFonts w:ascii="Arial" w:eastAsiaTheme="minorHAnsi" w:hAnsi="Arial" w:cs="Arial"/>
          <w:b w:val="0"/>
          <w:bCs/>
          <w:color w:val="auto"/>
          <w:szCs w:val="24"/>
          <w:u w:val="none"/>
          <w:lang w:val="en-US" w:eastAsia="en-US"/>
        </w:rPr>
        <w:t>pouvoir</w:t>
      </w:r>
      <w:proofErr w:type="spellEnd"/>
      <w:r w:rsidRPr="00FF5746">
        <w:rPr>
          <w:rFonts w:ascii="Arial" w:eastAsiaTheme="minorHAnsi" w:hAnsi="Arial" w:cs="Arial"/>
          <w:b w:val="0"/>
          <w:bCs/>
          <w:color w:val="auto"/>
          <w:szCs w:val="24"/>
          <w:u w:val="none"/>
          <w:lang w:val="en-US" w:eastAsia="en-US"/>
        </w:rPr>
        <w:t xml:space="preserve"> se </w:t>
      </w:r>
      <w:proofErr w:type="spellStart"/>
      <w:r w:rsidRPr="00FF5746">
        <w:rPr>
          <w:rFonts w:ascii="Arial" w:eastAsiaTheme="minorHAnsi" w:hAnsi="Arial" w:cs="Arial"/>
          <w:b w:val="0"/>
          <w:bCs/>
          <w:color w:val="auto"/>
          <w:szCs w:val="24"/>
          <w:u w:val="none"/>
          <w:lang w:val="en-US" w:eastAsia="en-US"/>
        </w:rPr>
        <w:t>déconnecter</w:t>
      </w:r>
      <w:proofErr w:type="spellEnd"/>
      <w:r w:rsidRPr="00FF5746">
        <w:rPr>
          <w:rFonts w:ascii="Arial" w:eastAsiaTheme="minorHAnsi" w:hAnsi="Arial" w:cs="Arial"/>
          <w:b w:val="0"/>
          <w:bCs/>
          <w:color w:val="auto"/>
          <w:szCs w:val="24"/>
          <w:u w:val="none"/>
          <w:lang w:val="en-US" w:eastAsia="en-US"/>
        </w:rPr>
        <w:t xml:space="preserve"> </w:t>
      </w:r>
      <w:proofErr w:type="spellStart"/>
      <w:r w:rsidRPr="00FF5746">
        <w:rPr>
          <w:rFonts w:ascii="Arial" w:eastAsiaTheme="minorHAnsi" w:hAnsi="Arial" w:cs="Arial"/>
          <w:b w:val="0"/>
          <w:bCs/>
          <w:color w:val="auto"/>
          <w:szCs w:val="24"/>
          <w:u w:val="none"/>
          <w:lang w:val="en-US" w:eastAsia="en-US"/>
        </w:rPr>
        <w:t>l'application</w:t>
      </w:r>
      <w:proofErr w:type="spellEnd"/>
      <w:r w:rsidRPr="00FF5746">
        <w:rPr>
          <w:rFonts w:ascii="Arial" w:eastAsiaTheme="minorHAnsi" w:hAnsi="Arial" w:cs="Arial"/>
          <w:b w:val="0"/>
          <w:bCs/>
          <w:color w:val="auto"/>
          <w:szCs w:val="24"/>
          <w:u w:val="none"/>
          <w:lang w:val="en-US" w:eastAsia="en-US"/>
        </w:rPr>
        <w:t>.</w:t>
      </w:r>
    </w:p>
    <w:p w14:paraId="5839F3C9" w14:textId="4A52A02F" w:rsidR="00FF5746" w:rsidRPr="00FF5746" w:rsidRDefault="00FF5746" w:rsidP="00FF5746">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eastAsiaTheme="minorHAnsi" w:hAnsi="Arial" w:cs="Arial"/>
          <w:b w:val="0"/>
          <w:bCs/>
          <w:color w:val="auto"/>
          <w:szCs w:val="24"/>
          <w:u w:val="none"/>
          <w:lang w:val="en-US" w:eastAsia="en-US"/>
        </w:rPr>
      </w:pPr>
      <w:r w:rsidRPr="00FF5746">
        <w:rPr>
          <w:rFonts w:ascii="Arial" w:eastAsiaTheme="minorHAnsi" w:hAnsi="Arial" w:cs="Arial"/>
          <w:b w:val="0"/>
          <w:bCs/>
          <w:color w:val="auto"/>
          <w:szCs w:val="24"/>
          <w:u w:val="none"/>
          <w:lang w:val="en-US" w:eastAsia="en-US"/>
        </w:rPr>
        <w:t xml:space="preserve">    -  La zone </w:t>
      </w:r>
      <w:proofErr w:type="spellStart"/>
      <w:r w:rsidRPr="00FF5746">
        <w:rPr>
          <w:rFonts w:ascii="Arial" w:eastAsiaTheme="minorHAnsi" w:hAnsi="Arial" w:cs="Arial"/>
          <w:b w:val="0"/>
          <w:bCs/>
          <w:color w:val="auto"/>
          <w:szCs w:val="24"/>
          <w:u w:val="none"/>
          <w:lang w:val="en-US" w:eastAsia="en-US"/>
        </w:rPr>
        <w:t>d'aide</w:t>
      </w:r>
      <w:proofErr w:type="spellEnd"/>
      <w:r w:rsidRPr="00FF5746">
        <w:rPr>
          <w:rFonts w:ascii="Arial" w:eastAsiaTheme="minorHAnsi" w:hAnsi="Arial" w:cs="Arial"/>
          <w:b w:val="0"/>
          <w:bCs/>
          <w:color w:val="auto"/>
          <w:szCs w:val="24"/>
          <w:u w:val="none"/>
          <w:lang w:val="en-US" w:eastAsia="en-US"/>
        </w:rPr>
        <w:t xml:space="preserve"> aux </w:t>
      </w:r>
      <w:proofErr w:type="spellStart"/>
      <w:r w:rsidRPr="00FF5746">
        <w:rPr>
          <w:rFonts w:ascii="Arial" w:eastAsiaTheme="minorHAnsi" w:hAnsi="Arial" w:cs="Arial"/>
          <w:b w:val="0"/>
          <w:bCs/>
          <w:color w:val="auto"/>
          <w:szCs w:val="24"/>
          <w:u w:val="none"/>
          <w:lang w:val="en-US" w:eastAsia="en-US"/>
        </w:rPr>
        <w:t>utilisateurs</w:t>
      </w:r>
      <w:proofErr w:type="spellEnd"/>
      <w:r w:rsidRPr="00FF5746">
        <w:rPr>
          <w:rFonts w:ascii="Arial" w:eastAsiaTheme="minorHAnsi" w:hAnsi="Arial" w:cs="Arial"/>
          <w:b w:val="0"/>
          <w:bCs/>
          <w:color w:val="auto"/>
          <w:szCs w:val="24"/>
          <w:u w:val="none"/>
          <w:lang w:val="en-US" w:eastAsia="en-US"/>
        </w:rPr>
        <w:t xml:space="preserve"> </w:t>
      </w:r>
      <w:proofErr w:type="spellStart"/>
      <w:r w:rsidRPr="00FF5746">
        <w:rPr>
          <w:rFonts w:ascii="Arial" w:eastAsiaTheme="minorHAnsi" w:hAnsi="Arial" w:cs="Arial"/>
          <w:b w:val="0"/>
          <w:bCs/>
          <w:color w:val="auto"/>
          <w:szCs w:val="24"/>
          <w:u w:val="none"/>
          <w:lang w:val="en-US" w:eastAsia="en-US"/>
        </w:rPr>
        <w:t>est</w:t>
      </w:r>
      <w:proofErr w:type="spellEnd"/>
      <w:r w:rsidRPr="00FF5746">
        <w:rPr>
          <w:rFonts w:ascii="Arial" w:eastAsiaTheme="minorHAnsi" w:hAnsi="Arial" w:cs="Arial"/>
          <w:b w:val="0"/>
          <w:bCs/>
          <w:color w:val="auto"/>
          <w:szCs w:val="24"/>
          <w:u w:val="none"/>
          <w:lang w:val="en-US" w:eastAsia="en-US"/>
        </w:rPr>
        <w:t xml:space="preserve"> </w:t>
      </w:r>
      <w:proofErr w:type="spellStart"/>
      <w:r w:rsidRPr="00FF5746">
        <w:rPr>
          <w:rFonts w:ascii="Arial" w:eastAsiaTheme="minorHAnsi" w:hAnsi="Arial" w:cs="Arial"/>
          <w:b w:val="0"/>
          <w:bCs/>
          <w:color w:val="auto"/>
          <w:szCs w:val="24"/>
          <w:u w:val="none"/>
          <w:lang w:val="en-US" w:eastAsia="en-US"/>
        </w:rPr>
        <w:t>essentielle</w:t>
      </w:r>
      <w:proofErr w:type="spellEnd"/>
      <w:r w:rsidRPr="00FF5746">
        <w:rPr>
          <w:rFonts w:ascii="Arial" w:eastAsiaTheme="minorHAnsi" w:hAnsi="Arial" w:cs="Arial"/>
          <w:b w:val="0"/>
          <w:bCs/>
          <w:color w:val="auto"/>
          <w:szCs w:val="24"/>
          <w:u w:val="none"/>
          <w:lang w:val="en-US" w:eastAsia="en-US"/>
        </w:rPr>
        <w:t>.</w:t>
      </w:r>
    </w:p>
    <w:p w14:paraId="424A5A89" w14:textId="5ED80643" w:rsidR="00FF5746" w:rsidRPr="00FF5746" w:rsidRDefault="00FF5746" w:rsidP="00FF5746">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eastAsiaTheme="minorHAnsi" w:hAnsi="Arial" w:cs="Arial"/>
          <w:b w:val="0"/>
          <w:bCs/>
          <w:color w:val="auto"/>
          <w:szCs w:val="24"/>
          <w:u w:val="none"/>
          <w:lang w:val="en-US" w:eastAsia="en-US"/>
        </w:rPr>
      </w:pPr>
      <w:r w:rsidRPr="00FF5746">
        <w:rPr>
          <w:rFonts w:ascii="Arial" w:eastAsiaTheme="minorHAnsi" w:hAnsi="Arial" w:cs="Arial"/>
          <w:b w:val="0"/>
          <w:bCs/>
          <w:color w:val="auto"/>
          <w:szCs w:val="24"/>
          <w:u w:val="none"/>
          <w:lang w:val="en-US" w:eastAsia="en-US"/>
        </w:rPr>
        <w:t xml:space="preserve">    -  </w:t>
      </w:r>
      <w:proofErr w:type="spellStart"/>
      <w:r w:rsidRPr="00FF5746">
        <w:rPr>
          <w:rFonts w:ascii="Arial" w:eastAsiaTheme="minorHAnsi" w:hAnsi="Arial" w:cs="Arial"/>
          <w:b w:val="0"/>
          <w:bCs/>
          <w:color w:val="auto"/>
          <w:szCs w:val="24"/>
          <w:u w:val="none"/>
          <w:lang w:val="en-US" w:eastAsia="en-US"/>
        </w:rPr>
        <w:t>Prévoir</w:t>
      </w:r>
      <w:proofErr w:type="spellEnd"/>
      <w:r w:rsidRPr="00FF5746">
        <w:rPr>
          <w:rFonts w:ascii="Arial" w:eastAsiaTheme="minorHAnsi" w:hAnsi="Arial" w:cs="Arial"/>
          <w:b w:val="0"/>
          <w:bCs/>
          <w:color w:val="auto"/>
          <w:szCs w:val="24"/>
          <w:u w:val="none"/>
          <w:lang w:val="en-US" w:eastAsia="en-US"/>
        </w:rPr>
        <w:t xml:space="preserve"> la </w:t>
      </w:r>
      <w:proofErr w:type="spellStart"/>
      <w:r w:rsidRPr="00FF5746">
        <w:rPr>
          <w:rFonts w:ascii="Arial" w:eastAsiaTheme="minorHAnsi" w:hAnsi="Arial" w:cs="Arial"/>
          <w:b w:val="0"/>
          <w:bCs/>
          <w:color w:val="auto"/>
          <w:szCs w:val="24"/>
          <w:u w:val="none"/>
          <w:lang w:val="en-US" w:eastAsia="en-US"/>
        </w:rPr>
        <w:t>possibilité</w:t>
      </w:r>
      <w:proofErr w:type="spellEnd"/>
      <w:r w:rsidRPr="00FF5746">
        <w:rPr>
          <w:rFonts w:ascii="Arial" w:eastAsiaTheme="minorHAnsi" w:hAnsi="Arial" w:cs="Arial"/>
          <w:b w:val="0"/>
          <w:bCs/>
          <w:color w:val="auto"/>
          <w:szCs w:val="24"/>
          <w:u w:val="none"/>
          <w:lang w:val="en-US" w:eastAsia="en-US"/>
        </w:rPr>
        <w:t xml:space="preserve"> de prendre contact </w:t>
      </w:r>
      <w:proofErr w:type="spellStart"/>
      <w:r w:rsidRPr="00FF5746">
        <w:rPr>
          <w:rFonts w:ascii="Arial" w:eastAsiaTheme="minorHAnsi" w:hAnsi="Arial" w:cs="Arial"/>
          <w:b w:val="0"/>
          <w:bCs/>
          <w:color w:val="auto"/>
          <w:szCs w:val="24"/>
          <w:u w:val="none"/>
          <w:lang w:val="en-US" w:eastAsia="en-US"/>
        </w:rPr>
        <w:t>en</w:t>
      </w:r>
      <w:proofErr w:type="spellEnd"/>
      <w:r w:rsidRPr="00FF5746">
        <w:rPr>
          <w:rFonts w:ascii="Arial" w:eastAsiaTheme="minorHAnsi" w:hAnsi="Arial" w:cs="Arial"/>
          <w:b w:val="0"/>
          <w:bCs/>
          <w:color w:val="auto"/>
          <w:szCs w:val="24"/>
          <w:u w:val="none"/>
          <w:lang w:val="en-US" w:eastAsia="en-US"/>
        </w:rPr>
        <w:t xml:space="preserve"> </w:t>
      </w:r>
      <w:proofErr w:type="spellStart"/>
      <w:r w:rsidRPr="00FF5746">
        <w:rPr>
          <w:rFonts w:ascii="Arial" w:eastAsiaTheme="minorHAnsi" w:hAnsi="Arial" w:cs="Arial"/>
          <w:b w:val="0"/>
          <w:bCs/>
          <w:color w:val="auto"/>
          <w:szCs w:val="24"/>
          <w:u w:val="none"/>
          <w:lang w:val="en-US" w:eastAsia="en-US"/>
        </w:rPr>
        <w:t>cas</w:t>
      </w:r>
      <w:proofErr w:type="spellEnd"/>
      <w:r w:rsidRPr="00FF5746">
        <w:rPr>
          <w:rFonts w:ascii="Arial" w:eastAsiaTheme="minorHAnsi" w:hAnsi="Arial" w:cs="Arial"/>
          <w:b w:val="0"/>
          <w:bCs/>
          <w:color w:val="auto"/>
          <w:szCs w:val="24"/>
          <w:u w:val="none"/>
          <w:lang w:val="en-US" w:eastAsia="en-US"/>
        </w:rPr>
        <w:t xml:space="preserve"> de questions.</w:t>
      </w:r>
    </w:p>
    <w:p w14:paraId="397FFE8E" w14:textId="77777777" w:rsidR="00FF5746" w:rsidRPr="00FF5746" w:rsidRDefault="00FF5746" w:rsidP="00FF5746">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jc w:val="both"/>
        <w:rPr>
          <w:rFonts w:ascii="Arial" w:eastAsiaTheme="minorHAnsi" w:hAnsi="Arial" w:cs="Arial"/>
          <w:color w:val="auto"/>
          <w:sz w:val="22"/>
          <w:szCs w:val="22"/>
          <w:u w:val="none"/>
          <w:lang w:val="en-US" w:eastAsia="en-US"/>
        </w:rPr>
      </w:pPr>
    </w:p>
    <w:p w14:paraId="67FF3B24" w14:textId="3810AB49" w:rsidR="0060089C" w:rsidRDefault="0060089C" w:rsidP="0060089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jc w:val="center"/>
        <w:rPr>
          <w:rFonts w:ascii="Arial" w:eastAsiaTheme="minorHAnsi" w:hAnsi="Arial" w:cs="Arial"/>
          <w:bCs/>
          <w:color w:val="auto"/>
          <w:sz w:val="22"/>
          <w:szCs w:val="22"/>
          <w:u w:val="none"/>
        </w:rPr>
      </w:pPr>
      <w:r w:rsidRPr="0060089C">
        <w:rPr>
          <w:rFonts w:ascii="Arial" w:eastAsiaTheme="minorHAnsi" w:hAnsi="Arial" w:cs="Arial"/>
          <w:bCs/>
          <w:color w:val="auto"/>
          <w:sz w:val="22"/>
          <w:szCs w:val="22"/>
          <w:u w:val="none"/>
        </w:rPr>
        <w:t>Autres</w:t>
      </w:r>
    </w:p>
    <w:p w14:paraId="7287E3D0" w14:textId="77777777" w:rsidR="0062229C" w:rsidRDefault="0062229C" w:rsidP="0060089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jc w:val="center"/>
        <w:rPr>
          <w:rFonts w:ascii="Arial" w:eastAsiaTheme="minorHAnsi" w:hAnsi="Arial" w:cs="Arial"/>
          <w:bCs/>
          <w:color w:val="auto"/>
          <w:sz w:val="22"/>
          <w:szCs w:val="22"/>
          <w:u w:val="none"/>
        </w:rPr>
      </w:pPr>
    </w:p>
    <w:p w14:paraId="08BA5872" w14:textId="5D2373AD" w:rsidR="00FF5746" w:rsidRPr="00FF5746" w:rsidRDefault="00FF5746" w:rsidP="00FF5746">
      <w:pPr>
        <w:pStyle w:val="Style1"/>
        <w:rPr>
          <w:rFonts w:ascii="Arial" w:hAnsi="Arial" w:cs="Arial"/>
          <w:b w:val="0"/>
          <w:sz w:val="24"/>
          <w:u w:val="none"/>
        </w:rPr>
      </w:pPr>
      <w:bookmarkStart w:id="2" w:name="_Toc434246508"/>
      <w:bookmarkStart w:id="3" w:name="_Toc462923071"/>
      <w:r>
        <w:rPr>
          <w:rFonts w:ascii="Arial" w:hAnsi="Arial" w:cs="Arial"/>
          <w:b w:val="0"/>
          <w:sz w:val="24"/>
          <w:u w:val="none"/>
        </w:rPr>
        <w:t xml:space="preserve">    </w:t>
      </w:r>
      <w:r w:rsidRPr="00FF5746">
        <w:rPr>
          <w:rFonts w:ascii="Arial" w:hAnsi="Arial" w:cs="Arial"/>
          <w:b w:val="0"/>
          <w:sz w:val="24"/>
          <w:u w:val="none"/>
        </w:rPr>
        <w:t xml:space="preserve">- </w:t>
      </w:r>
      <w:r>
        <w:rPr>
          <w:rFonts w:ascii="Arial" w:hAnsi="Arial" w:cs="Arial"/>
          <w:b w:val="0"/>
          <w:sz w:val="24"/>
          <w:u w:val="none"/>
        </w:rPr>
        <w:t xml:space="preserve"> </w:t>
      </w:r>
      <w:r w:rsidRPr="00FF5746">
        <w:rPr>
          <w:rFonts w:ascii="Arial" w:hAnsi="Arial" w:cs="Arial"/>
          <w:b w:val="0"/>
          <w:sz w:val="24"/>
          <w:u w:val="none"/>
        </w:rPr>
        <w:t>Fournir un espace administratif</w:t>
      </w:r>
      <w:r w:rsidR="001D5F73">
        <w:rPr>
          <w:rFonts w:ascii="Arial" w:hAnsi="Arial" w:cs="Arial"/>
          <w:b w:val="0"/>
          <w:sz w:val="24"/>
          <w:u w:val="none"/>
        </w:rPr>
        <w:t>.</w:t>
      </w:r>
    </w:p>
    <w:p w14:paraId="6FDFC0D0" w14:textId="760941D0" w:rsidR="00FF5746" w:rsidRDefault="00FF5746" w:rsidP="00FF5746">
      <w:pPr>
        <w:pStyle w:val="Style1"/>
        <w:rPr>
          <w:rFonts w:ascii="Arial" w:hAnsi="Arial" w:cs="Arial"/>
          <w:b w:val="0"/>
          <w:sz w:val="24"/>
          <w:u w:val="none"/>
        </w:rPr>
      </w:pPr>
      <w:r>
        <w:rPr>
          <w:rFonts w:ascii="Arial" w:hAnsi="Arial" w:cs="Arial"/>
          <w:b w:val="0"/>
          <w:sz w:val="24"/>
          <w:u w:val="none"/>
        </w:rPr>
        <w:t xml:space="preserve">    </w:t>
      </w:r>
      <w:r w:rsidRPr="00FF5746">
        <w:rPr>
          <w:rFonts w:ascii="Arial" w:hAnsi="Arial" w:cs="Arial"/>
          <w:b w:val="0"/>
          <w:sz w:val="24"/>
          <w:u w:val="none"/>
        </w:rPr>
        <w:t xml:space="preserve">- </w:t>
      </w:r>
      <w:r w:rsidR="001D5F73">
        <w:rPr>
          <w:rFonts w:ascii="Arial" w:hAnsi="Arial" w:cs="Arial"/>
          <w:b w:val="0"/>
          <w:sz w:val="24"/>
          <w:u w:val="none"/>
        </w:rPr>
        <w:t xml:space="preserve"> </w:t>
      </w:r>
      <w:r w:rsidRPr="00FF5746">
        <w:rPr>
          <w:rFonts w:ascii="Arial" w:hAnsi="Arial" w:cs="Arial"/>
          <w:b w:val="0"/>
          <w:sz w:val="24"/>
          <w:u w:val="none"/>
        </w:rPr>
        <w:t xml:space="preserve">Espace où vous pouvez, à partir d'une catégorie sélectionnée, avoir les vidéos </w:t>
      </w:r>
      <w:r w:rsidR="001D5F73">
        <w:rPr>
          <w:rFonts w:ascii="Arial" w:hAnsi="Arial" w:cs="Arial"/>
          <w:b w:val="0"/>
          <w:sz w:val="24"/>
          <w:u w:val="none"/>
        </w:rPr>
        <w:t xml:space="preserve">  </w:t>
      </w:r>
    </w:p>
    <w:p w14:paraId="42150E92" w14:textId="6B6A03DF" w:rsidR="001D5F73" w:rsidRPr="00FF5746" w:rsidRDefault="001D5F73" w:rsidP="00FF5746">
      <w:pPr>
        <w:pStyle w:val="Style1"/>
        <w:rPr>
          <w:rFonts w:ascii="Arial" w:hAnsi="Arial" w:cs="Arial"/>
          <w:b w:val="0"/>
          <w:sz w:val="24"/>
          <w:u w:val="none"/>
        </w:rPr>
      </w:pPr>
      <w:r>
        <w:rPr>
          <w:rFonts w:ascii="Arial" w:hAnsi="Arial" w:cs="Arial"/>
          <w:b w:val="0"/>
          <w:sz w:val="24"/>
          <w:u w:val="none"/>
        </w:rPr>
        <w:t xml:space="preserve">       </w:t>
      </w:r>
      <w:r w:rsidRPr="00FF5746">
        <w:rPr>
          <w:rFonts w:ascii="Arial" w:hAnsi="Arial" w:cs="Arial"/>
          <w:b w:val="0"/>
          <w:sz w:val="24"/>
          <w:u w:val="none"/>
        </w:rPr>
        <w:t>Associées</w:t>
      </w:r>
      <w:r>
        <w:rPr>
          <w:rFonts w:ascii="Arial" w:hAnsi="Arial" w:cs="Arial"/>
          <w:b w:val="0"/>
          <w:sz w:val="24"/>
          <w:u w:val="none"/>
        </w:rPr>
        <w:t>.</w:t>
      </w:r>
    </w:p>
    <w:p w14:paraId="2FF7B380" w14:textId="19E328CA" w:rsidR="0060089C" w:rsidRDefault="00FF5746" w:rsidP="00FF5746">
      <w:pPr>
        <w:pStyle w:val="Style1"/>
        <w:rPr>
          <w:rFonts w:ascii="Arial" w:hAnsi="Arial" w:cs="Arial"/>
          <w:b w:val="0"/>
          <w:sz w:val="24"/>
          <w:u w:val="none"/>
        </w:rPr>
      </w:pPr>
      <w:r>
        <w:rPr>
          <w:rFonts w:ascii="Arial" w:hAnsi="Arial" w:cs="Arial"/>
          <w:b w:val="0"/>
          <w:sz w:val="24"/>
          <w:u w:val="none"/>
        </w:rPr>
        <w:t xml:space="preserve">    </w:t>
      </w:r>
      <w:r w:rsidRPr="00FF5746">
        <w:rPr>
          <w:rFonts w:ascii="Arial" w:hAnsi="Arial" w:cs="Arial"/>
          <w:b w:val="0"/>
          <w:sz w:val="24"/>
          <w:u w:val="none"/>
        </w:rPr>
        <w:t xml:space="preserve">- </w:t>
      </w:r>
      <w:r>
        <w:rPr>
          <w:rFonts w:ascii="Arial" w:hAnsi="Arial" w:cs="Arial"/>
          <w:b w:val="0"/>
          <w:sz w:val="24"/>
          <w:u w:val="none"/>
        </w:rPr>
        <w:t xml:space="preserve"> </w:t>
      </w:r>
      <w:r w:rsidRPr="00FF5746">
        <w:rPr>
          <w:rFonts w:ascii="Arial" w:hAnsi="Arial" w:cs="Arial"/>
          <w:b w:val="0"/>
          <w:sz w:val="24"/>
          <w:u w:val="none"/>
        </w:rPr>
        <w:t>Espace de recherche pour les vidéos.</w:t>
      </w:r>
    </w:p>
    <w:p w14:paraId="3C417455" w14:textId="3618B732" w:rsidR="00D723B9" w:rsidRDefault="00D723B9" w:rsidP="00FF5746">
      <w:pPr>
        <w:pStyle w:val="Style1"/>
        <w:rPr>
          <w:rFonts w:ascii="Arial" w:hAnsi="Arial" w:cs="Arial"/>
          <w:b w:val="0"/>
          <w:sz w:val="24"/>
          <w:u w:val="none"/>
        </w:rPr>
      </w:pPr>
    </w:p>
    <w:p w14:paraId="6D38DC97" w14:textId="543FCEC4" w:rsidR="00D723B9" w:rsidRPr="00CB70B5" w:rsidRDefault="00CB70B5" w:rsidP="00FF5746">
      <w:pPr>
        <w:pStyle w:val="Style1"/>
        <w:rPr>
          <w:rFonts w:ascii="Arial" w:hAnsi="Arial" w:cs="Arial"/>
          <w:bCs/>
          <w:sz w:val="28"/>
          <w:szCs w:val="28"/>
          <w:u w:val="none"/>
        </w:rPr>
      </w:pPr>
      <w:r>
        <w:rPr>
          <w:rFonts w:ascii="Arial" w:hAnsi="Arial" w:cs="Arial"/>
          <w:b w:val="0"/>
          <w:sz w:val="24"/>
          <w:u w:val="none"/>
        </w:rPr>
        <w:t xml:space="preserve">     </w:t>
      </w:r>
      <w:r w:rsidR="00AD3EF5" w:rsidRPr="00CB70B5">
        <w:rPr>
          <w:rFonts w:ascii="Arial" w:hAnsi="Arial" w:cs="Arial"/>
          <w:bCs/>
          <w:sz w:val="28"/>
          <w:szCs w:val="28"/>
          <w:u w:val="none"/>
        </w:rPr>
        <w:t>Cibles</w:t>
      </w:r>
    </w:p>
    <w:p w14:paraId="327EBE2E" w14:textId="4352AD9F" w:rsidR="00AD3EF5" w:rsidRDefault="00AD3EF5" w:rsidP="00FF5746">
      <w:pPr>
        <w:pStyle w:val="Style1"/>
        <w:rPr>
          <w:rFonts w:ascii="Arial" w:hAnsi="Arial" w:cs="Arial"/>
          <w:b w:val="0"/>
          <w:sz w:val="24"/>
          <w:u w:val="none"/>
        </w:rPr>
      </w:pPr>
    </w:p>
    <w:p w14:paraId="12B98111" w14:textId="77777777" w:rsidR="00AD3EF5" w:rsidRPr="00AD3EF5" w:rsidRDefault="00AD3EF5" w:rsidP="00AD3EF5">
      <w:pPr>
        <w:pStyle w:val="Style1"/>
        <w:numPr>
          <w:ilvl w:val="0"/>
          <w:numId w:val="41"/>
        </w:numPr>
        <w:rPr>
          <w:rFonts w:ascii="Arial" w:hAnsi="Arial" w:cs="Arial"/>
          <w:b w:val="0"/>
          <w:sz w:val="24"/>
          <w:u w:val="none"/>
        </w:rPr>
      </w:pPr>
      <w:r w:rsidRPr="00AD3EF5">
        <w:rPr>
          <w:rFonts w:ascii="Arial" w:hAnsi="Arial" w:cs="Arial"/>
          <w:b w:val="0"/>
          <w:sz w:val="24"/>
          <w:u w:val="none"/>
        </w:rPr>
        <w:t xml:space="preserve">Écoles supérieures </w:t>
      </w:r>
    </w:p>
    <w:p w14:paraId="719932AE" w14:textId="67D65E79" w:rsidR="00AD3EF5" w:rsidRPr="00AD3EF5" w:rsidRDefault="00AD3EF5" w:rsidP="00AD3EF5">
      <w:pPr>
        <w:pStyle w:val="Style1"/>
        <w:numPr>
          <w:ilvl w:val="0"/>
          <w:numId w:val="41"/>
        </w:numPr>
        <w:rPr>
          <w:rFonts w:ascii="Arial" w:hAnsi="Arial" w:cs="Arial"/>
          <w:b w:val="0"/>
          <w:sz w:val="24"/>
          <w:u w:val="none"/>
        </w:rPr>
      </w:pPr>
      <w:r>
        <w:rPr>
          <w:rFonts w:ascii="Arial" w:hAnsi="Arial" w:cs="Arial"/>
          <w:b w:val="0"/>
          <w:sz w:val="24"/>
          <w:u w:val="none"/>
        </w:rPr>
        <w:t>E</w:t>
      </w:r>
      <w:r w:rsidRPr="00AD3EF5">
        <w:rPr>
          <w:rFonts w:ascii="Arial" w:hAnsi="Arial" w:cs="Arial"/>
          <w:b w:val="0"/>
          <w:sz w:val="24"/>
          <w:u w:val="none"/>
        </w:rPr>
        <w:t xml:space="preserve">tudiants </w:t>
      </w:r>
    </w:p>
    <w:p w14:paraId="55DB8E78" w14:textId="7F18F61A" w:rsidR="00AD3EF5" w:rsidRDefault="00AD3EF5" w:rsidP="00AD3EF5">
      <w:pPr>
        <w:pStyle w:val="Style1"/>
        <w:numPr>
          <w:ilvl w:val="0"/>
          <w:numId w:val="41"/>
        </w:numPr>
        <w:rPr>
          <w:rFonts w:ascii="Arial" w:hAnsi="Arial" w:cs="Arial"/>
          <w:b w:val="0"/>
          <w:sz w:val="24"/>
          <w:u w:val="none"/>
        </w:rPr>
      </w:pPr>
      <w:r>
        <w:rPr>
          <w:rFonts w:ascii="Arial" w:hAnsi="Arial" w:cs="Arial"/>
          <w:b w:val="0"/>
          <w:sz w:val="24"/>
          <w:u w:val="none"/>
        </w:rPr>
        <w:t>E</w:t>
      </w:r>
      <w:r w:rsidRPr="00AD3EF5">
        <w:rPr>
          <w:rFonts w:ascii="Arial" w:hAnsi="Arial" w:cs="Arial"/>
          <w:b w:val="0"/>
          <w:sz w:val="24"/>
          <w:u w:val="none"/>
        </w:rPr>
        <w:t>nseignants</w:t>
      </w:r>
    </w:p>
    <w:p w14:paraId="212DE7D1" w14:textId="7922FC50" w:rsidR="00D723B9" w:rsidRDefault="00D723B9" w:rsidP="00FF5746">
      <w:pPr>
        <w:pStyle w:val="Style1"/>
        <w:rPr>
          <w:rFonts w:ascii="Arial" w:hAnsi="Arial" w:cs="Arial"/>
          <w:b w:val="0"/>
          <w:sz w:val="24"/>
          <w:u w:val="none"/>
        </w:rPr>
      </w:pPr>
    </w:p>
    <w:p w14:paraId="4E367C87" w14:textId="2ACC6021" w:rsidR="00D723B9" w:rsidRDefault="00CB70B5" w:rsidP="00FF5746">
      <w:pPr>
        <w:pStyle w:val="Style1"/>
        <w:rPr>
          <w:rFonts w:ascii="Arial" w:hAnsi="Arial" w:cs="Arial"/>
          <w:b w:val="0"/>
          <w:sz w:val="24"/>
          <w:u w:val="none"/>
        </w:rPr>
      </w:pPr>
      <w:r>
        <w:rPr>
          <w:rFonts w:ascii="Arial" w:hAnsi="Arial" w:cs="Arial"/>
          <w:b w:val="0"/>
          <w:sz w:val="24"/>
          <w:u w:val="none"/>
        </w:rPr>
        <w:t xml:space="preserve">Dans un premier temps </w:t>
      </w:r>
      <w:r w:rsidR="00537372">
        <w:rPr>
          <w:rFonts w:ascii="Arial" w:hAnsi="Arial" w:cs="Arial"/>
          <w:b w:val="0"/>
          <w:sz w:val="24"/>
          <w:u w:val="none"/>
        </w:rPr>
        <w:t xml:space="preserve">le site s’adresse </w:t>
      </w:r>
      <w:r w:rsidR="00537372" w:rsidRPr="00537372">
        <w:rPr>
          <w:rFonts w:ascii="Arial" w:hAnsi="Arial" w:cs="Arial"/>
          <w:b w:val="0"/>
          <w:sz w:val="24"/>
          <w:u w:val="none"/>
        </w:rPr>
        <w:t>aux écoles de fournir les moyens d'enseigner, de stocker et de centraliser les vidéos les plus importantes qui aident les élèves à développer plus rapidement leurs tâches sans avoir besoin de se documenter en cherchant chaque fois à des adresses différentes sur l'internet</w:t>
      </w:r>
    </w:p>
    <w:p w14:paraId="04FA15BA" w14:textId="0920315A" w:rsidR="00D723B9" w:rsidRDefault="00D723B9" w:rsidP="00FF5746">
      <w:pPr>
        <w:pStyle w:val="Style1"/>
        <w:rPr>
          <w:rFonts w:ascii="Arial" w:hAnsi="Arial" w:cs="Arial"/>
          <w:b w:val="0"/>
          <w:sz w:val="24"/>
          <w:u w:val="none"/>
        </w:rPr>
      </w:pPr>
    </w:p>
    <w:p w14:paraId="6D6C19E6" w14:textId="755FAEAB" w:rsidR="00D723B9" w:rsidRPr="00D44285" w:rsidRDefault="00194976" w:rsidP="0060089C">
      <w:pPr>
        <w:pStyle w:val="Style1"/>
        <w:rPr>
          <w:rFonts w:ascii="Arial" w:hAnsi="Arial" w:cs="Arial"/>
          <w:sz w:val="32"/>
          <w:szCs w:val="32"/>
        </w:rPr>
      </w:pPr>
      <w:r w:rsidRPr="00D44285">
        <w:rPr>
          <w:rFonts w:ascii="Arial" w:hAnsi="Arial" w:cs="Arial"/>
          <w:sz w:val="32"/>
          <w:szCs w:val="32"/>
        </w:rPr>
        <w:lastRenderedPageBreak/>
        <w:t>Présentation d</w:t>
      </w:r>
      <w:r w:rsidR="00BE1AC9" w:rsidRPr="00D44285">
        <w:rPr>
          <w:rFonts w:ascii="Arial" w:hAnsi="Arial" w:cs="Arial"/>
          <w:sz w:val="32"/>
          <w:szCs w:val="32"/>
        </w:rPr>
        <w:t>u</w:t>
      </w:r>
      <w:r w:rsidRPr="00D44285">
        <w:rPr>
          <w:rFonts w:ascii="Arial" w:hAnsi="Arial" w:cs="Arial"/>
          <w:sz w:val="32"/>
          <w:szCs w:val="32"/>
        </w:rPr>
        <w:t xml:space="preserve"> projet</w:t>
      </w:r>
      <w:bookmarkEnd w:id="1"/>
      <w:bookmarkEnd w:id="2"/>
      <w:r w:rsidR="00BC65F0" w:rsidRPr="00D44285">
        <w:rPr>
          <w:rFonts w:ascii="Arial" w:hAnsi="Arial" w:cs="Arial"/>
          <w:sz w:val="32"/>
          <w:szCs w:val="32"/>
        </w:rPr>
        <w:t> :</w:t>
      </w:r>
      <w:bookmarkEnd w:id="3"/>
    </w:p>
    <w:p w14:paraId="782EC560" w14:textId="77777777" w:rsidR="00BE1AC9" w:rsidRPr="00D44285" w:rsidRDefault="00BE1AC9" w:rsidP="00BA277E">
      <w:pPr>
        <w:pStyle w:val="Style1"/>
        <w:rPr>
          <w:rFonts w:ascii="Arial" w:eastAsia="Times New Roman" w:hAnsi="Arial" w:cs="Arial"/>
          <w:b w:val="0"/>
          <w:color w:val="auto"/>
          <w:sz w:val="22"/>
          <w:szCs w:val="22"/>
          <w:u w:val="none"/>
          <w:lang w:eastAsia="en-US"/>
        </w:rPr>
      </w:pPr>
    </w:p>
    <w:p w14:paraId="620FA9E8" w14:textId="33C34F75" w:rsidR="00BE1AC9" w:rsidRDefault="00BE1AC9" w:rsidP="00CB7EDE">
      <w:pPr>
        <w:rPr>
          <w:rFonts w:ascii="Arial" w:hAnsi="Arial" w:cs="Arial"/>
          <w:sz w:val="22"/>
          <w:szCs w:val="22"/>
          <w:lang w:val="fr-FR"/>
        </w:rPr>
      </w:pPr>
      <w:r w:rsidRPr="00D44285">
        <w:rPr>
          <w:rFonts w:ascii="Arial" w:hAnsi="Arial" w:cs="Arial"/>
          <w:sz w:val="22"/>
          <w:szCs w:val="22"/>
          <w:lang w:val="fr-FR"/>
        </w:rPr>
        <w:t xml:space="preserve">Selon </w:t>
      </w:r>
      <w:r w:rsidR="00351F4E" w:rsidRPr="00D44285">
        <w:rPr>
          <w:rFonts w:ascii="Arial" w:hAnsi="Arial" w:cs="Arial"/>
          <w:sz w:val="22"/>
          <w:szCs w:val="22"/>
          <w:lang w:val="fr-FR"/>
        </w:rPr>
        <w:t>les besoins exprimés</w:t>
      </w:r>
      <w:r w:rsidRPr="00D44285">
        <w:rPr>
          <w:rFonts w:ascii="Arial" w:hAnsi="Arial" w:cs="Arial"/>
          <w:sz w:val="22"/>
          <w:szCs w:val="22"/>
          <w:lang w:val="fr-FR"/>
        </w:rPr>
        <w:t xml:space="preserve">, il </w:t>
      </w:r>
      <w:r w:rsidR="00A95CD4" w:rsidRPr="00D44285">
        <w:rPr>
          <w:rFonts w:ascii="Arial" w:hAnsi="Arial" w:cs="Arial"/>
          <w:sz w:val="22"/>
          <w:szCs w:val="22"/>
          <w:lang w:val="fr-FR"/>
        </w:rPr>
        <w:t>a été</w:t>
      </w:r>
      <w:r w:rsidRPr="00D44285">
        <w:rPr>
          <w:rFonts w:ascii="Arial" w:hAnsi="Arial" w:cs="Arial"/>
          <w:sz w:val="22"/>
          <w:szCs w:val="22"/>
          <w:lang w:val="fr-FR"/>
        </w:rPr>
        <w:t xml:space="preserve"> prévu de scinder le projet en </w:t>
      </w:r>
      <w:r w:rsidR="00CB7EDE">
        <w:rPr>
          <w:rFonts w:ascii="Arial" w:hAnsi="Arial" w:cs="Arial"/>
          <w:sz w:val="22"/>
          <w:szCs w:val="22"/>
          <w:lang w:val="fr-FR"/>
        </w:rPr>
        <w:t>10</w:t>
      </w:r>
      <w:r w:rsidRPr="00D44285">
        <w:rPr>
          <w:rFonts w:ascii="Arial" w:hAnsi="Arial" w:cs="Arial"/>
          <w:sz w:val="22"/>
          <w:szCs w:val="22"/>
          <w:lang w:val="fr-FR"/>
        </w:rPr>
        <w:t xml:space="preserve"> phases </w:t>
      </w:r>
    </w:p>
    <w:p w14:paraId="4A802C43" w14:textId="736FE510" w:rsidR="00DE1FC6" w:rsidRDefault="00DE1FC6" w:rsidP="00CB7EDE">
      <w:pPr>
        <w:rPr>
          <w:rFonts w:ascii="Arial" w:hAnsi="Arial" w:cs="Arial"/>
          <w:sz w:val="22"/>
          <w:szCs w:val="22"/>
          <w:lang w:val="fr-FR"/>
        </w:rPr>
      </w:pPr>
    </w:p>
    <w:p w14:paraId="26B39C1D" w14:textId="3F7D5BF4" w:rsidR="0075338A" w:rsidRDefault="0075338A" w:rsidP="00CB7EDE">
      <w:pPr>
        <w:rPr>
          <w:rFonts w:ascii="Arial" w:hAnsi="Arial" w:cs="Arial"/>
          <w:sz w:val="22"/>
          <w:szCs w:val="22"/>
          <w:lang w:val="fr-FR"/>
        </w:rPr>
      </w:pPr>
      <w:r>
        <w:rPr>
          <w:rFonts w:ascii="Arial" w:hAnsi="Arial" w:cs="Arial"/>
          <w:b/>
          <w:bCs/>
          <w:lang w:val="fr-FR"/>
        </w:rPr>
        <w:t xml:space="preserve">      </w:t>
      </w:r>
      <w:r w:rsidRPr="00DE1FC6">
        <w:rPr>
          <w:rFonts w:ascii="Arial" w:hAnsi="Arial" w:cs="Arial"/>
          <w:b/>
          <w:bCs/>
          <w:lang w:val="fr-FR"/>
        </w:rPr>
        <w:t>Phase</w:t>
      </w:r>
      <w:r>
        <w:rPr>
          <w:rFonts w:ascii="Arial" w:hAnsi="Arial" w:cs="Arial"/>
          <w:b/>
          <w:bCs/>
          <w:lang w:val="fr-FR"/>
        </w:rPr>
        <w:t xml:space="preserve"> 0 : </w:t>
      </w:r>
      <w:r>
        <w:rPr>
          <w:rFonts w:ascii="Arial" w:hAnsi="Arial" w:cs="Arial"/>
          <w:lang w:val="fr-FR"/>
        </w:rPr>
        <w:t>Création</w:t>
      </w:r>
      <w:r w:rsidR="007F7A17">
        <w:rPr>
          <w:rFonts w:ascii="Arial" w:hAnsi="Arial" w:cs="Arial"/>
          <w:lang w:val="fr-FR"/>
        </w:rPr>
        <w:t xml:space="preserve"> et structuration</w:t>
      </w:r>
      <w:r>
        <w:rPr>
          <w:rFonts w:ascii="Arial" w:hAnsi="Arial" w:cs="Arial"/>
          <w:lang w:val="fr-FR"/>
        </w:rPr>
        <w:t xml:space="preserve"> </w:t>
      </w:r>
      <w:r w:rsidR="007F7A17">
        <w:rPr>
          <w:rFonts w:ascii="Arial" w:hAnsi="Arial" w:cs="Arial"/>
          <w:lang w:val="fr-FR"/>
        </w:rPr>
        <w:t>d’une</w:t>
      </w:r>
      <w:r>
        <w:rPr>
          <w:rFonts w:ascii="Arial" w:hAnsi="Arial" w:cs="Arial"/>
          <w:lang w:val="fr-FR"/>
        </w:rPr>
        <w:t xml:space="preserve"> base de donnes</w:t>
      </w:r>
    </w:p>
    <w:p w14:paraId="0DF61BED" w14:textId="30613FB5" w:rsidR="00BE1AC9" w:rsidRPr="00DE1FC6" w:rsidRDefault="00DE1FC6" w:rsidP="004F7A6A">
      <w:pPr>
        <w:jc w:val="both"/>
        <w:rPr>
          <w:rFonts w:ascii="Arial" w:hAnsi="Arial" w:cs="Arial"/>
          <w:b/>
          <w:bCs/>
        </w:rPr>
      </w:pPr>
      <w:r>
        <w:rPr>
          <w:rFonts w:ascii="Arial" w:hAnsi="Arial" w:cs="Arial"/>
          <w:sz w:val="22"/>
          <w:szCs w:val="22"/>
          <w:lang w:val="fr-FR"/>
        </w:rPr>
        <w:t xml:space="preserve">      </w:t>
      </w:r>
      <w:r w:rsidR="00F757CA">
        <w:rPr>
          <w:rFonts w:ascii="Arial" w:hAnsi="Arial" w:cs="Arial"/>
          <w:sz w:val="22"/>
          <w:szCs w:val="22"/>
          <w:lang w:val="fr-FR"/>
        </w:rPr>
        <w:t xml:space="preserve"> </w:t>
      </w:r>
      <w:r w:rsidRPr="00DE1FC6">
        <w:rPr>
          <w:rFonts w:ascii="Arial" w:hAnsi="Arial" w:cs="Arial"/>
          <w:b/>
          <w:bCs/>
          <w:lang w:val="fr-FR"/>
        </w:rPr>
        <w:t>Phase</w:t>
      </w:r>
      <w:r>
        <w:rPr>
          <w:rFonts w:ascii="Arial" w:hAnsi="Arial" w:cs="Arial"/>
          <w:b/>
          <w:bCs/>
          <w:lang w:val="fr-FR"/>
        </w:rPr>
        <w:t xml:space="preserve"> 1 : </w:t>
      </w:r>
      <w:r w:rsidRPr="00DE1FC6">
        <w:rPr>
          <w:rFonts w:ascii="Arial" w:hAnsi="Arial" w:cs="Arial"/>
          <w:lang w:val="fr-FR"/>
        </w:rPr>
        <w:t xml:space="preserve">Service d’accueil </w:t>
      </w:r>
      <w:r w:rsidR="00871EDE" w:rsidRPr="00DE1FC6">
        <w:rPr>
          <w:rFonts w:ascii="Arial" w:hAnsi="Arial" w:cs="Arial"/>
          <w:lang w:val="fr-FR"/>
        </w:rPr>
        <w:t>à</w:t>
      </w:r>
      <w:r w:rsidRPr="00DE1FC6">
        <w:rPr>
          <w:rFonts w:ascii="Arial" w:hAnsi="Arial" w:cs="Arial"/>
          <w:lang w:val="fr-FR"/>
        </w:rPr>
        <w:t xml:space="preserve"> l’utilisateur</w:t>
      </w:r>
    </w:p>
    <w:p w14:paraId="0E46952D" w14:textId="3198076A" w:rsidR="00B26DA1" w:rsidRPr="00CB7EDE" w:rsidRDefault="00F757CA" w:rsidP="004F7A6A">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360"/>
        <w:jc w:val="both"/>
        <w:rPr>
          <w:rFonts w:ascii="Arial" w:eastAsiaTheme="minorHAnsi" w:hAnsi="Arial" w:cs="Arial"/>
          <w:b w:val="0"/>
          <w:color w:val="auto"/>
          <w:szCs w:val="24"/>
          <w:u w:val="none"/>
        </w:rPr>
      </w:pPr>
      <w:r>
        <w:rPr>
          <w:rFonts w:ascii="Arial" w:eastAsiaTheme="minorHAnsi" w:hAnsi="Arial" w:cs="Arial"/>
          <w:bCs/>
          <w:color w:val="auto"/>
          <w:szCs w:val="24"/>
          <w:u w:val="none"/>
        </w:rPr>
        <w:t xml:space="preserve"> </w:t>
      </w:r>
      <w:r w:rsidR="00FF5746" w:rsidRPr="00CB7EDE">
        <w:rPr>
          <w:rFonts w:ascii="Arial" w:eastAsiaTheme="minorHAnsi" w:hAnsi="Arial" w:cs="Arial"/>
          <w:bCs/>
          <w:color w:val="auto"/>
          <w:szCs w:val="24"/>
          <w:u w:val="none"/>
        </w:rPr>
        <w:t xml:space="preserve">Phase </w:t>
      </w:r>
      <w:r w:rsidR="00DE1FC6">
        <w:rPr>
          <w:rFonts w:ascii="Arial" w:eastAsiaTheme="minorHAnsi" w:hAnsi="Arial" w:cs="Arial"/>
          <w:bCs/>
          <w:color w:val="auto"/>
          <w:szCs w:val="24"/>
          <w:u w:val="none"/>
        </w:rPr>
        <w:t>2</w:t>
      </w:r>
      <w:r w:rsidR="00FF5746" w:rsidRPr="00CB7EDE">
        <w:rPr>
          <w:rFonts w:ascii="Arial" w:eastAsiaTheme="minorHAnsi" w:hAnsi="Arial" w:cs="Arial"/>
          <w:bCs/>
          <w:color w:val="auto"/>
          <w:szCs w:val="24"/>
          <w:u w:val="none"/>
        </w:rPr>
        <w:t> :</w:t>
      </w:r>
      <w:r w:rsidR="00FF5746" w:rsidRPr="00CB7EDE">
        <w:rPr>
          <w:rFonts w:ascii="Arial" w:eastAsiaTheme="minorHAnsi" w:hAnsi="Arial" w:cs="Arial"/>
          <w:b w:val="0"/>
          <w:color w:val="auto"/>
          <w:szCs w:val="24"/>
          <w:u w:val="none"/>
        </w:rPr>
        <w:t xml:space="preserve"> </w:t>
      </w:r>
      <w:r w:rsidR="00B26DA1" w:rsidRPr="00CB7EDE">
        <w:rPr>
          <w:rFonts w:ascii="Arial" w:eastAsiaTheme="minorHAnsi" w:hAnsi="Arial" w:cs="Arial"/>
          <w:b w:val="0"/>
          <w:color w:val="auto"/>
          <w:szCs w:val="24"/>
          <w:u w:val="none"/>
        </w:rPr>
        <w:t>Service personnalisé d'enregistrement des utilisateurs.</w:t>
      </w:r>
    </w:p>
    <w:p w14:paraId="44D58B1B" w14:textId="2D7AD361" w:rsidR="00B26DA1" w:rsidRPr="00CB7EDE" w:rsidRDefault="00FF5746" w:rsidP="004F7A6A">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color w:val="auto"/>
          <w:szCs w:val="24"/>
          <w:u w:val="none"/>
        </w:rPr>
      </w:pPr>
      <w:r w:rsidRPr="00CB7EDE">
        <w:rPr>
          <w:rFonts w:ascii="Arial" w:eastAsiaTheme="minorHAnsi" w:hAnsi="Arial" w:cs="Arial"/>
          <w:b w:val="0"/>
          <w:color w:val="auto"/>
          <w:szCs w:val="24"/>
          <w:u w:val="none"/>
        </w:rPr>
        <w:t xml:space="preserve">      </w:t>
      </w:r>
      <w:r w:rsidRPr="00CB7EDE">
        <w:rPr>
          <w:rFonts w:ascii="Arial" w:eastAsiaTheme="minorHAnsi" w:hAnsi="Arial" w:cs="Arial"/>
          <w:bCs/>
          <w:color w:val="auto"/>
          <w:szCs w:val="24"/>
          <w:u w:val="none"/>
        </w:rPr>
        <w:t xml:space="preserve">Phase </w:t>
      </w:r>
      <w:r w:rsidR="00206924">
        <w:rPr>
          <w:rFonts w:ascii="Arial" w:eastAsiaTheme="minorHAnsi" w:hAnsi="Arial" w:cs="Arial"/>
          <w:bCs/>
          <w:color w:val="auto"/>
          <w:szCs w:val="24"/>
          <w:u w:val="none"/>
        </w:rPr>
        <w:t>3</w:t>
      </w:r>
      <w:r w:rsidR="00206924" w:rsidRPr="00CB7EDE">
        <w:rPr>
          <w:rFonts w:ascii="Arial" w:eastAsiaTheme="minorHAnsi" w:hAnsi="Arial" w:cs="Arial"/>
          <w:bCs/>
          <w:color w:val="auto"/>
          <w:szCs w:val="24"/>
          <w:u w:val="none"/>
        </w:rPr>
        <w:t xml:space="preserve"> </w:t>
      </w:r>
      <w:r w:rsidR="001D5F73" w:rsidRPr="00CB7EDE">
        <w:rPr>
          <w:rFonts w:ascii="Arial" w:eastAsiaTheme="minorHAnsi" w:hAnsi="Arial" w:cs="Arial"/>
          <w:bCs/>
          <w:color w:val="auto"/>
          <w:szCs w:val="24"/>
          <w:u w:val="none"/>
        </w:rPr>
        <w:t>:</w:t>
      </w:r>
      <w:r w:rsidR="001D5F73" w:rsidRPr="00CB7EDE">
        <w:rPr>
          <w:rFonts w:ascii="Arial" w:eastAsiaTheme="minorHAnsi" w:hAnsi="Arial" w:cs="Arial"/>
          <w:b w:val="0"/>
          <w:color w:val="auto"/>
          <w:szCs w:val="24"/>
          <w:u w:val="none"/>
        </w:rPr>
        <w:t xml:space="preserve"> </w:t>
      </w:r>
      <w:r w:rsidR="001D5F73">
        <w:rPr>
          <w:rFonts w:ascii="Arial" w:eastAsiaTheme="minorHAnsi" w:hAnsi="Arial" w:cs="Arial"/>
          <w:b w:val="0"/>
          <w:color w:val="auto"/>
          <w:szCs w:val="24"/>
          <w:u w:val="none"/>
        </w:rPr>
        <w:t>Service</w:t>
      </w:r>
      <w:r w:rsidR="00B26DA1" w:rsidRPr="00CB7EDE">
        <w:rPr>
          <w:rFonts w:ascii="Arial" w:eastAsiaTheme="minorHAnsi" w:hAnsi="Arial" w:cs="Arial"/>
          <w:b w:val="0"/>
          <w:color w:val="auto"/>
          <w:szCs w:val="24"/>
          <w:u w:val="none"/>
        </w:rPr>
        <w:t xml:space="preserve"> sécurisé d'authentification des utilisateurs.</w:t>
      </w:r>
    </w:p>
    <w:p w14:paraId="4F4667A5" w14:textId="39AA761E" w:rsidR="00B26DA1" w:rsidRPr="00CB7EDE" w:rsidRDefault="00FF5746" w:rsidP="004F7A6A">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color w:val="auto"/>
          <w:szCs w:val="24"/>
          <w:u w:val="none"/>
        </w:rPr>
      </w:pPr>
      <w:r w:rsidRPr="00CB7EDE">
        <w:rPr>
          <w:rFonts w:ascii="Arial" w:eastAsiaTheme="minorHAnsi" w:hAnsi="Arial" w:cs="Arial"/>
          <w:b w:val="0"/>
          <w:color w:val="auto"/>
          <w:szCs w:val="24"/>
          <w:u w:val="none"/>
        </w:rPr>
        <w:t xml:space="preserve">      </w:t>
      </w:r>
      <w:r w:rsidRPr="00CB7EDE">
        <w:rPr>
          <w:rFonts w:ascii="Arial" w:eastAsiaTheme="minorHAnsi" w:hAnsi="Arial" w:cs="Arial"/>
          <w:bCs/>
          <w:color w:val="auto"/>
          <w:szCs w:val="24"/>
          <w:u w:val="none"/>
        </w:rPr>
        <w:t xml:space="preserve">Phase </w:t>
      </w:r>
      <w:r w:rsidR="00DE1FC6">
        <w:rPr>
          <w:rFonts w:ascii="Arial" w:eastAsiaTheme="minorHAnsi" w:hAnsi="Arial" w:cs="Arial"/>
          <w:bCs/>
          <w:color w:val="auto"/>
          <w:szCs w:val="24"/>
          <w:u w:val="none"/>
        </w:rPr>
        <w:t>4</w:t>
      </w:r>
      <w:r w:rsidRPr="00CB7EDE">
        <w:rPr>
          <w:rFonts w:ascii="Arial" w:eastAsiaTheme="minorHAnsi" w:hAnsi="Arial" w:cs="Arial"/>
          <w:bCs/>
          <w:color w:val="auto"/>
          <w:szCs w:val="24"/>
          <w:u w:val="none"/>
        </w:rPr>
        <w:t> :</w:t>
      </w:r>
      <w:r w:rsidRPr="00CB7EDE">
        <w:rPr>
          <w:rFonts w:ascii="Arial" w:eastAsiaTheme="minorHAnsi" w:hAnsi="Arial" w:cs="Arial"/>
          <w:b w:val="0"/>
          <w:color w:val="auto"/>
          <w:szCs w:val="24"/>
          <w:u w:val="none"/>
        </w:rPr>
        <w:t xml:space="preserve"> </w:t>
      </w:r>
      <w:r w:rsidR="00B26DA1" w:rsidRPr="00CB7EDE">
        <w:rPr>
          <w:rFonts w:ascii="Arial" w:eastAsiaTheme="minorHAnsi" w:hAnsi="Arial" w:cs="Arial"/>
          <w:b w:val="0"/>
          <w:color w:val="auto"/>
          <w:szCs w:val="24"/>
          <w:u w:val="none"/>
        </w:rPr>
        <w:t>Service de modification des données personnelles de l'utilisateur.</w:t>
      </w:r>
    </w:p>
    <w:p w14:paraId="5B0300CD" w14:textId="2E83366F" w:rsidR="00B26DA1" w:rsidRPr="00CB7EDE" w:rsidRDefault="00FF5746" w:rsidP="004F7A6A">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color w:val="auto"/>
          <w:szCs w:val="24"/>
          <w:u w:val="none"/>
        </w:rPr>
      </w:pPr>
      <w:r w:rsidRPr="00CB7EDE">
        <w:rPr>
          <w:rFonts w:ascii="Arial" w:eastAsiaTheme="minorHAnsi" w:hAnsi="Arial" w:cs="Arial"/>
          <w:b w:val="0"/>
          <w:color w:val="auto"/>
          <w:szCs w:val="24"/>
          <w:u w:val="none"/>
        </w:rPr>
        <w:t xml:space="preserve">      </w:t>
      </w:r>
      <w:r w:rsidRPr="00CB7EDE">
        <w:rPr>
          <w:rFonts w:ascii="Arial" w:eastAsiaTheme="minorHAnsi" w:hAnsi="Arial" w:cs="Arial"/>
          <w:bCs/>
          <w:color w:val="auto"/>
          <w:szCs w:val="24"/>
          <w:u w:val="none"/>
        </w:rPr>
        <w:t xml:space="preserve">Phase </w:t>
      </w:r>
      <w:r w:rsidR="00DE1FC6">
        <w:rPr>
          <w:rFonts w:ascii="Arial" w:eastAsiaTheme="minorHAnsi" w:hAnsi="Arial" w:cs="Arial"/>
          <w:bCs/>
          <w:color w:val="auto"/>
          <w:szCs w:val="24"/>
          <w:u w:val="none"/>
        </w:rPr>
        <w:t>5</w:t>
      </w:r>
      <w:r w:rsidRPr="00CB7EDE">
        <w:rPr>
          <w:rFonts w:ascii="Arial" w:eastAsiaTheme="minorHAnsi" w:hAnsi="Arial" w:cs="Arial"/>
          <w:bCs/>
          <w:color w:val="auto"/>
          <w:szCs w:val="24"/>
          <w:u w:val="none"/>
        </w:rPr>
        <w:t> :</w:t>
      </w:r>
      <w:r w:rsidRPr="00CB7EDE">
        <w:rPr>
          <w:rFonts w:ascii="Arial" w:eastAsiaTheme="minorHAnsi" w:hAnsi="Arial" w:cs="Arial"/>
          <w:b w:val="0"/>
          <w:color w:val="auto"/>
          <w:szCs w:val="24"/>
          <w:u w:val="none"/>
        </w:rPr>
        <w:t xml:space="preserve"> </w:t>
      </w:r>
      <w:r w:rsidR="00B26DA1" w:rsidRPr="00CB7EDE">
        <w:rPr>
          <w:rFonts w:ascii="Arial" w:eastAsiaTheme="minorHAnsi" w:hAnsi="Arial" w:cs="Arial"/>
          <w:b w:val="0"/>
          <w:color w:val="auto"/>
          <w:szCs w:val="24"/>
          <w:u w:val="none"/>
        </w:rPr>
        <w:t>Service d'insertion vidéo préféré.</w:t>
      </w:r>
    </w:p>
    <w:p w14:paraId="1D42ACD7" w14:textId="03AFC7F3" w:rsidR="00B26DA1" w:rsidRPr="00CB7EDE" w:rsidRDefault="00FF5746" w:rsidP="004F7A6A">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color w:val="auto"/>
          <w:szCs w:val="24"/>
          <w:u w:val="none"/>
        </w:rPr>
      </w:pPr>
      <w:r w:rsidRPr="00CB7EDE">
        <w:rPr>
          <w:rFonts w:ascii="Arial" w:eastAsiaTheme="minorHAnsi" w:hAnsi="Arial" w:cs="Arial"/>
          <w:b w:val="0"/>
          <w:color w:val="auto"/>
          <w:szCs w:val="24"/>
          <w:u w:val="none"/>
        </w:rPr>
        <w:t xml:space="preserve">      </w:t>
      </w:r>
      <w:r w:rsidRPr="00CB7EDE">
        <w:rPr>
          <w:rFonts w:ascii="Arial" w:eastAsiaTheme="minorHAnsi" w:hAnsi="Arial" w:cs="Arial"/>
          <w:bCs/>
          <w:color w:val="auto"/>
          <w:szCs w:val="24"/>
          <w:u w:val="none"/>
        </w:rPr>
        <w:t xml:space="preserve">Phase </w:t>
      </w:r>
      <w:r w:rsidR="00DE1FC6">
        <w:rPr>
          <w:rFonts w:ascii="Arial" w:eastAsiaTheme="minorHAnsi" w:hAnsi="Arial" w:cs="Arial"/>
          <w:bCs/>
          <w:color w:val="auto"/>
          <w:szCs w:val="24"/>
          <w:u w:val="none"/>
        </w:rPr>
        <w:t>6</w:t>
      </w:r>
      <w:r w:rsidRPr="00CB7EDE">
        <w:rPr>
          <w:rFonts w:ascii="Arial" w:eastAsiaTheme="minorHAnsi" w:hAnsi="Arial" w:cs="Arial"/>
          <w:bCs/>
          <w:color w:val="auto"/>
          <w:szCs w:val="24"/>
          <w:u w:val="none"/>
        </w:rPr>
        <w:t> :</w:t>
      </w:r>
      <w:r w:rsidRPr="00CB7EDE">
        <w:rPr>
          <w:rFonts w:ascii="Arial" w:eastAsiaTheme="minorHAnsi" w:hAnsi="Arial" w:cs="Arial"/>
          <w:b w:val="0"/>
          <w:color w:val="auto"/>
          <w:szCs w:val="24"/>
          <w:u w:val="none"/>
        </w:rPr>
        <w:t xml:space="preserve"> </w:t>
      </w:r>
      <w:r w:rsidR="00B26DA1" w:rsidRPr="00CB7EDE">
        <w:rPr>
          <w:rFonts w:ascii="Arial" w:eastAsiaTheme="minorHAnsi" w:hAnsi="Arial" w:cs="Arial"/>
          <w:b w:val="0"/>
          <w:color w:val="auto"/>
          <w:szCs w:val="24"/>
          <w:u w:val="none"/>
        </w:rPr>
        <w:t>Service de modification vidéo préféré.</w:t>
      </w:r>
    </w:p>
    <w:p w14:paraId="21ED6AF5" w14:textId="714F7203" w:rsidR="00B26DA1" w:rsidRPr="00CB7EDE" w:rsidRDefault="00FF5746" w:rsidP="004F7A6A">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color w:val="auto"/>
          <w:szCs w:val="24"/>
          <w:u w:val="none"/>
        </w:rPr>
      </w:pPr>
      <w:r w:rsidRPr="00CB7EDE">
        <w:rPr>
          <w:rFonts w:ascii="Arial" w:eastAsiaTheme="minorHAnsi" w:hAnsi="Arial" w:cs="Arial"/>
          <w:b w:val="0"/>
          <w:color w:val="auto"/>
          <w:szCs w:val="24"/>
          <w:u w:val="none"/>
        </w:rPr>
        <w:t xml:space="preserve">      </w:t>
      </w:r>
      <w:r w:rsidRPr="00CB7EDE">
        <w:rPr>
          <w:rFonts w:ascii="Arial" w:eastAsiaTheme="minorHAnsi" w:hAnsi="Arial" w:cs="Arial"/>
          <w:bCs/>
          <w:color w:val="auto"/>
          <w:szCs w:val="24"/>
          <w:u w:val="none"/>
        </w:rPr>
        <w:t xml:space="preserve">Phase </w:t>
      </w:r>
      <w:r w:rsidR="00DE1FC6">
        <w:rPr>
          <w:rFonts w:ascii="Arial" w:eastAsiaTheme="minorHAnsi" w:hAnsi="Arial" w:cs="Arial"/>
          <w:bCs/>
          <w:color w:val="auto"/>
          <w:szCs w:val="24"/>
          <w:u w:val="none"/>
        </w:rPr>
        <w:t>7</w:t>
      </w:r>
      <w:r w:rsidR="007F7A17">
        <w:rPr>
          <w:rFonts w:ascii="Arial" w:eastAsiaTheme="minorHAnsi" w:hAnsi="Arial" w:cs="Arial"/>
          <w:bCs/>
          <w:color w:val="auto"/>
          <w:szCs w:val="24"/>
          <w:u w:val="none"/>
        </w:rPr>
        <w:t xml:space="preserve"> </w:t>
      </w:r>
      <w:r w:rsidRPr="00CB7EDE">
        <w:rPr>
          <w:rFonts w:ascii="Arial" w:eastAsiaTheme="minorHAnsi" w:hAnsi="Arial" w:cs="Arial"/>
          <w:bCs/>
          <w:color w:val="auto"/>
          <w:szCs w:val="24"/>
          <w:u w:val="none"/>
        </w:rPr>
        <w:t>:</w:t>
      </w:r>
      <w:r w:rsidRPr="00CB7EDE">
        <w:rPr>
          <w:rFonts w:ascii="Arial" w:eastAsiaTheme="minorHAnsi" w:hAnsi="Arial" w:cs="Arial"/>
          <w:b w:val="0"/>
          <w:color w:val="auto"/>
          <w:szCs w:val="24"/>
          <w:u w:val="none"/>
        </w:rPr>
        <w:t xml:space="preserve"> </w:t>
      </w:r>
      <w:r w:rsidR="00B26DA1" w:rsidRPr="00CB7EDE">
        <w:rPr>
          <w:rFonts w:ascii="Arial" w:eastAsiaTheme="minorHAnsi" w:hAnsi="Arial" w:cs="Arial"/>
          <w:b w:val="0"/>
          <w:color w:val="auto"/>
          <w:szCs w:val="24"/>
          <w:u w:val="none"/>
        </w:rPr>
        <w:t xml:space="preserve">Service de </w:t>
      </w:r>
      <w:r w:rsidR="00B01330" w:rsidRPr="00B01330">
        <w:rPr>
          <w:rFonts w:ascii="Arial" w:eastAsiaTheme="minorHAnsi" w:hAnsi="Arial" w:cs="Arial"/>
          <w:b w:val="0"/>
          <w:color w:val="auto"/>
          <w:szCs w:val="24"/>
          <w:u w:val="none"/>
        </w:rPr>
        <w:t xml:space="preserve">suppression </w:t>
      </w:r>
      <w:r w:rsidR="00B26DA1" w:rsidRPr="00CB7EDE">
        <w:rPr>
          <w:rFonts w:ascii="Arial" w:eastAsiaTheme="minorHAnsi" w:hAnsi="Arial" w:cs="Arial"/>
          <w:b w:val="0"/>
          <w:color w:val="auto"/>
          <w:szCs w:val="24"/>
          <w:u w:val="none"/>
        </w:rPr>
        <w:t>vidéo préféré.</w:t>
      </w:r>
    </w:p>
    <w:p w14:paraId="2C2CEAFC" w14:textId="7EFCE537" w:rsidR="00B26DA1" w:rsidRDefault="00FF5746" w:rsidP="004F7A6A">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color w:val="auto"/>
          <w:szCs w:val="24"/>
          <w:u w:val="none"/>
        </w:rPr>
      </w:pPr>
      <w:r w:rsidRPr="00CB7EDE">
        <w:rPr>
          <w:rFonts w:ascii="Arial" w:eastAsiaTheme="minorHAnsi" w:hAnsi="Arial" w:cs="Arial"/>
          <w:b w:val="0"/>
          <w:color w:val="auto"/>
          <w:szCs w:val="24"/>
          <w:u w:val="none"/>
        </w:rPr>
        <w:t xml:space="preserve">      </w:t>
      </w:r>
      <w:r w:rsidRPr="00CB7EDE">
        <w:rPr>
          <w:rFonts w:ascii="Arial" w:eastAsiaTheme="minorHAnsi" w:hAnsi="Arial" w:cs="Arial"/>
          <w:bCs/>
          <w:color w:val="auto"/>
          <w:szCs w:val="24"/>
          <w:u w:val="none"/>
        </w:rPr>
        <w:t xml:space="preserve">Phase </w:t>
      </w:r>
      <w:r w:rsidR="00DE1FC6">
        <w:rPr>
          <w:rFonts w:ascii="Arial" w:eastAsiaTheme="minorHAnsi" w:hAnsi="Arial" w:cs="Arial"/>
          <w:bCs/>
          <w:color w:val="auto"/>
          <w:szCs w:val="24"/>
          <w:u w:val="none"/>
        </w:rPr>
        <w:t>8</w:t>
      </w:r>
      <w:r w:rsidR="007F7A17">
        <w:rPr>
          <w:rFonts w:ascii="Arial" w:eastAsiaTheme="minorHAnsi" w:hAnsi="Arial" w:cs="Arial"/>
          <w:bCs/>
          <w:color w:val="auto"/>
          <w:szCs w:val="24"/>
          <w:u w:val="none"/>
        </w:rPr>
        <w:t xml:space="preserve"> </w:t>
      </w:r>
      <w:r w:rsidRPr="00CB7EDE">
        <w:rPr>
          <w:rFonts w:ascii="Arial" w:eastAsiaTheme="minorHAnsi" w:hAnsi="Arial" w:cs="Arial"/>
          <w:bCs/>
          <w:color w:val="auto"/>
          <w:szCs w:val="24"/>
          <w:u w:val="none"/>
        </w:rPr>
        <w:t>:</w:t>
      </w:r>
      <w:r w:rsidRPr="00CB7EDE">
        <w:rPr>
          <w:rFonts w:ascii="Arial" w:eastAsiaTheme="minorHAnsi" w:hAnsi="Arial" w:cs="Arial"/>
          <w:b w:val="0"/>
          <w:color w:val="auto"/>
          <w:szCs w:val="24"/>
          <w:u w:val="none"/>
        </w:rPr>
        <w:t xml:space="preserve"> </w:t>
      </w:r>
      <w:r w:rsidR="00B26DA1" w:rsidRPr="00CB7EDE">
        <w:rPr>
          <w:rFonts w:ascii="Arial" w:eastAsiaTheme="minorHAnsi" w:hAnsi="Arial" w:cs="Arial"/>
          <w:b w:val="0"/>
          <w:color w:val="auto"/>
          <w:szCs w:val="24"/>
          <w:u w:val="none"/>
        </w:rPr>
        <w:t>Service qui affiche la liste des vidéos favorites enregistrées.</w:t>
      </w:r>
    </w:p>
    <w:p w14:paraId="08C8EC07" w14:textId="394EE4D2" w:rsidR="006F521C" w:rsidRPr="00CB7EDE" w:rsidRDefault="006F521C" w:rsidP="004F7A6A">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color w:val="auto"/>
          <w:szCs w:val="24"/>
          <w:u w:val="none"/>
        </w:rPr>
      </w:pPr>
      <w:r>
        <w:rPr>
          <w:rFonts w:ascii="Arial" w:eastAsiaTheme="minorHAnsi" w:hAnsi="Arial" w:cs="Arial"/>
          <w:bCs/>
          <w:color w:val="auto"/>
          <w:szCs w:val="24"/>
          <w:u w:val="none"/>
        </w:rPr>
        <w:t xml:space="preserve">      </w:t>
      </w:r>
      <w:r w:rsidRPr="00CB7EDE">
        <w:rPr>
          <w:rFonts w:ascii="Arial" w:eastAsiaTheme="minorHAnsi" w:hAnsi="Arial" w:cs="Arial"/>
          <w:bCs/>
          <w:color w:val="auto"/>
          <w:szCs w:val="24"/>
          <w:u w:val="none"/>
        </w:rPr>
        <w:t xml:space="preserve">Phase </w:t>
      </w:r>
      <w:r>
        <w:rPr>
          <w:rFonts w:ascii="Arial" w:eastAsiaTheme="minorHAnsi" w:hAnsi="Arial" w:cs="Arial"/>
          <w:bCs/>
          <w:color w:val="auto"/>
          <w:szCs w:val="24"/>
          <w:u w:val="none"/>
        </w:rPr>
        <w:t xml:space="preserve">9 </w:t>
      </w:r>
      <w:r w:rsidRPr="00CB7EDE">
        <w:rPr>
          <w:rFonts w:ascii="Arial" w:eastAsiaTheme="minorHAnsi" w:hAnsi="Arial" w:cs="Arial"/>
          <w:bCs/>
          <w:color w:val="auto"/>
          <w:szCs w:val="24"/>
          <w:u w:val="none"/>
        </w:rPr>
        <w:t>:</w:t>
      </w:r>
      <w:r w:rsidRPr="00CB7EDE">
        <w:rPr>
          <w:rFonts w:ascii="Arial" w:eastAsiaTheme="minorHAnsi" w:hAnsi="Arial" w:cs="Arial"/>
          <w:b w:val="0"/>
          <w:color w:val="auto"/>
          <w:szCs w:val="24"/>
          <w:u w:val="none"/>
        </w:rPr>
        <w:t xml:space="preserve"> Service qui affiche </w:t>
      </w:r>
      <w:r w:rsidRPr="006F521C">
        <w:rPr>
          <w:rFonts w:ascii="Arial" w:eastAsiaTheme="minorHAnsi" w:hAnsi="Arial" w:cs="Arial"/>
          <w:b w:val="0"/>
          <w:color w:val="auto"/>
          <w:szCs w:val="24"/>
          <w:u w:val="none"/>
        </w:rPr>
        <w:t>le détail d'une vidéo préférée</w:t>
      </w:r>
      <w:r w:rsidRPr="00CB7EDE">
        <w:rPr>
          <w:rFonts w:ascii="Arial" w:eastAsiaTheme="minorHAnsi" w:hAnsi="Arial" w:cs="Arial"/>
          <w:b w:val="0"/>
          <w:color w:val="auto"/>
          <w:szCs w:val="24"/>
          <w:u w:val="none"/>
        </w:rPr>
        <w:t>.</w:t>
      </w:r>
    </w:p>
    <w:p w14:paraId="68F5C2A2" w14:textId="64B13348" w:rsidR="00B26DA1" w:rsidRPr="00CB7EDE" w:rsidRDefault="00FF5746" w:rsidP="004F7A6A">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hAnsi="Arial" w:cs="Arial"/>
          <w:b w:val="0"/>
          <w:bCs/>
          <w:szCs w:val="24"/>
          <w:u w:val="none"/>
        </w:rPr>
      </w:pPr>
      <w:r w:rsidRPr="00CB7EDE">
        <w:rPr>
          <w:rFonts w:ascii="Arial" w:eastAsiaTheme="minorHAnsi" w:hAnsi="Arial" w:cs="Arial"/>
          <w:b w:val="0"/>
          <w:color w:val="auto"/>
          <w:szCs w:val="24"/>
          <w:u w:val="none"/>
        </w:rPr>
        <w:t xml:space="preserve">      </w:t>
      </w:r>
      <w:r w:rsidRPr="00CB7EDE">
        <w:rPr>
          <w:rFonts w:ascii="Arial" w:eastAsiaTheme="minorHAnsi" w:hAnsi="Arial" w:cs="Arial"/>
          <w:bCs/>
          <w:color w:val="auto"/>
          <w:szCs w:val="24"/>
          <w:u w:val="none"/>
        </w:rPr>
        <w:t xml:space="preserve">Phase </w:t>
      </w:r>
      <w:r w:rsidR="006F521C">
        <w:rPr>
          <w:rFonts w:ascii="Arial" w:eastAsiaTheme="minorHAnsi" w:hAnsi="Arial" w:cs="Arial"/>
          <w:bCs/>
          <w:color w:val="auto"/>
          <w:szCs w:val="24"/>
          <w:u w:val="none"/>
        </w:rPr>
        <w:t>10</w:t>
      </w:r>
      <w:r w:rsidRPr="00CB7EDE">
        <w:rPr>
          <w:rFonts w:ascii="Arial" w:eastAsiaTheme="minorHAnsi" w:hAnsi="Arial" w:cs="Arial"/>
          <w:bCs/>
          <w:color w:val="auto"/>
          <w:szCs w:val="24"/>
          <w:u w:val="none"/>
        </w:rPr>
        <w:t> :</w:t>
      </w:r>
      <w:r w:rsidRPr="00CB7EDE">
        <w:rPr>
          <w:rFonts w:ascii="Arial" w:eastAsiaTheme="minorHAnsi" w:hAnsi="Arial" w:cs="Arial"/>
          <w:b w:val="0"/>
          <w:color w:val="auto"/>
          <w:szCs w:val="24"/>
          <w:u w:val="none"/>
        </w:rPr>
        <w:t xml:space="preserve"> </w:t>
      </w:r>
      <w:r w:rsidR="00B26DA1" w:rsidRPr="00CB7EDE">
        <w:rPr>
          <w:rFonts w:ascii="Arial" w:hAnsi="Arial" w:cs="Arial"/>
          <w:b w:val="0"/>
          <w:bCs/>
          <w:szCs w:val="24"/>
          <w:u w:val="none"/>
        </w:rPr>
        <w:t>Service de déconnexion de l’application.</w:t>
      </w:r>
    </w:p>
    <w:p w14:paraId="3738ADF3" w14:textId="690A4D86" w:rsidR="00B26DA1" w:rsidRPr="00CB7EDE" w:rsidRDefault="00FF5746" w:rsidP="004F7A6A">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hAnsi="Arial" w:cs="Arial"/>
          <w:b w:val="0"/>
          <w:bCs/>
          <w:szCs w:val="24"/>
          <w:u w:val="none"/>
        </w:rPr>
      </w:pPr>
      <w:r w:rsidRPr="00CB7EDE">
        <w:rPr>
          <w:rFonts w:ascii="Arial" w:eastAsiaTheme="minorHAnsi" w:hAnsi="Arial" w:cs="Arial"/>
          <w:b w:val="0"/>
          <w:color w:val="auto"/>
          <w:szCs w:val="24"/>
          <w:u w:val="none"/>
        </w:rPr>
        <w:t xml:space="preserve">      </w:t>
      </w:r>
      <w:r w:rsidRPr="00CB7EDE">
        <w:rPr>
          <w:rFonts w:ascii="Arial" w:eastAsiaTheme="minorHAnsi" w:hAnsi="Arial" w:cs="Arial"/>
          <w:bCs/>
          <w:color w:val="auto"/>
          <w:szCs w:val="24"/>
          <w:u w:val="none"/>
        </w:rPr>
        <w:t xml:space="preserve">Phase </w:t>
      </w:r>
      <w:r w:rsidR="006F521C">
        <w:rPr>
          <w:rFonts w:ascii="Arial" w:eastAsiaTheme="minorHAnsi" w:hAnsi="Arial" w:cs="Arial"/>
          <w:bCs/>
          <w:color w:val="auto"/>
          <w:szCs w:val="24"/>
          <w:u w:val="none"/>
        </w:rPr>
        <w:t>11</w:t>
      </w:r>
      <w:r w:rsidR="00CB7EDE" w:rsidRPr="00CB7EDE">
        <w:rPr>
          <w:rFonts w:ascii="Arial" w:eastAsiaTheme="minorHAnsi" w:hAnsi="Arial" w:cs="Arial"/>
          <w:bCs/>
          <w:color w:val="auto"/>
          <w:szCs w:val="24"/>
          <w:u w:val="none"/>
        </w:rPr>
        <w:t xml:space="preserve"> :</w:t>
      </w:r>
      <w:r w:rsidR="00CB7EDE" w:rsidRPr="00CB7EDE">
        <w:rPr>
          <w:rFonts w:ascii="Arial" w:eastAsiaTheme="minorHAnsi" w:hAnsi="Arial" w:cs="Arial"/>
          <w:b w:val="0"/>
          <w:color w:val="auto"/>
          <w:szCs w:val="24"/>
          <w:u w:val="none"/>
        </w:rPr>
        <w:t xml:space="preserve"> </w:t>
      </w:r>
      <w:r w:rsidR="00B26DA1" w:rsidRPr="00CB7EDE">
        <w:rPr>
          <w:rFonts w:ascii="Arial" w:hAnsi="Arial" w:cs="Arial"/>
          <w:b w:val="0"/>
          <w:bCs/>
          <w:szCs w:val="24"/>
          <w:u w:val="none"/>
        </w:rPr>
        <w:t>Service d'aide de l’application.</w:t>
      </w:r>
    </w:p>
    <w:p w14:paraId="147608BD" w14:textId="633A89E1" w:rsidR="00B26DA1" w:rsidRDefault="00CB7EDE" w:rsidP="004F7A6A">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hAnsi="Arial" w:cs="Arial"/>
          <w:b w:val="0"/>
          <w:bCs/>
          <w:u w:val="none"/>
        </w:rPr>
      </w:pPr>
      <w:r>
        <w:rPr>
          <w:rFonts w:ascii="Arial" w:hAnsi="Arial" w:cs="Arial"/>
          <w:b w:val="0"/>
          <w:bCs/>
          <w:u w:val="none"/>
        </w:rPr>
        <w:t xml:space="preserve">      </w:t>
      </w:r>
      <w:r w:rsidRPr="00CB7EDE">
        <w:rPr>
          <w:rFonts w:ascii="Arial" w:eastAsiaTheme="minorHAnsi" w:hAnsi="Arial" w:cs="Arial"/>
          <w:bCs/>
          <w:color w:val="auto"/>
          <w:szCs w:val="24"/>
          <w:u w:val="none"/>
        </w:rPr>
        <w:t xml:space="preserve">Phase </w:t>
      </w:r>
      <w:r w:rsidR="006F521C">
        <w:rPr>
          <w:rFonts w:ascii="Arial" w:eastAsiaTheme="minorHAnsi" w:hAnsi="Arial" w:cs="Arial"/>
          <w:bCs/>
          <w:color w:val="auto"/>
          <w:szCs w:val="24"/>
          <w:u w:val="none"/>
        </w:rPr>
        <w:t>12</w:t>
      </w:r>
      <w:r w:rsidRPr="00CB7EDE">
        <w:rPr>
          <w:rFonts w:ascii="Arial" w:eastAsiaTheme="minorHAnsi" w:hAnsi="Arial" w:cs="Arial"/>
          <w:bCs/>
          <w:color w:val="auto"/>
          <w:szCs w:val="24"/>
          <w:u w:val="none"/>
        </w:rPr>
        <w:t xml:space="preserve"> :</w:t>
      </w:r>
      <w:r w:rsidRPr="00CB7EDE">
        <w:rPr>
          <w:rFonts w:ascii="Arial" w:eastAsiaTheme="minorHAnsi" w:hAnsi="Arial" w:cs="Arial"/>
          <w:b w:val="0"/>
          <w:color w:val="auto"/>
          <w:szCs w:val="24"/>
          <w:u w:val="none"/>
        </w:rPr>
        <w:t xml:space="preserve"> </w:t>
      </w:r>
      <w:r w:rsidR="00B26DA1" w:rsidRPr="0062229C">
        <w:rPr>
          <w:rFonts w:ascii="Arial" w:hAnsi="Arial" w:cs="Arial"/>
          <w:b w:val="0"/>
          <w:bCs/>
          <w:u w:val="none"/>
        </w:rPr>
        <w:t>Service des personnes à contacter</w:t>
      </w:r>
    </w:p>
    <w:p w14:paraId="595761E5" w14:textId="0853663C" w:rsidR="00E91DE8" w:rsidRDefault="00E91DE8" w:rsidP="00CB7EDE">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hAnsi="Arial" w:cs="Arial"/>
          <w:b w:val="0"/>
          <w:bCs/>
          <w:u w:val="none"/>
        </w:rPr>
      </w:pPr>
    </w:p>
    <w:p w14:paraId="06563EF3" w14:textId="0F81B0C5" w:rsidR="00E91DE8" w:rsidRPr="00C15E1D" w:rsidRDefault="00C15E1D" w:rsidP="00CB7EDE">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hAnsi="Arial" w:cs="Arial"/>
          <w:sz w:val="28"/>
          <w:szCs w:val="28"/>
        </w:rPr>
      </w:pPr>
      <w:r w:rsidRPr="00C15E1D">
        <w:rPr>
          <w:rFonts w:ascii="Arial" w:hAnsi="Arial" w:cs="Arial"/>
          <w:sz w:val="28"/>
          <w:szCs w:val="28"/>
        </w:rPr>
        <w:t>Technologies à utiliser</w:t>
      </w:r>
    </w:p>
    <w:p w14:paraId="181BAD40" w14:textId="77777777" w:rsidR="00C15E1D" w:rsidRDefault="00C15E1D" w:rsidP="00CB7EDE">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hAnsi="Arial" w:cs="Arial"/>
          <w:b w:val="0"/>
          <w:bCs/>
          <w:u w:val="none"/>
        </w:rPr>
      </w:pPr>
    </w:p>
    <w:p w14:paraId="7884FEE4" w14:textId="578544D8" w:rsidR="00E91DE8" w:rsidRDefault="00E91DE8" w:rsidP="00CB7EDE">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hAnsi="Arial" w:cs="Arial"/>
          <w:b w:val="0"/>
          <w:bCs/>
          <w:u w:val="none"/>
        </w:rPr>
      </w:pPr>
      <w:r w:rsidRPr="00E91DE8">
        <w:rPr>
          <w:rFonts w:ascii="Arial" w:hAnsi="Arial" w:cs="Arial"/>
          <w:u w:val="none"/>
        </w:rPr>
        <w:t>WampServer</w:t>
      </w:r>
      <w:r>
        <w:rPr>
          <w:rFonts w:ascii="Arial" w:hAnsi="Arial" w:cs="Arial"/>
          <w:b w:val="0"/>
          <w:bCs/>
          <w:u w:val="none"/>
        </w:rPr>
        <w:t xml:space="preserve"> : </w:t>
      </w:r>
      <w:r w:rsidRPr="00E91DE8">
        <w:rPr>
          <w:rFonts w:ascii="Arial" w:hAnsi="Arial" w:cs="Arial"/>
          <w:b w:val="0"/>
          <w:bCs/>
          <w:u w:val="none"/>
        </w:rPr>
        <w:t xml:space="preserve">plate-forme de développement Web sous Windows pour des applications Web dynamiques à l’aide du serveur Apache2, du langage de scripts </w:t>
      </w:r>
      <w:r w:rsidRPr="00E91DE8">
        <w:rPr>
          <w:rFonts w:ascii="Arial" w:hAnsi="Arial" w:cs="Arial"/>
          <w:color w:val="4F81BD" w:themeColor="accent1"/>
          <w:u w:val="none"/>
        </w:rPr>
        <w:t>PHP</w:t>
      </w:r>
      <w:r w:rsidRPr="00E91DE8">
        <w:rPr>
          <w:rFonts w:ascii="Arial" w:hAnsi="Arial" w:cs="Arial"/>
          <w:b w:val="0"/>
          <w:bCs/>
          <w:color w:val="1F497D" w:themeColor="text2"/>
          <w:u w:val="none"/>
        </w:rPr>
        <w:t xml:space="preserve"> </w:t>
      </w:r>
      <w:r w:rsidRPr="00E91DE8">
        <w:rPr>
          <w:rFonts w:ascii="Arial" w:hAnsi="Arial" w:cs="Arial"/>
          <w:b w:val="0"/>
          <w:bCs/>
          <w:u w:val="none"/>
        </w:rPr>
        <w:t>et d’une base de données MySQL. Il possède également PHPMyAdmin pour gérer plus facilement vos bases de données.</w:t>
      </w:r>
    </w:p>
    <w:p w14:paraId="2EB1EA71" w14:textId="7A7BB3A9" w:rsidR="00E91DE8" w:rsidRDefault="00E91DE8" w:rsidP="00CB7EDE">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hAnsi="Arial" w:cs="Arial"/>
          <w:b w:val="0"/>
          <w:bCs/>
          <w:u w:val="none"/>
        </w:rPr>
      </w:pPr>
    </w:p>
    <w:p w14:paraId="76A84697" w14:textId="75E8C5FF" w:rsidR="00E91DE8" w:rsidRDefault="00E91DE8" w:rsidP="00CB7EDE">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hAnsi="Arial" w:cs="Arial"/>
          <w:u w:val="none"/>
        </w:rPr>
      </w:pPr>
      <w:r w:rsidRPr="00E91DE8">
        <w:rPr>
          <w:rFonts w:ascii="Arial" w:hAnsi="Arial" w:cs="Arial"/>
          <w:u w:val="none"/>
        </w:rPr>
        <w:t>Symfony 5</w:t>
      </w:r>
      <w:r w:rsidRPr="00E91DE8">
        <w:rPr>
          <w:rFonts w:ascii="Arial" w:hAnsi="Arial" w:cs="Arial"/>
          <w:b w:val="0"/>
          <w:bCs/>
          <w:u w:val="none"/>
        </w:rPr>
        <w:t xml:space="preserve"> : </w:t>
      </w:r>
      <w:r w:rsidRPr="00C15E1D">
        <w:rPr>
          <w:rFonts w:ascii="Arial" w:hAnsi="Arial" w:cs="Arial"/>
          <w:b w:val="0"/>
          <w:bCs/>
          <w:u w:val="none"/>
        </w:rPr>
        <w:t>ensemble de composants</w:t>
      </w:r>
      <w:r w:rsidRPr="00E91DE8">
        <w:rPr>
          <w:rFonts w:ascii="Arial" w:hAnsi="Arial" w:cs="Arial"/>
          <w:u w:val="none"/>
        </w:rPr>
        <w:t xml:space="preserve"> </w:t>
      </w:r>
      <w:r w:rsidRPr="00E91DE8">
        <w:rPr>
          <w:rFonts w:ascii="Arial" w:hAnsi="Arial" w:cs="Arial"/>
          <w:color w:val="548DD4" w:themeColor="text2" w:themeTint="99"/>
          <w:u w:val="none"/>
        </w:rPr>
        <w:t>PHP</w:t>
      </w:r>
      <w:r w:rsidRPr="00E91DE8">
        <w:rPr>
          <w:rFonts w:ascii="Arial" w:hAnsi="Arial" w:cs="Arial"/>
          <w:color w:val="1F497D" w:themeColor="text2"/>
          <w:u w:val="none"/>
        </w:rPr>
        <w:t xml:space="preserve"> </w:t>
      </w:r>
      <w:r w:rsidRPr="00C15E1D">
        <w:rPr>
          <w:rFonts w:ascii="Arial" w:hAnsi="Arial" w:cs="Arial"/>
          <w:b w:val="0"/>
          <w:bCs/>
          <w:u w:val="none"/>
        </w:rPr>
        <w:t>ainsi qu'un</w:t>
      </w:r>
      <w:r w:rsidRPr="00E91DE8">
        <w:rPr>
          <w:rFonts w:ascii="Arial" w:hAnsi="Arial" w:cs="Arial"/>
          <w:u w:val="none"/>
        </w:rPr>
        <w:t xml:space="preserve"> </w:t>
      </w:r>
      <w:hyperlink r:id="rId8" w:tooltip="Framework" w:history="1">
        <w:proofErr w:type="spellStart"/>
        <w:r w:rsidRPr="00E91DE8">
          <w:rPr>
            <w:rStyle w:val="Lienhypertexte"/>
            <w:rFonts w:ascii="Arial" w:hAnsi="Arial" w:cs="Arial"/>
            <w:color w:val="4F81BD" w:themeColor="accent1"/>
            <w:u w:val="none"/>
          </w:rPr>
          <w:t>framework</w:t>
        </w:r>
        <w:proofErr w:type="spellEnd"/>
      </w:hyperlink>
      <w:r w:rsidRPr="00E91DE8">
        <w:rPr>
          <w:rFonts w:ascii="Arial" w:hAnsi="Arial" w:cs="Arial"/>
          <w:color w:val="4F81BD" w:themeColor="accent1"/>
          <w:u w:val="none"/>
        </w:rPr>
        <w:t xml:space="preserve"> </w:t>
      </w:r>
      <w:hyperlink r:id="rId9" w:tooltip="Modèle-vue-contrôleur" w:history="1">
        <w:r w:rsidRPr="00E91DE8">
          <w:rPr>
            <w:rStyle w:val="Lienhypertexte"/>
            <w:rFonts w:ascii="Arial" w:hAnsi="Arial" w:cs="Arial"/>
            <w:color w:val="4F81BD" w:themeColor="accent1"/>
            <w:u w:val="none"/>
          </w:rPr>
          <w:t>MVC</w:t>
        </w:r>
      </w:hyperlink>
      <w:r w:rsidRPr="00E91DE8">
        <w:rPr>
          <w:rFonts w:ascii="Arial" w:hAnsi="Arial" w:cs="Arial"/>
          <w:color w:val="4F81BD" w:themeColor="accent1"/>
          <w:u w:val="none"/>
        </w:rPr>
        <w:t xml:space="preserve"> </w:t>
      </w:r>
      <w:hyperlink r:id="rId10" w:tooltip="Logiciel libre" w:history="1">
        <w:r w:rsidRPr="00E91DE8">
          <w:rPr>
            <w:rStyle w:val="Lienhypertexte"/>
            <w:rFonts w:ascii="Arial" w:hAnsi="Arial" w:cs="Arial"/>
            <w:color w:val="4F81BD" w:themeColor="accent1"/>
            <w:u w:val="none"/>
          </w:rPr>
          <w:t>libre</w:t>
        </w:r>
      </w:hyperlink>
      <w:r w:rsidRPr="00E91DE8">
        <w:rPr>
          <w:rFonts w:ascii="Arial" w:hAnsi="Arial" w:cs="Arial"/>
          <w:color w:val="17365D" w:themeColor="text2" w:themeShade="BF"/>
          <w:u w:val="none"/>
        </w:rPr>
        <w:t xml:space="preserve"> </w:t>
      </w:r>
      <w:r w:rsidRPr="00C15E1D">
        <w:rPr>
          <w:rFonts w:ascii="Arial" w:hAnsi="Arial" w:cs="Arial"/>
          <w:b w:val="0"/>
          <w:bCs/>
          <w:u w:val="none"/>
        </w:rPr>
        <w:t>écrit en</w:t>
      </w:r>
      <w:r w:rsidRPr="00E91DE8">
        <w:rPr>
          <w:rFonts w:ascii="Arial" w:hAnsi="Arial" w:cs="Arial"/>
          <w:u w:val="none"/>
        </w:rPr>
        <w:t xml:space="preserve"> </w:t>
      </w:r>
      <w:hyperlink r:id="rId11" w:tooltip="PHP" w:history="1">
        <w:r w:rsidRPr="00E91DE8">
          <w:rPr>
            <w:rStyle w:val="Lienhypertexte"/>
            <w:rFonts w:ascii="Arial" w:hAnsi="Arial" w:cs="Arial"/>
            <w:color w:val="4F81BD" w:themeColor="accent1"/>
            <w:u w:val="none"/>
          </w:rPr>
          <w:t>PHP</w:t>
        </w:r>
      </w:hyperlink>
      <w:r w:rsidRPr="00E91DE8">
        <w:rPr>
          <w:rFonts w:ascii="Arial" w:hAnsi="Arial" w:cs="Arial"/>
          <w:u w:val="none"/>
        </w:rPr>
        <w:t xml:space="preserve">. </w:t>
      </w:r>
      <w:r w:rsidRPr="00C15E1D">
        <w:rPr>
          <w:rFonts w:ascii="Arial" w:hAnsi="Arial" w:cs="Arial"/>
          <w:b w:val="0"/>
          <w:bCs/>
          <w:u w:val="none"/>
        </w:rPr>
        <w:t>Il fournit des fonctionnalités modulables et adaptables qui permettent de faciliter et d’accélérer le développement d'un</w:t>
      </w:r>
      <w:r w:rsidRPr="00E91DE8">
        <w:rPr>
          <w:rFonts w:ascii="Arial" w:hAnsi="Arial" w:cs="Arial"/>
          <w:color w:val="4F81BD" w:themeColor="accent1"/>
          <w:u w:val="none"/>
        </w:rPr>
        <w:t xml:space="preserve"> </w:t>
      </w:r>
      <w:hyperlink r:id="rId12" w:tooltip="Site web" w:history="1">
        <w:r w:rsidRPr="00E91DE8">
          <w:rPr>
            <w:rStyle w:val="Lienhypertexte"/>
            <w:rFonts w:ascii="Arial" w:hAnsi="Arial" w:cs="Arial"/>
            <w:color w:val="4F81BD" w:themeColor="accent1"/>
            <w:u w:val="none"/>
          </w:rPr>
          <w:t>site web</w:t>
        </w:r>
      </w:hyperlink>
      <w:r w:rsidRPr="00E91DE8">
        <w:rPr>
          <w:rFonts w:ascii="Arial" w:hAnsi="Arial" w:cs="Arial"/>
          <w:u w:val="none"/>
        </w:rPr>
        <w:t>.</w:t>
      </w:r>
    </w:p>
    <w:p w14:paraId="7E00CBE2" w14:textId="7F9A8DDD" w:rsidR="00E91DE8" w:rsidRDefault="00E91DE8" w:rsidP="00CB7EDE">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hAnsi="Arial" w:cs="Arial"/>
          <w:u w:val="none"/>
        </w:rPr>
      </w:pPr>
    </w:p>
    <w:p w14:paraId="4311D65B" w14:textId="01B55541" w:rsidR="00E91DE8" w:rsidRPr="00C15E1D" w:rsidRDefault="00E91DE8" w:rsidP="00E91DE8">
      <w:pPr>
        <w:pStyle w:val="Titre2"/>
        <w:rPr>
          <w:rFonts w:ascii="Arial" w:hAnsi="Arial" w:cs="Arial"/>
          <w:color w:val="000000" w:themeColor="text1"/>
          <w:sz w:val="24"/>
          <w:szCs w:val="24"/>
        </w:rPr>
      </w:pPr>
      <w:r w:rsidRPr="00E91DE8">
        <w:rPr>
          <w:rFonts w:ascii="Arial" w:hAnsi="Arial" w:cs="Arial"/>
          <w:b/>
          <w:bCs/>
          <w:color w:val="auto"/>
          <w:sz w:val="24"/>
          <w:szCs w:val="24"/>
        </w:rPr>
        <w:t>Doctrine</w:t>
      </w:r>
      <w:r>
        <w:rPr>
          <w:rFonts w:ascii="Arial" w:hAnsi="Arial" w:cs="Arial"/>
          <w:b/>
          <w:bCs/>
          <w:color w:val="auto"/>
          <w:sz w:val="24"/>
          <w:szCs w:val="24"/>
        </w:rPr>
        <w:t>:</w:t>
      </w:r>
      <w:r w:rsidR="00C15E1D">
        <w:rPr>
          <w:rFonts w:ascii="Arial" w:hAnsi="Arial" w:cs="Arial"/>
          <w:b/>
          <w:bCs/>
          <w:color w:val="auto"/>
          <w:sz w:val="24"/>
          <w:szCs w:val="24"/>
        </w:rPr>
        <w:t xml:space="preserve"> </w:t>
      </w:r>
      <w:r w:rsidR="00C15E1D" w:rsidRPr="00C15E1D">
        <w:rPr>
          <w:b/>
          <w:bCs/>
          <w:color w:val="000000" w:themeColor="text1"/>
        </w:rPr>
        <w:t>ORM</w:t>
      </w:r>
      <w:r w:rsidR="00C15E1D">
        <w:rPr>
          <w:rFonts w:ascii="Arial" w:hAnsi="Arial" w:cs="Arial"/>
          <w:b/>
          <w:bCs/>
          <w:color w:val="auto"/>
          <w:sz w:val="24"/>
          <w:szCs w:val="24"/>
        </w:rPr>
        <w:t xml:space="preserve"> </w:t>
      </w:r>
      <w:r w:rsidR="00C15E1D" w:rsidRPr="00C15E1D">
        <w:rPr>
          <w:rFonts w:ascii="Arial" w:hAnsi="Arial" w:cs="Arial"/>
          <w:b/>
          <w:bCs/>
          <w:color w:val="auto"/>
          <w:sz w:val="24"/>
          <w:szCs w:val="24"/>
        </w:rPr>
        <w:t>(</w:t>
      </w:r>
      <w:proofErr w:type="spellStart"/>
      <w:r w:rsidR="00C15E1D" w:rsidRPr="00C15E1D">
        <w:rPr>
          <w:rFonts w:ascii="Arial" w:hAnsi="Arial" w:cs="Arial"/>
          <w:color w:val="auto"/>
          <w:sz w:val="24"/>
          <w:szCs w:val="24"/>
        </w:rPr>
        <w:t>modèle</w:t>
      </w:r>
      <w:proofErr w:type="spellEnd"/>
      <w:r w:rsidR="00C15E1D" w:rsidRPr="00C15E1D">
        <w:rPr>
          <w:rFonts w:ascii="Arial" w:hAnsi="Arial" w:cs="Arial"/>
          <w:color w:val="auto"/>
          <w:sz w:val="24"/>
          <w:szCs w:val="24"/>
        </w:rPr>
        <w:t xml:space="preserve"> de </w:t>
      </w:r>
      <w:proofErr w:type="spellStart"/>
      <w:r w:rsidR="00C15E1D" w:rsidRPr="00C15E1D">
        <w:rPr>
          <w:rFonts w:ascii="Arial" w:hAnsi="Arial" w:cs="Arial"/>
          <w:color w:val="auto"/>
          <w:sz w:val="24"/>
          <w:szCs w:val="24"/>
        </w:rPr>
        <w:t>données</w:t>
      </w:r>
      <w:proofErr w:type="spellEnd"/>
      <w:r w:rsidR="00C15E1D" w:rsidRPr="00C15E1D">
        <w:rPr>
          <w:rFonts w:ascii="Arial" w:hAnsi="Arial" w:cs="Arial"/>
          <w:color w:val="auto"/>
          <w:sz w:val="24"/>
          <w:szCs w:val="24"/>
        </w:rPr>
        <w:t xml:space="preserve"> </w:t>
      </w:r>
      <w:proofErr w:type="spellStart"/>
      <w:r w:rsidR="00C15E1D" w:rsidRPr="00C15E1D">
        <w:rPr>
          <w:rFonts w:ascii="Arial" w:hAnsi="Arial" w:cs="Arial"/>
          <w:color w:val="auto"/>
          <w:sz w:val="24"/>
          <w:szCs w:val="24"/>
        </w:rPr>
        <w:t>relationnelles</w:t>
      </w:r>
      <w:proofErr w:type="spellEnd"/>
      <w:r w:rsidR="00C15E1D" w:rsidRPr="00C15E1D">
        <w:rPr>
          <w:rFonts w:ascii="Arial" w:hAnsi="Arial" w:cs="Arial"/>
          <w:color w:val="auto"/>
          <w:sz w:val="24"/>
          <w:szCs w:val="24"/>
        </w:rPr>
        <w:t xml:space="preserve">). </w:t>
      </w:r>
      <w:proofErr w:type="spellStart"/>
      <w:r w:rsidR="00C15E1D" w:rsidRPr="00C15E1D">
        <w:rPr>
          <w:rFonts w:ascii="Arial" w:hAnsi="Arial" w:cs="Arial"/>
          <w:color w:val="auto"/>
          <w:sz w:val="24"/>
          <w:szCs w:val="24"/>
        </w:rPr>
        <w:t>Clase</w:t>
      </w:r>
      <w:proofErr w:type="spellEnd"/>
      <w:r w:rsidR="00C15E1D" w:rsidRPr="00C15E1D">
        <w:rPr>
          <w:rFonts w:ascii="Arial" w:hAnsi="Arial" w:cs="Arial"/>
          <w:color w:val="000000" w:themeColor="text1"/>
          <w:sz w:val="24"/>
          <w:szCs w:val="24"/>
        </w:rPr>
        <w:t xml:space="preserve"> (</w:t>
      </w:r>
      <w:proofErr w:type="spellStart"/>
      <w:r w:rsidR="00C15E1D" w:rsidRPr="00C15E1D">
        <w:rPr>
          <w:rFonts w:ascii="Arial" w:hAnsi="Arial" w:cs="Arial"/>
          <w:color w:val="000000" w:themeColor="text1"/>
          <w:sz w:val="24"/>
          <w:szCs w:val="24"/>
        </w:rPr>
        <w:t>ou</w:t>
      </w:r>
      <w:proofErr w:type="spellEnd"/>
      <w:r w:rsidR="00C15E1D" w:rsidRPr="00C15E1D">
        <w:rPr>
          <w:rFonts w:ascii="Arial" w:hAnsi="Arial" w:cs="Arial"/>
          <w:color w:val="000000" w:themeColor="text1"/>
          <w:sz w:val="24"/>
          <w:szCs w:val="24"/>
        </w:rPr>
        <w:t xml:space="preserve"> bien plus </w:t>
      </w:r>
      <w:proofErr w:type="spellStart"/>
      <w:r w:rsidR="00C15E1D" w:rsidRPr="00C15E1D">
        <w:rPr>
          <w:rFonts w:ascii="Arial" w:hAnsi="Arial" w:cs="Arial"/>
          <w:color w:val="000000" w:themeColor="text1"/>
          <w:sz w:val="24"/>
          <w:szCs w:val="24"/>
        </w:rPr>
        <w:t>souvent</w:t>
      </w:r>
      <w:proofErr w:type="spellEnd"/>
      <w:r w:rsidR="00C15E1D" w:rsidRPr="00C15E1D">
        <w:rPr>
          <w:rFonts w:ascii="Arial" w:hAnsi="Arial" w:cs="Arial"/>
          <w:color w:val="000000" w:themeColor="text1"/>
          <w:sz w:val="24"/>
          <w:szCs w:val="24"/>
        </w:rPr>
        <w:t xml:space="preserve"> un ensemble de classes) </w:t>
      </w:r>
      <w:proofErr w:type="spellStart"/>
      <w:r w:rsidR="00C15E1D" w:rsidRPr="00C15E1D">
        <w:rPr>
          <w:rFonts w:ascii="Arial" w:hAnsi="Arial" w:cs="Arial"/>
          <w:color w:val="000000" w:themeColor="text1"/>
          <w:sz w:val="24"/>
          <w:szCs w:val="24"/>
        </w:rPr>
        <w:t>visant</w:t>
      </w:r>
      <w:proofErr w:type="spellEnd"/>
      <w:r w:rsidR="00C15E1D" w:rsidRPr="00C15E1D">
        <w:rPr>
          <w:rFonts w:ascii="Arial" w:hAnsi="Arial" w:cs="Arial"/>
          <w:color w:val="000000" w:themeColor="text1"/>
          <w:sz w:val="24"/>
          <w:szCs w:val="24"/>
        </w:rPr>
        <w:t xml:space="preserve"> à </w:t>
      </w:r>
      <w:proofErr w:type="spellStart"/>
      <w:r w:rsidR="00C15E1D" w:rsidRPr="00C15E1D">
        <w:rPr>
          <w:rFonts w:ascii="Arial" w:hAnsi="Arial" w:cs="Arial"/>
          <w:color w:val="000000" w:themeColor="text1"/>
          <w:sz w:val="24"/>
          <w:szCs w:val="24"/>
        </w:rPr>
        <w:t>ce</w:t>
      </w:r>
      <w:proofErr w:type="spellEnd"/>
      <w:r w:rsidR="00C15E1D" w:rsidRPr="00C15E1D">
        <w:rPr>
          <w:rFonts w:ascii="Arial" w:hAnsi="Arial" w:cs="Arial"/>
          <w:color w:val="000000" w:themeColor="text1"/>
          <w:sz w:val="24"/>
          <w:szCs w:val="24"/>
        </w:rPr>
        <w:t xml:space="preserve"> que </w:t>
      </w:r>
      <w:proofErr w:type="spellStart"/>
      <w:r w:rsidR="00C15E1D" w:rsidRPr="00C15E1D">
        <w:rPr>
          <w:rFonts w:ascii="Arial" w:hAnsi="Arial" w:cs="Arial"/>
          <w:color w:val="000000" w:themeColor="text1"/>
          <w:sz w:val="24"/>
          <w:szCs w:val="24"/>
        </w:rPr>
        <w:t>l'utilisateur</w:t>
      </w:r>
      <w:proofErr w:type="spellEnd"/>
      <w:r w:rsidR="00C15E1D" w:rsidRPr="00C15E1D">
        <w:rPr>
          <w:rFonts w:ascii="Arial" w:hAnsi="Arial" w:cs="Arial"/>
          <w:color w:val="000000" w:themeColor="text1"/>
          <w:sz w:val="24"/>
          <w:szCs w:val="24"/>
        </w:rPr>
        <w:t xml:space="preserve"> </w:t>
      </w:r>
      <w:proofErr w:type="spellStart"/>
      <w:r w:rsidR="00C15E1D" w:rsidRPr="00C15E1D">
        <w:rPr>
          <w:rFonts w:ascii="Arial" w:hAnsi="Arial" w:cs="Arial"/>
          <w:color w:val="000000" w:themeColor="text1"/>
          <w:sz w:val="24"/>
          <w:szCs w:val="24"/>
        </w:rPr>
        <w:t>puisse</w:t>
      </w:r>
      <w:proofErr w:type="spellEnd"/>
      <w:r w:rsidR="00C15E1D" w:rsidRPr="00C15E1D">
        <w:rPr>
          <w:rFonts w:ascii="Arial" w:hAnsi="Arial" w:cs="Arial"/>
          <w:color w:val="000000" w:themeColor="text1"/>
          <w:sz w:val="24"/>
          <w:szCs w:val="24"/>
        </w:rPr>
        <w:t xml:space="preserve"> </w:t>
      </w:r>
      <w:proofErr w:type="spellStart"/>
      <w:r w:rsidR="00C15E1D" w:rsidRPr="00C15E1D">
        <w:rPr>
          <w:rFonts w:ascii="Arial" w:hAnsi="Arial" w:cs="Arial"/>
          <w:color w:val="000000" w:themeColor="text1"/>
          <w:sz w:val="24"/>
          <w:szCs w:val="24"/>
        </w:rPr>
        <w:t>manipuler</w:t>
      </w:r>
      <w:proofErr w:type="spellEnd"/>
      <w:r w:rsidR="00C15E1D" w:rsidRPr="00C15E1D">
        <w:rPr>
          <w:rFonts w:ascii="Arial" w:hAnsi="Arial" w:cs="Arial"/>
          <w:color w:val="000000" w:themeColor="text1"/>
          <w:sz w:val="24"/>
          <w:szCs w:val="24"/>
        </w:rPr>
        <w:t xml:space="preserve"> </w:t>
      </w:r>
      <w:proofErr w:type="spellStart"/>
      <w:r w:rsidR="00C15E1D" w:rsidRPr="00C15E1D">
        <w:rPr>
          <w:rFonts w:ascii="Arial" w:hAnsi="Arial" w:cs="Arial"/>
          <w:color w:val="000000" w:themeColor="text1"/>
          <w:sz w:val="24"/>
          <w:szCs w:val="24"/>
        </w:rPr>
        <w:t>ses</w:t>
      </w:r>
      <w:proofErr w:type="spellEnd"/>
      <w:r w:rsidR="00C15E1D" w:rsidRPr="00C15E1D">
        <w:rPr>
          <w:rFonts w:ascii="Arial" w:hAnsi="Arial" w:cs="Arial"/>
          <w:color w:val="000000" w:themeColor="text1"/>
          <w:sz w:val="24"/>
          <w:szCs w:val="24"/>
        </w:rPr>
        <w:t xml:space="preserve"> tables de </w:t>
      </w:r>
      <w:proofErr w:type="spellStart"/>
      <w:r w:rsidR="00C15E1D" w:rsidRPr="00C15E1D">
        <w:rPr>
          <w:rFonts w:ascii="Arial" w:hAnsi="Arial" w:cs="Arial"/>
          <w:color w:val="000000" w:themeColor="text1"/>
          <w:sz w:val="24"/>
          <w:szCs w:val="24"/>
        </w:rPr>
        <w:t>données</w:t>
      </w:r>
      <w:proofErr w:type="spellEnd"/>
      <w:r w:rsidR="00C15E1D" w:rsidRPr="00C15E1D">
        <w:rPr>
          <w:rFonts w:ascii="Arial" w:hAnsi="Arial" w:cs="Arial"/>
          <w:color w:val="000000" w:themeColor="text1"/>
          <w:sz w:val="24"/>
          <w:szCs w:val="24"/>
        </w:rPr>
        <w:t xml:space="preserve"> </w:t>
      </w:r>
      <w:proofErr w:type="spellStart"/>
      <w:r w:rsidR="00C15E1D" w:rsidRPr="00C15E1D">
        <w:rPr>
          <w:rFonts w:ascii="Arial" w:hAnsi="Arial" w:cs="Arial"/>
          <w:color w:val="000000" w:themeColor="text1"/>
          <w:sz w:val="24"/>
          <w:szCs w:val="24"/>
        </w:rPr>
        <w:t>comme</w:t>
      </w:r>
      <w:proofErr w:type="spellEnd"/>
      <w:r w:rsidR="00C15E1D" w:rsidRPr="00C15E1D">
        <w:rPr>
          <w:rFonts w:ascii="Arial" w:hAnsi="Arial" w:cs="Arial"/>
          <w:color w:val="000000" w:themeColor="text1"/>
          <w:sz w:val="24"/>
          <w:szCs w:val="24"/>
        </w:rPr>
        <w:t xml:space="preserve"> </w:t>
      </w:r>
      <w:proofErr w:type="spellStart"/>
      <w:r w:rsidR="00C15E1D" w:rsidRPr="00C15E1D">
        <w:rPr>
          <w:rFonts w:ascii="Arial" w:hAnsi="Arial" w:cs="Arial"/>
          <w:color w:val="000000" w:themeColor="text1"/>
          <w:sz w:val="24"/>
          <w:szCs w:val="24"/>
        </w:rPr>
        <w:t>si</w:t>
      </w:r>
      <w:proofErr w:type="spellEnd"/>
      <w:r w:rsidR="00C15E1D" w:rsidRPr="00C15E1D">
        <w:rPr>
          <w:rFonts w:ascii="Arial" w:hAnsi="Arial" w:cs="Arial"/>
          <w:color w:val="000000" w:themeColor="text1"/>
          <w:sz w:val="24"/>
          <w:szCs w:val="24"/>
        </w:rPr>
        <w:t xml:space="preserve"> </w:t>
      </w:r>
      <w:proofErr w:type="spellStart"/>
      <w:r w:rsidR="00C15E1D" w:rsidRPr="00C15E1D">
        <w:rPr>
          <w:rFonts w:ascii="Arial" w:hAnsi="Arial" w:cs="Arial"/>
          <w:color w:val="000000" w:themeColor="text1"/>
          <w:sz w:val="24"/>
          <w:szCs w:val="24"/>
        </w:rPr>
        <w:t>c'étaient</w:t>
      </w:r>
      <w:proofErr w:type="spellEnd"/>
      <w:r w:rsidR="00C15E1D" w:rsidRPr="00C15E1D">
        <w:rPr>
          <w:rFonts w:ascii="Arial" w:hAnsi="Arial" w:cs="Arial"/>
          <w:color w:val="000000" w:themeColor="text1"/>
          <w:sz w:val="24"/>
          <w:szCs w:val="24"/>
        </w:rPr>
        <w:t xml:space="preserve"> des </w:t>
      </w:r>
      <w:proofErr w:type="spellStart"/>
      <w:r w:rsidR="00C15E1D" w:rsidRPr="00C15E1D">
        <w:rPr>
          <w:rFonts w:ascii="Arial" w:hAnsi="Arial" w:cs="Arial"/>
          <w:color w:val="000000" w:themeColor="text1"/>
          <w:sz w:val="24"/>
          <w:szCs w:val="24"/>
        </w:rPr>
        <w:t>objets</w:t>
      </w:r>
      <w:proofErr w:type="spellEnd"/>
    </w:p>
    <w:p w14:paraId="1C4F7298" w14:textId="2EEBEE36" w:rsidR="00C15E1D" w:rsidRDefault="00C15E1D" w:rsidP="00C15E1D"/>
    <w:p w14:paraId="2C1E61EA" w14:textId="50B79521" w:rsidR="00C15E1D" w:rsidRPr="00C15E1D" w:rsidRDefault="00C15E1D" w:rsidP="00C15E1D">
      <w:pPr>
        <w:rPr>
          <w:rFonts w:ascii="Arial" w:hAnsi="Arial" w:cs="Arial"/>
          <w:b/>
          <w:bCs/>
          <w:color w:val="000000" w:themeColor="text1"/>
        </w:rPr>
      </w:pPr>
      <w:r w:rsidRPr="00C15E1D">
        <w:rPr>
          <w:rFonts w:ascii="Arial" w:hAnsi="Arial" w:cs="Arial"/>
          <w:b/>
          <w:bCs/>
          <w:color w:val="000000" w:themeColor="text1"/>
        </w:rPr>
        <w:t>Angular</w:t>
      </w:r>
      <w:r>
        <w:rPr>
          <w:rFonts w:ascii="Arial" w:hAnsi="Arial" w:cs="Arial"/>
          <w:b/>
          <w:bCs/>
          <w:color w:val="000000" w:themeColor="text1"/>
        </w:rPr>
        <w:t xml:space="preserve"> 8: </w:t>
      </w:r>
      <w:r w:rsidRPr="00C15E1D">
        <w:rPr>
          <w:rFonts w:ascii="Arial" w:hAnsi="Arial" w:cs="Arial"/>
        </w:rPr>
        <w:t xml:space="preserve">Framework JavaScript qui </w:t>
      </w:r>
      <w:proofErr w:type="spellStart"/>
      <w:r w:rsidRPr="00C15E1D">
        <w:rPr>
          <w:rFonts w:ascii="Arial" w:hAnsi="Arial" w:cs="Arial"/>
        </w:rPr>
        <w:t>permet</w:t>
      </w:r>
      <w:proofErr w:type="spellEnd"/>
      <w:r w:rsidRPr="00C15E1D">
        <w:rPr>
          <w:rFonts w:ascii="Arial" w:hAnsi="Arial" w:cs="Arial"/>
        </w:rPr>
        <w:t xml:space="preserve"> la </w:t>
      </w:r>
      <w:proofErr w:type="spellStart"/>
      <w:r w:rsidRPr="00C15E1D">
        <w:rPr>
          <w:rFonts w:ascii="Arial" w:hAnsi="Arial" w:cs="Arial"/>
        </w:rPr>
        <w:t>création</w:t>
      </w:r>
      <w:proofErr w:type="spellEnd"/>
      <w:r w:rsidRPr="00C15E1D">
        <w:rPr>
          <w:rFonts w:ascii="Arial" w:hAnsi="Arial" w:cs="Arial"/>
        </w:rPr>
        <w:t xml:space="preserve"> </w:t>
      </w:r>
      <w:proofErr w:type="spellStart"/>
      <w:r w:rsidRPr="00C15E1D">
        <w:rPr>
          <w:rFonts w:ascii="Arial" w:hAnsi="Arial" w:cs="Arial"/>
        </w:rPr>
        <w:t>d’applications</w:t>
      </w:r>
      <w:proofErr w:type="spellEnd"/>
      <w:r w:rsidRPr="00C15E1D">
        <w:rPr>
          <w:rFonts w:ascii="Arial" w:hAnsi="Arial" w:cs="Arial"/>
        </w:rPr>
        <w:t xml:space="preserve"> Web « </w:t>
      </w:r>
      <w:r w:rsidRPr="00C15E1D">
        <w:rPr>
          <w:rFonts w:ascii="Arial" w:hAnsi="Arial" w:cs="Arial"/>
          <w:i/>
          <w:iCs/>
        </w:rPr>
        <w:t>Single Page Applications</w:t>
      </w:r>
      <w:r w:rsidRPr="00C15E1D">
        <w:rPr>
          <w:rFonts w:ascii="Arial" w:hAnsi="Arial" w:cs="Arial"/>
        </w:rPr>
        <w:t xml:space="preserve"> » : des applications web </w:t>
      </w:r>
      <w:proofErr w:type="spellStart"/>
      <w:r w:rsidRPr="00C15E1D">
        <w:rPr>
          <w:rFonts w:ascii="Arial" w:hAnsi="Arial" w:cs="Arial"/>
        </w:rPr>
        <w:t>accessibles</w:t>
      </w:r>
      <w:proofErr w:type="spellEnd"/>
      <w:r w:rsidRPr="00C15E1D">
        <w:rPr>
          <w:rFonts w:ascii="Arial" w:hAnsi="Arial" w:cs="Arial"/>
        </w:rPr>
        <w:t xml:space="preserve"> via </w:t>
      </w:r>
      <w:proofErr w:type="spellStart"/>
      <w:r w:rsidRPr="00C15E1D">
        <w:rPr>
          <w:rFonts w:ascii="Arial" w:hAnsi="Arial" w:cs="Arial"/>
        </w:rPr>
        <w:t>une</w:t>
      </w:r>
      <w:proofErr w:type="spellEnd"/>
      <w:r w:rsidRPr="00C15E1D">
        <w:rPr>
          <w:rFonts w:ascii="Arial" w:hAnsi="Arial" w:cs="Arial"/>
        </w:rPr>
        <w:t xml:space="preserve"> page web unique qui </w:t>
      </w:r>
      <w:proofErr w:type="spellStart"/>
      <w:r w:rsidRPr="00C15E1D">
        <w:rPr>
          <w:rFonts w:ascii="Arial" w:hAnsi="Arial" w:cs="Arial"/>
        </w:rPr>
        <w:t>permet</w:t>
      </w:r>
      <w:proofErr w:type="spellEnd"/>
      <w:r w:rsidRPr="00C15E1D">
        <w:rPr>
          <w:rFonts w:ascii="Arial" w:hAnsi="Arial" w:cs="Arial"/>
        </w:rPr>
        <w:t xml:space="preserve"> </w:t>
      </w:r>
      <w:proofErr w:type="spellStart"/>
      <w:r w:rsidRPr="00C15E1D">
        <w:rPr>
          <w:rFonts w:ascii="Arial" w:hAnsi="Arial" w:cs="Arial"/>
        </w:rPr>
        <w:t>d’éviter</w:t>
      </w:r>
      <w:proofErr w:type="spellEnd"/>
      <w:r w:rsidRPr="00C15E1D">
        <w:rPr>
          <w:rFonts w:ascii="Arial" w:hAnsi="Arial" w:cs="Arial"/>
        </w:rPr>
        <w:t xml:space="preserve"> les </w:t>
      </w:r>
      <w:proofErr w:type="spellStart"/>
      <w:r w:rsidRPr="00C15E1D">
        <w:rPr>
          <w:rFonts w:ascii="Arial" w:hAnsi="Arial" w:cs="Arial"/>
        </w:rPr>
        <w:t>chargements</w:t>
      </w:r>
      <w:proofErr w:type="spellEnd"/>
      <w:r w:rsidRPr="00C15E1D">
        <w:rPr>
          <w:rFonts w:ascii="Arial" w:hAnsi="Arial" w:cs="Arial"/>
        </w:rPr>
        <w:t xml:space="preserve"> de pages à </w:t>
      </w:r>
      <w:proofErr w:type="spellStart"/>
      <w:r w:rsidRPr="00C15E1D">
        <w:rPr>
          <w:rFonts w:ascii="Arial" w:hAnsi="Arial" w:cs="Arial"/>
        </w:rPr>
        <w:t>chaque</w:t>
      </w:r>
      <w:proofErr w:type="spellEnd"/>
      <w:r w:rsidRPr="00C15E1D">
        <w:rPr>
          <w:rFonts w:ascii="Arial" w:hAnsi="Arial" w:cs="Arial"/>
        </w:rPr>
        <w:t xml:space="preserve"> nouvelle action</w:t>
      </w:r>
      <w:r w:rsidRPr="00C15E1D">
        <w:t xml:space="preserve"> </w:t>
      </w:r>
      <w:r>
        <w:t>.</w:t>
      </w:r>
      <w:r w:rsidRPr="008B1DC5">
        <w:rPr>
          <w:rFonts w:ascii="Arial" w:hAnsi="Arial" w:cs="Arial"/>
        </w:rPr>
        <w:t>S</w:t>
      </w:r>
      <w:r w:rsidRPr="00C15E1D">
        <w:rPr>
          <w:rFonts w:ascii="Arial" w:hAnsi="Arial" w:cs="Arial"/>
        </w:rPr>
        <w:t xml:space="preserve">on architecture </w:t>
      </w:r>
      <w:proofErr w:type="spellStart"/>
      <w:r w:rsidR="008B1DC5">
        <w:rPr>
          <w:rFonts w:ascii="Arial" w:hAnsi="Arial" w:cs="Arial"/>
        </w:rPr>
        <w:t>est</w:t>
      </w:r>
      <w:proofErr w:type="spellEnd"/>
      <w:r w:rsidR="008B1DC5">
        <w:rPr>
          <w:rFonts w:ascii="Arial" w:hAnsi="Arial" w:cs="Arial"/>
        </w:rPr>
        <w:t xml:space="preserve"> </w:t>
      </w:r>
      <w:r w:rsidRPr="00C15E1D">
        <w:rPr>
          <w:rFonts w:ascii="Arial" w:hAnsi="Arial" w:cs="Arial"/>
        </w:rPr>
        <w:t xml:space="preserve">du type MVC qui </w:t>
      </w:r>
      <w:proofErr w:type="spellStart"/>
      <w:r w:rsidRPr="00C15E1D">
        <w:rPr>
          <w:rFonts w:ascii="Arial" w:hAnsi="Arial" w:cs="Arial"/>
        </w:rPr>
        <w:t>permet</w:t>
      </w:r>
      <w:proofErr w:type="spellEnd"/>
      <w:r w:rsidRPr="00C15E1D">
        <w:rPr>
          <w:rFonts w:ascii="Arial" w:hAnsi="Arial" w:cs="Arial"/>
        </w:rPr>
        <w:t xml:space="preserve"> </w:t>
      </w:r>
      <w:proofErr w:type="spellStart"/>
      <w:r w:rsidRPr="00C15E1D">
        <w:rPr>
          <w:rFonts w:ascii="Arial" w:hAnsi="Arial" w:cs="Arial"/>
        </w:rPr>
        <w:t>une</w:t>
      </w:r>
      <w:proofErr w:type="spellEnd"/>
      <w:r w:rsidRPr="00C15E1D">
        <w:rPr>
          <w:rFonts w:ascii="Arial" w:hAnsi="Arial" w:cs="Arial"/>
        </w:rPr>
        <w:t xml:space="preserve"> forte </w:t>
      </w:r>
      <w:proofErr w:type="spellStart"/>
      <w:r w:rsidRPr="00C15E1D">
        <w:rPr>
          <w:rFonts w:ascii="Arial" w:hAnsi="Arial" w:cs="Arial"/>
        </w:rPr>
        <w:t>maintenabilité</w:t>
      </w:r>
      <w:proofErr w:type="spellEnd"/>
      <w:r w:rsidRPr="00C15E1D">
        <w:rPr>
          <w:rFonts w:ascii="Arial" w:hAnsi="Arial" w:cs="Arial"/>
        </w:rPr>
        <w:t xml:space="preserve"> et </w:t>
      </w:r>
      <w:proofErr w:type="spellStart"/>
      <w:r w:rsidRPr="00C15E1D">
        <w:rPr>
          <w:rFonts w:ascii="Arial" w:hAnsi="Arial" w:cs="Arial"/>
        </w:rPr>
        <w:t>une</w:t>
      </w:r>
      <w:proofErr w:type="spellEnd"/>
      <w:r w:rsidRPr="00C15E1D">
        <w:rPr>
          <w:rFonts w:ascii="Arial" w:hAnsi="Arial" w:cs="Arial"/>
        </w:rPr>
        <w:t xml:space="preserve"> </w:t>
      </w:r>
      <w:proofErr w:type="spellStart"/>
      <w:r w:rsidRPr="00C15E1D">
        <w:rPr>
          <w:rFonts w:ascii="Arial" w:hAnsi="Arial" w:cs="Arial"/>
        </w:rPr>
        <w:t>amélioration</w:t>
      </w:r>
      <w:proofErr w:type="spellEnd"/>
      <w:r w:rsidRPr="00C15E1D">
        <w:rPr>
          <w:rFonts w:ascii="Arial" w:hAnsi="Arial" w:cs="Arial"/>
        </w:rPr>
        <w:t xml:space="preserve"> du travail </w:t>
      </w:r>
      <w:proofErr w:type="spellStart"/>
      <w:r w:rsidRPr="00C15E1D">
        <w:rPr>
          <w:rFonts w:ascii="Arial" w:hAnsi="Arial" w:cs="Arial"/>
        </w:rPr>
        <w:t>collaboratif</w:t>
      </w:r>
      <w:proofErr w:type="spellEnd"/>
    </w:p>
    <w:p w14:paraId="674165B9" w14:textId="77777777" w:rsidR="00E91DE8" w:rsidRPr="00E91DE8" w:rsidRDefault="00E91DE8" w:rsidP="00CB7EDE">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hAnsi="Arial" w:cs="Arial"/>
          <w:b w:val="0"/>
          <w:bCs/>
          <w:u w:val="none"/>
        </w:rPr>
      </w:pPr>
    </w:p>
    <w:p w14:paraId="00E030B2" w14:textId="77777777" w:rsidR="00E91DE8" w:rsidRDefault="00E91DE8">
      <w:pPr>
        <w:rPr>
          <w:rFonts w:ascii="Arial" w:hAnsi="Arial" w:cs="Arial"/>
          <w:sz w:val="22"/>
          <w:szCs w:val="22"/>
          <w:lang w:val="fr-FR"/>
        </w:rPr>
      </w:pPr>
    </w:p>
    <w:p w14:paraId="2E3EC454" w14:textId="77777777" w:rsidR="00A735E3" w:rsidRDefault="00A735E3">
      <w:pPr>
        <w:rPr>
          <w:rFonts w:ascii="Arial" w:hAnsi="Arial" w:cs="Arial"/>
          <w:sz w:val="22"/>
          <w:szCs w:val="22"/>
          <w:lang w:val="fr-FR"/>
        </w:rPr>
      </w:pPr>
    </w:p>
    <w:p w14:paraId="50986370" w14:textId="77777777" w:rsidR="000F4D2D" w:rsidRPr="00D44285" w:rsidRDefault="000F4D2D">
      <w:pPr>
        <w:rPr>
          <w:rFonts w:ascii="Arial" w:hAnsi="Arial" w:cs="Arial"/>
          <w:sz w:val="22"/>
          <w:szCs w:val="22"/>
          <w:lang w:val="fr-FR"/>
        </w:rPr>
      </w:pPr>
    </w:p>
    <w:p w14:paraId="012BA572" w14:textId="77777777" w:rsidR="00C427DC" w:rsidRPr="00D44285" w:rsidRDefault="00C427DC">
      <w:pPr>
        <w:rPr>
          <w:rFonts w:ascii="Arial" w:hAnsi="Arial" w:cs="Arial"/>
          <w:b/>
          <w:sz w:val="22"/>
          <w:szCs w:val="22"/>
          <w:lang w:val="fr-FR"/>
        </w:rPr>
      </w:pPr>
    </w:p>
    <w:p w14:paraId="0B7DD8B8" w14:textId="77777777" w:rsidR="00A735E3" w:rsidRDefault="00A735E3">
      <w:pPr>
        <w:rPr>
          <w:rFonts w:ascii="Arial" w:hAnsi="Arial" w:cs="Arial"/>
          <w:b/>
          <w:sz w:val="28"/>
          <w:szCs w:val="28"/>
          <w:u w:val="single"/>
          <w:lang w:val="fr-FR"/>
        </w:rPr>
      </w:pPr>
    </w:p>
    <w:p w14:paraId="75EFBA32" w14:textId="77777777" w:rsidR="00A735E3" w:rsidRDefault="00A735E3">
      <w:pPr>
        <w:rPr>
          <w:rFonts w:ascii="Arial" w:hAnsi="Arial" w:cs="Arial"/>
          <w:b/>
          <w:sz w:val="28"/>
          <w:szCs w:val="28"/>
          <w:u w:val="single"/>
          <w:lang w:val="fr-FR"/>
        </w:rPr>
      </w:pPr>
    </w:p>
    <w:p w14:paraId="08C70894" w14:textId="77777777" w:rsidR="00A735E3" w:rsidRDefault="00A735E3">
      <w:pPr>
        <w:rPr>
          <w:rFonts w:ascii="Arial" w:hAnsi="Arial" w:cs="Arial"/>
          <w:b/>
          <w:sz w:val="28"/>
          <w:szCs w:val="28"/>
          <w:u w:val="single"/>
          <w:lang w:val="fr-FR"/>
        </w:rPr>
      </w:pPr>
    </w:p>
    <w:p w14:paraId="56A0C558" w14:textId="77777777" w:rsidR="00A735E3" w:rsidRDefault="00A735E3">
      <w:pPr>
        <w:rPr>
          <w:rFonts w:ascii="Arial" w:hAnsi="Arial" w:cs="Arial"/>
          <w:b/>
          <w:sz w:val="28"/>
          <w:szCs w:val="28"/>
          <w:u w:val="single"/>
          <w:lang w:val="fr-FR"/>
        </w:rPr>
      </w:pPr>
    </w:p>
    <w:p w14:paraId="70BFA7EB" w14:textId="77777777" w:rsidR="00A735E3" w:rsidRDefault="00A735E3">
      <w:pPr>
        <w:rPr>
          <w:rFonts w:ascii="Arial" w:hAnsi="Arial" w:cs="Arial"/>
          <w:b/>
          <w:sz w:val="28"/>
          <w:szCs w:val="28"/>
          <w:u w:val="single"/>
          <w:lang w:val="fr-FR"/>
        </w:rPr>
      </w:pPr>
    </w:p>
    <w:p w14:paraId="0D3A8DFA" w14:textId="77777777" w:rsidR="00A735E3" w:rsidRDefault="00A735E3">
      <w:pPr>
        <w:rPr>
          <w:rFonts w:ascii="Arial" w:hAnsi="Arial" w:cs="Arial"/>
          <w:b/>
          <w:sz w:val="28"/>
          <w:szCs w:val="28"/>
          <w:u w:val="single"/>
          <w:lang w:val="fr-FR"/>
        </w:rPr>
      </w:pPr>
    </w:p>
    <w:p w14:paraId="42D9BDF2" w14:textId="77777777" w:rsidR="000463AE" w:rsidRDefault="000463AE" w:rsidP="000463AE">
      <w:pPr>
        <w:rPr>
          <w:b/>
        </w:rPr>
      </w:pPr>
      <w:proofErr w:type="spellStart"/>
      <w:r w:rsidRPr="001439FF">
        <w:rPr>
          <w:b/>
        </w:rPr>
        <w:t>Diagramme</w:t>
      </w:r>
      <w:proofErr w:type="spellEnd"/>
      <w:r w:rsidRPr="001439FF">
        <w:rPr>
          <w:b/>
        </w:rPr>
        <w:t xml:space="preserve"> de flux de </w:t>
      </w:r>
      <w:proofErr w:type="spellStart"/>
      <w:r w:rsidRPr="001439FF">
        <w:rPr>
          <w:b/>
        </w:rPr>
        <w:t>données</w:t>
      </w:r>
      <w:proofErr w:type="spellEnd"/>
      <w:r w:rsidRPr="001439FF">
        <w:rPr>
          <w:b/>
        </w:rPr>
        <w:t xml:space="preserve"> et structure du </w:t>
      </w:r>
      <w:proofErr w:type="spellStart"/>
      <w:r w:rsidRPr="001439FF">
        <w:rPr>
          <w:b/>
        </w:rPr>
        <w:t>projet</w:t>
      </w:r>
      <w:proofErr w:type="spellEnd"/>
    </w:p>
    <w:p w14:paraId="610B39D6" w14:textId="06B69F63" w:rsidR="00A735E3" w:rsidRDefault="00A735E3">
      <w:pPr>
        <w:rPr>
          <w:rFonts w:ascii="Arial" w:hAnsi="Arial" w:cs="Arial"/>
          <w:b/>
          <w:sz w:val="28"/>
          <w:szCs w:val="28"/>
          <w:u w:val="single"/>
          <w:lang w:val="fr-FR"/>
        </w:rPr>
      </w:pPr>
      <w:r>
        <w:rPr>
          <w:rFonts w:ascii="Arial" w:hAnsi="Arial" w:cs="Arial"/>
          <w:b/>
          <w:noProof/>
          <w:sz w:val="28"/>
          <w:szCs w:val="28"/>
          <w:u w:val="single"/>
          <w:lang w:val="fr-FR" w:eastAsia="fr-FR"/>
        </w:rPr>
        <w:drawing>
          <wp:inline distT="0" distB="0" distL="0" distR="0" wp14:anchorId="270D47DF" wp14:editId="02ABA08A">
            <wp:extent cx="6116320" cy="6610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_projet.jpg"/>
                    <pic:cNvPicPr/>
                  </pic:nvPicPr>
                  <pic:blipFill>
                    <a:blip r:embed="rId13">
                      <a:extLst>
                        <a:ext uri="{28A0092B-C50C-407E-A947-70E740481C1C}">
                          <a14:useLocalDpi xmlns:a14="http://schemas.microsoft.com/office/drawing/2010/main" val="0"/>
                        </a:ext>
                      </a:extLst>
                    </a:blip>
                    <a:stretch>
                      <a:fillRect/>
                    </a:stretch>
                  </pic:blipFill>
                  <pic:spPr>
                    <a:xfrm>
                      <a:off x="0" y="0"/>
                      <a:ext cx="6116320" cy="6610350"/>
                    </a:xfrm>
                    <a:prstGeom prst="rect">
                      <a:avLst/>
                    </a:prstGeom>
                  </pic:spPr>
                </pic:pic>
              </a:graphicData>
            </a:graphic>
          </wp:inline>
        </w:drawing>
      </w:r>
    </w:p>
    <w:p w14:paraId="3D545779" w14:textId="77777777" w:rsidR="00A735E3" w:rsidRDefault="00A735E3">
      <w:pPr>
        <w:rPr>
          <w:rFonts w:ascii="Arial" w:hAnsi="Arial" w:cs="Arial"/>
          <w:b/>
          <w:sz w:val="28"/>
          <w:szCs w:val="28"/>
          <w:u w:val="single"/>
          <w:lang w:val="fr-FR"/>
        </w:rPr>
      </w:pPr>
    </w:p>
    <w:p w14:paraId="67AC88DB" w14:textId="77777777" w:rsidR="00A735E3" w:rsidRDefault="00A735E3">
      <w:pPr>
        <w:rPr>
          <w:rFonts w:ascii="Arial" w:hAnsi="Arial" w:cs="Arial"/>
          <w:b/>
          <w:sz w:val="28"/>
          <w:szCs w:val="28"/>
          <w:u w:val="single"/>
          <w:lang w:val="fr-FR"/>
        </w:rPr>
      </w:pPr>
    </w:p>
    <w:p w14:paraId="38FE915C" w14:textId="77777777" w:rsidR="00A735E3" w:rsidRDefault="00A735E3">
      <w:pPr>
        <w:rPr>
          <w:rFonts w:ascii="Arial" w:hAnsi="Arial" w:cs="Arial"/>
          <w:b/>
          <w:sz w:val="28"/>
          <w:szCs w:val="28"/>
          <w:u w:val="single"/>
          <w:lang w:val="fr-FR"/>
        </w:rPr>
      </w:pPr>
    </w:p>
    <w:p w14:paraId="04170AE6" w14:textId="77777777" w:rsidR="00A735E3" w:rsidRDefault="00A735E3">
      <w:pPr>
        <w:rPr>
          <w:rFonts w:ascii="Arial" w:hAnsi="Arial" w:cs="Arial"/>
          <w:b/>
          <w:sz w:val="28"/>
          <w:szCs w:val="28"/>
          <w:u w:val="single"/>
          <w:lang w:val="fr-FR"/>
        </w:rPr>
      </w:pPr>
    </w:p>
    <w:p w14:paraId="0276AD28" w14:textId="003EA476" w:rsidR="00C427DC" w:rsidRPr="008B1DC5" w:rsidRDefault="008B1DC5">
      <w:pPr>
        <w:rPr>
          <w:rFonts w:ascii="Arial" w:hAnsi="Arial" w:cs="Arial"/>
          <w:b/>
          <w:sz w:val="28"/>
          <w:szCs w:val="28"/>
          <w:u w:val="single"/>
          <w:lang w:val="fr-FR"/>
        </w:rPr>
      </w:pPr>
      <w:r w:rsidRPr="008B1DC5">
        <w:rPr>
          <w:rFonts w:ascii="Arial" w:hAnsi="Arial" w:cs="Arial"/>
          <w:b/>
          <w:sz w:val="28"/>
          <w:szCs w:val="28"/>
          <w:u w:val="single"/>
          <w:lang w:val="fr-FR"/>
        </w:rPr>
        <w:t>I</w:t>
      </w:r>
      <w:r w:rsidR="00C427DC" w:rsidRPr="008B1DC5">
        <w:rPr>
          <w:rFonts w:ascii="Arial" w:hAnsi="Arial" w:cs="Arial"/>
          <w:b/>
          <w:sz w:val="28"/>
          <w:szCs w:val="28"/>
          <w:u w:val="single"/>
          <w:lang w:val="fr-FR"/>
        </w:rPr>
        <w:t>ntervenants associés à ce projet sont :</w:t>
      </w:r>
    </w:p>
    <w:p w14:paraId="7E37ED93" w14:textId="77777777" w:rsidR="008B1DC5" w:rsidRPr="00D44285" w:rsidRDefault="008B1DC5">
      <w:pPr>
        <w:rPr>
          <w:rFonts w:ascii="Arial" w:hAnsi="Arial" w:cs="Arial"/>
          <w:b/>
          <w:sz w:val="22"/>
          <w:szCs w:val="22"/>
          <w:lang w:val="fr-FR"/>
        </w:rPr>
      </w:pPr>
    </w:p>
    <w:p w14:paraId="1DDD877D" w14:textId="6F1194FA" w:rsidR="00C427DC" w:rsidRPr="00D44285" w:rsidRDefault="00C427DC" w:rsidP="00C427DC">
      <w:pPr>
        <w:pStyle w:val="Paragraphedeliste"/>
        <w:numPr>
          <w:ilvl w:val="0"/>
          <w:numId w:val="30"/>
        </w:numPr>
        <w:rPr>
          <w:rFonts w:ascii="Arial" w:hAnsi="Arial" w:cs="Arial"/>
          <w:b/>
          <w:sz w:val="22"/>
          <w:szCs w:val="22"/>
        </w:rPr>
      </w:pPr>
      <w:r w:rsidRPr="00D44285">
        <w:rPr>
          <w:rFonts w:ascii="Arial" w:hAnsi="Arial" w:cs="Arial"/>
          <w:b/>
          <w:sz w:val="22"/>
          <w:szCs w:val="22"/>
        </w:rPr>
        <w:t xml:space="preserve">Infrastructure informatique : </w:t>
      </w:r>
      <w:r w:rsidRPr="00D44285">
        <w:rPr>
          <w:rFonts w:ascii="Arial" w:hAnsi="Arial" w:cs="Arial"/>
          <w:b/>
          <w:sz w:val="22"/>
          <w:szCs w:val="22"/>
        </w:rPr>
        <w:tab/>
      </w:r>
      <w:r w:rsidR="00C809FB" w:rsidRPr="00C809FB">
        <w:rPr>
          <w:rFonts w:ascii="Arial" w:hAnsi="Arial" w:cs="Arial"/>
          <w:bCs/>
          <w:sz w:val="22"/>
          <w:szCs w:val="22"/>
        </w:rPr>
        <w:t>Ismel Castellanos Acosta</w:t>
      </w:r>
      <w:r w:rsidRPr="00C809FB">
        <w:rPr>
          <w:rFonts w:ascii="Arial" w:hAnsi="Arial" w:cs="Arial"/>
          <w:bCs/>
          <w:sz w:val="22"/>
          <w:szCs w:val="22"/>
        </w:rPr>
        <w:t xml:space="preserve"> </w:t>
      </w:r>
    </w:p>
    <w:p w14:paraId="56A38EFA" w14:textId="6672A74E" w:rsidR="00C427DC" w:rsidRPr="00D44285" w:rsidRDefault="00C809FB" w:rsidP="00C427DC">
      <w:pPr>
        <w:ind w:left="3600" w:firstLine="720"/>
        <w:rPr>
          <w:rFonts w:ascii="Arial" w:hAnsi="Arial" w:cs="Arial"/>
          <w:sz w:val="22"/>
          <w:szCs w:val="22"/>
          <w:lang w:val="fr-FR"/>
        </w:rPr>
      </w:pPr>
      <w:r>
        <w:rPr>
          <w:rFonts w:ascii="Arial" w:hAnsi="Arial" w:cs="Arial"/>
          <w:sz w:val="22"/>
          <w:szCs w:val="22"/>
          <w:lang w:val="fr-FR"/>
        </w:rPr>
        <w:t>Téléphone</w:t>
      </w:r>
      <w:r w:rsidR="00C427DC" w:rsidRPr="00D44285">
        <w:rPr>
          <w:rFonts w:ascii="Arial" w:hAnsi="Arial" w:cs="Arial"/>
          <w:sz w:val="22"/>
          <w:szCs w:val="22"/>
          <w:lang w:val="fr-FR"/>
        </w:rPr>
        <w:t xml:space="preserve"> </w:t>
      </w:r>
      <w:r>
        <w:rPr>
          <w:rFonts w:ascii="Arial" w:hAnsi="Arial" w:cs="Arial"/>
          <w:sz w:val="22"/>
          <w:szCs w:val="22"/>
          <w:lang w:val="fr-FR"/>
        </w:rPr>
        <w:t>0780553562</w:t>
      </w:r>
    </w:p>
    <w:p w14:paraId="5BB0DFBA" w14:textId="77BA0415" w:rsidR="00C427DC" w:rsidRPr="00D44285" w:rsidRDefault="00C809FB" w:rsidP="00C427DC">
      <w:pPr>
        <w:ind w:left="3600" w:firstLine="720"/>
        <w:rPr>
          <w:rFonts w:ascii="Arial" w:hAnsi="Arial" w:cs="Arial"/>
          <w:sz w:val="22"/>
          <w:szCs w:val="22"/>
        </w:rPr>
      </w:pPr>
      <w:r w:rsidRPr="00C809FB">
        <w:rPr>
          <w:rFonts w:ascii="Arial" w:hAnsi="Arial" w:cs="Arial"/>
          <w:sz w:val="22"/>
          <w:szCs w:val="22"/>
        </w:rPr>
        <w:lastRenderedPageBreak/>
        <w:t>ismel.caste</w:t>
      </w:r>
      <w:r>
        <w:rPr>
          <w:rFonts w:ascii="Arial" w:hAnsi="Arial" w:cs="Arial"/>
          <w:sz w:val="22"/>
          <w:szCs w:val="22"/>
        </w:rPr>
        <w:t>llanos1@gmail.com</w:t>
      </w:r>
    </w:p>
    <w:p w14:paraId="6D85E3EE" w14:textId="715BB240" w:rsidR="00C427DC" w:rsidRDefault="00C427DC" w:rsidP="00C427DC">
      <w:pPr>
        <w:pStyle w:val="Paragraphedeliste"/>
        <w:rPr>
          <w:rFonts w:ascii="Arial" w:hAnsi="Arial" w:cs="Arial"/>
          <w:b/>
        </w:rPr>
      </w:pPr>
    </w:p>
    <w:p w14:paraId="204F0275" w14:textId="1C399E6D" w:rsidR="0075338A" w:rsidRPr="00C659E9" w:rsidRDefault="0075338A" w:rsidP="0075338A">
      <w:pPr>
        <w:pStyle w:val="Style1"/>
        <w:jc w:val="left"/>
        <w:rPr>
          <w:rFonts w:ascii="Arial" w:hAnsi="Arial" w:cs="Arial"/>
          <w:sz w:val="32"/>
          <w:szCs w:val="32"/>
        </w:rPr>
      </w:pPr>
      <w:r w:rsidRPr="00C659E9">
        <w:rPr>
          <w:rFonts w:ascii="Arial" w:hAnsi="Arial" w:cs="Arial"/>
          <w:sz w:val="32"/>
          <w:szCs w:val="32"/>
        </w:rPr>
        <w:t xml:space="preserve">Phase </w:t>
      </w:r>
      <w:r w:rsidR="000B0967">
        <w:rPr>
          <w:rFonts w:ascii="Arial" w:hAnsi="Arial" w:cs="Arial"/>
          <w:sz w:val="32"/>
          <w:szCs w:val="32"/>
        </w:rPr>
        <w:t>0</w:t>
      </w:r>
      <w:r w:rsidRPr="00C659E9">
        <w:rPr>
          <w:rFonts w:ascii="Arial" w:hAnsi="Arial" w:cs="Arial"/>
          <w:sz w:val="32"/>
          <w:szCs w:val="32"/>
        </w:rPr>
        <w:t xml:space="preserve">: </w:t>
      </w:r>
      <w:r w:rsidR="007F7A17">
        <w:rPr>
          <w:rFonts w:ascii="Arial" w:hAnsi="Arial" w:cs="Arial"/>
        </w:rPr>
        <w:t>Création et structuration d’une base de donnes</w:t>
      </w:r>
    </w:p>
    <w:p w14:paraId="121DFF46" w14:textId="77777777" w:rsidR="0075338A" w:rsidRPr="00C659E9" w:rsidRDefault="0075338A" w:rsidP="0075338A">
      <w:pPr>
        <w:rPr>
          <w:rFonts w:ascii="Arial" w:hAnsi="Arial" w:cs="Arial"/>
          <w:lang w:val="fr-FR"/>
        </w:rPr>
      </w:pPr>
    </w:p>
    <w:p w14:paraId="23D6DFD2" w14:textId="4E898D19" w:rsidR="0075338A" w:rsidRDefault="0075338A" w:rsidP="0075338A">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Présentation :</w:t>
      </w:r>
    </w:p>
    <w:p w14:paraId="0DF6E2B5" w14:textId="77777777" w:rsidR="00ED1DA7" w:rsidRPr="00D44285" w:rsidRDefault="00ED1DA7" w:rsidP="0075338A">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05554865" w14:textId="036B5E43" w:rsidR="0075338A" w:rsidRPr="00D44285" w:rsidRDefault="0075338A" w:rsidP="00472544">
      <w:pPr>
        <w:jc w:val="both"/>
        <w:rPr>
          <w:rFonts w:ascii="Arial" w:hAnsi="Arial" w:cs="Arial"/>
          <w:sz w:val="22"/>
          <w:szCs w:val="22"/>
          <w:lang w:val="fr-FR"/>
        </w:rPr>
      </w:pPr>
      <w:r w:rsidRPr="007F7A17">
        <w:rPr>
          <w:rFonts w:ascii="Arial" w:hAnsi="Arial" w:cs="Arial"/>
          <w:color w:val="000000"/>
          <w:lang w:val="fr-FR"/>
        </w:rPr>
        <w:t xml:space="preserve">Il est souhaité mettre en œuvre </w:t>
      </w:r>
      <w:proofErr w:type="spellStart"/>
      <w:r w:rsidR="007F7A17" w:rsidRPr="007F7A17">
        <w:rPr>
          <w:rFonts w:ascii="Arial" w:hAnsi="Arial" w:cs="Arial"/>
          <w:bCs/>
        </w:rPr>
        <w:t>une</w:t>
      </w:r>
      <w:proofErr w:type="spellEnd"/>
      <w:r w:rsidR="007F7A17" w:rsidRPr="007F7A17">
        <w:rPr>
          <w:rFonts w:ascii="Arial" w:hAnsi="Arial" w:cs="Arial"/>
          <w:bCs/>
        </w:rPr>
        <w:t xml:space="preserve"> base</w:t>
      </w:r>
      <w:r w:rsidR="002966A1">
        <w:rPr>
          <w:rFonts w:ascii="Arial" w:hAnsi="Arial" w:cs="Arial"/>
          <w:bCs/>
        </w:rPr>
        <w:t xml:space="preserve"> de </w:t>
      </w:r>
      <w:proofErr w:type="spellStart"/>
      <w:r w:rsidR="002966A1">
        <w:rPr>
          <w:rFonts w:ascii="Arial" w:hAnsi="Arial" w:cs="Arial"/>
          <w:bCs/>
        </w:rPr>
        <w:t>données</w:t>
      </w:r>
      <w:proofErr w:type="spellEnd"/>
      <w:r w:rsidR="002966A1">
        <w:rPr>
          <w:rFonts w:ascii="Arial" w:hAnsi="Arial" w:cs="Arial"/>
          <w:bCs/>
        </w:rPr>
        <w:t xml:space="preserve"> </w:t>
      </w:r>
      <w:proofErr w:type="spellStart"/>
      <w:r w:rsidR="002966A1">
        <w:rPr>
          <w:rFonts w:ascii="Arial" w:hAnsi="Arial" w:cs="Arial"/>
          <w:bCs/>
        </w:rPr>
        <w:t>ou</w:t>
      </w:r>
      <w:proofErr w:type="spellEnd"/>
      <w:r w:rsidR="002966A1">
        <w:rPr>
          <w:rFonts w:ascii="Arial" w:hAnsi="Arial" w:cs="Arial"/>
          <w:bCs/>
        </w:rPr>
        <w:t xml:space="preserve"> </w:t>
      </w:r>
      <w:r w:rsidR="002966A1" w:rsidRPr="002966A1">
        <w:rPr>
          <w:rFonts w:ascii="Arial" w:hAnsi="Arial" w:cs="Arial"/>
          <w:bCs/>
        </w:rPr>
        <w:t xml:space="preserve">les </w:t>
      </w:r>
      <w:proofErr w:type="spellStart"/>
      <w:r w:rsidR="002966A1" w:rsidRPr="002966A1">
        <w:rPr>
          <w:rFonts w:ascii="Arial" w:hAnsi="Arial" w:cs="Arial"/>
          <w:bCs/>
        </w:rPr>
        <w:t>données</w:t>
      </w:r>
      <w:proofErr w:type="spellEnd"/>
      <w:r w:rsidR="002966A1" w:rsidRPr="002966A1">
        <w:rPr>
          <w:rFonts w:ascii="Arial" w:hAnsi="Arial" w:cs="Arial"/>
          <w:bCs/>
        </w:rPr>
        <w:t xml:space="preserve">, pour </w:t>
      </w:r>
      <w:proofErr w:type="spellStart"/>
      <w:r w:rsidR="002966A1" w:rsidRPr="002966A1">
        <w:rPr>
          <w:rFonts w:ascii="Arial" w:hAnsi="Arial" w:cs="Arial"/>
          <w:bCs/>
        </w:rPr>
        <w:t>pouvoir</w:t>
      </w:r>
      <w:proofErr w:type="spellEnd"/>
      <w:r w:rsidR="002966A1" w:rsidRPr="002966A1">
        <w:rPr>
          <w:rFonts w:ascii="Arial" w:hAnsi="Arial" w:cs="Arial"/>
          <w:bCs/>
        </w:rPr>
        <w:t xml:space="preserve"> </w:t>
      </w:r>
      <w:proofErr w:type="spellStart"/>
      <w:r w:rsidR="002966A1" w:rsidRPr="002966A1">
        <w:rPr>
          <w:rFonts w:ascii="Arial" w:hAnsi="Arial" w:cs="Arial"/>
          <w:bCs/>
        </w:rPr>
        <w:t>être</w:t>
      </w:r>
      <w:proofErr w:type="spellEnd"/>
      <w:r w:rsidR="002966A1" w:rsidRPr="002966A1">
        <w:rPr>
          <w:rFonts w:ascii="Arial" w:hAnsi="Arial" w:cs="Arial"/>
          <w:bCs/>
        </w:rPr>
        <w:t xml:space="preserve"> </w:t>
      </w:r>
      <w:proofErr w:type="spellStart"/>
      <w:r w:rsidR="002966A1" w:rsidRPr="002966A1">
        <w:rPr>
          <w:rFonts w:ascii="Arial" w:hAnsi="Arial" w:cs="Arial"/>
          <w:bCs/>
        </w:rPr>
        <w:t>utilisées</w:t>
      </w:r>
      <w:proofErr w:type="spellEnd"/>
      <w:r w:rsidR="002966A1" w:rsidRPr="002966A1">
        <w:rPr>
          <w:rFonts w:ascii="Arial" w:hAnsi="Arial" w:cs="Arial"/>
          <w:bCs/>
        </w:rPr>
        <w:t xml:space="preserve"> par </w:t>
      </w:r>
      <w:proofErr w:type="spellStart"/>
      <w:r w:rsidR="002966A1" w:rsidRPr="002966A1">
        <w:rPr>
          <w:rFonts w:ascii="Arial" w:hAnsi="Arial" w:cs="Arial"/>
          <w:bCs/>
        </w:rPr>
        <w:t>différents</w:t>
      </w:r>
      <w:proofErr w:type="spellEnd"/>
      <w:r w:rsidR="002966A1" w:rsidRPr="002966A1">
        <w:rPr>
          <w:rFonts w:ascii="Arial" w:hAnsi="Arial" w:cs="Arial"/>
          <w:bCs/>
        </w:rPr>
        <w:t xml:space="preserve"> </w:t>
      </w:r>
      <w:proofErr w:type="spellStart"/>
      <w:r w:rsidR="002966A1" w:rsidRPr="002966A1">
        <w:rPr>
          <w:rFonts w:ascii="Arial" w:hAnsi="Arial" w:cs="Arial"/>
          <w:bCs/>
        </w:rPr>
        <w:t>utilisateurs</w:t>
      </w:r>
      <w:proofErr w:type="spellEnd"/>
      <w:r w:rsidR="002966A1" w:rsidRPr="002966A1">
        <w:rPr>
          <w:rFonts w:ascii="Arial" w:hAnsi="Arial" w:cs="Arial"/>
          <w:bCs/>
        </w:rPr>
        <w:t xml:space="preserve"> et </w:t>
      </w:r>
      <w:proofErr w:type="spellStart"/>
      <w:r w:rsidR="002966A1" w:rsidRPr="002966A1">
        <w:rPr>
          <w:rFonts w:ascii="Arial" w:hAnsi="Arial" w:cs="Arial"/>
          <w:bCs/>
        </w:rPr>
        <w:t>différentes</w:t>
      </w:r>
      <w:proofErr w:type="spellEnd"/>
      <w:r w:rsidR="002966A1" w:rsidRPr="002966A1">
        <w:rPr>
          <w:rFonts w:ascii="Arial" w:hAnsi="Arial" w:cs="Arial"/>
          <w:bCs/>
        </w:rPr>
        <w:t xml:space="preserve"> applications, </w:t>
      </w:r>
      <w:proofErr w:type="spellStart"/>
      <w:r w:rsidR="002966A1" w:rsidRPr="002966A1">
        <w:rPr>
          <w:rFonts w:ascii="Arial" w:hAnsi="Arial" w:cs="Arial"/>
          <w:bCs/>
        </w:rPr>
        <w:t>doivent</w:t>
      </w:r>
      <w:proofErr w:type="spellEnd"/>
      <w:r w:rsidR="002966A1" w:rsidRPr="002966A1">
        <w:rPr>
          <w:rFonts w:ascii="Arial" w:hAnsi="Arial" w:cs="Arial"/>
          <w:bCs/>
        </w:rPr>
        <w:t xml:space="preserve"> </w:t>
      </w:r>
      <w:proofErr w:type="spellStart"/>
      <w:r w:rsidR="002966A1" w:rsidRPr="002966A1">
        <w:rPr>
          <w:rFonts w:ascii="Arial" w:hAnsi="Arial" w:cs="Arial"/>
          <w:bCs/>
        </w:rPr>
        <w:t>être</w:t>
      </w:r>
      <w:proofErr w:type="spellEnd"/>
      <w:r w:rsidR="002966A1" w:rsidRPr="002966A1">
        <w:rPr>
          <w:rFonts w:ascii="Arial" w:hAnsi="Arial" w:cs="Arial"/>
          <w:bCs/>
        </w:rPr>
        <w:t xml:space="preserve"> </w:t>
      </w:r>
      <w:proofErr w:type="spellStart"/>
      <w:r w:rsidR="002966A1" w:rsidRPr="002966A1">
        <w:rPr>
          <w:rFonts w:ascii="Arial" w:hAnsi="Arial" w:cs="Arial"/>
          <w:bCs/>
        </w:rPr>
        <w:t>structurées</w:t>
      </w:r>
      <w:proofErr w:type="spellEnd"/>
      <w:r w:rsidR="002966A1" w:rsidRPr="002966A1">
        <w:rPr>
          <w:rFonts w:ascii="Arial" w:hAnsi="Arial" w:cs="Arial"/>
          <w:bCs/>
        </w:rPr>
        <w:t xml:space="preserve"> et </w:t>
      </w:r>
      <w:proofErr w:type="spellStart"/>
      <w:r w:rsidR="002966A1" w:rsidRPr="002966A1">
        <w:rPr>
          <w:rFonts w:ascii="Arial" w:hAnsi="Arial" w:cs="Arial"/>
          <w:bCs/>
        </w:rPr>
        <w:t>stockées</w:t>
      </w:r>
      <w:proofErr w:type="spellEnd"/>
      <w:r w:rsidR="002966A1" w:rsidRPr="002966A1">
        <w:rPr>
          <w:rFonts w:ascii="Arial" w:hAnsi="Arial" w:cs="Arial"/>
          <w:bCs/>
        </w:rPr>
        <w:t xml:space="preserve"> </w:t>
      </w:r>
      <w:proofErr w:type="spellStart"/>
      <w:r w:rsidR="002966A1" w:rsidRPr="002966A1">
        <w:rPr>
          <w:rFonts w:ascii="Arial" w:hAnsi="Arial" w:cs="Arial"/>
          <w:bCs/>
        </w:rPr>
        <w:t>indépendamment</w:t>
      </w:r>
      <w:proofErr w:type="spellEnd"/>
      <w:r w:rsidR="002966A1" w:rsidRPr="002966A1">
        <w:rPr>
          <w:rFonts w:ascii="Arial" w:hAnsi="Arial" w:cs="Arial"/>
          <w:bCs/>
        </w:rPr>
        <w:t xml:space="preserve"> des applications. Pour </w:t>
      </w:r>
      <w:proofErr w:type="spellStart"/>
      <w:r w:rsidR="002966A1" w:rsidRPr="002966A1">
        <w:rPr>
          <w:rFonts w:ascii="Arial" w:hAnsi="Arial" w:cs="Arial"/>
          <w:bCs/>
        </w:rPr>
        <w:t>ce</w:t>
      </w:r>
      <w:proofErr w:type="spellEnd"/>
      <w:r w:rsidR="002966A1" w:rsidRPr="002966A1">
        <w:rPr>
          <w:rFonts w:ascii="Arial" w:hAnsi="Arial" w:cs="Arial"/>
          <w:bCs/>
        </w:rPr>
        <w:t xml:space="preserve"> faire, on </w:t>
      </w:r>
      <w:proofErr w:type="spellStart"/>
      <w:r w:rsidR="002966A1" w:rsidRPr="002966A1">
        <w:rPr>
          <w:rFonts w:ascii="Arial" w:hAnsi="Arial" w:cs="Arial"/>
          <w:bCs/>
        </w:rPr>
        <w:t>utilise</w:t>
      </w:r>
      <w:proofErr w:type="spellEnd"/>
      <w:r w:rsidR="002966A1" w:rsidRPr="002966A1">
        <w:rPr>
          <w:rFonts w:ascii="Arial" w:hAnsi="Arial" w:cs="Arial"/>
          <w:bCs/>
        </w:rPr>
        <w:t xml:space="preserve"> un </w:t>
      </w:r>
      <w:proofErr w:type="spellStart"/>
      <w:r w:rsidR="002966A1" w:rsidRPr="002966A1">
        <w:rPr>
          <w:rFonts w:ascii="Arial" w:hAnsi="Arial" w:cs="Arial"/>
          <w:bCs/>
        </w:rPr>
        <w:t>logiciel</w:t>
      </w:r>
      <w:proofErr w:type="spellEnd"/>
      <w:r w:rsidR="002966A1" w:rsidRPr="002966A1">
        <w:rPr>
          <w:rFonts w:ascii="Arial" w:hAnsi="Arial" w:cs="Arial"/>
          <w:bCs/>
        </w:rPr>
        <w:t xml:space="preserve"> </w:t>
      </w:r>
      <w:proofErr w:type="spellStart"/>
      <w:r w:rsidR="002966A1" w:rsidRPr="002966A1">
        <w:rPr>
          <w:rFonts w:ascii="Arial" w:hAnsi="Arial" w:cs="Arial"/>
          <w:bCs/>
        </w:rPr>
        <w:t>ou</w:t>
      </w:r>
      <w:proofErr w:type="spellEnd"/>
      <w:r w:rsidR="002966A1" w:rsidRPr="002966A1">
        <w:rPr>
          <w:rFonts w:ascii="Arial" w:hAnsi="Arial" w:cs="Arial"/>
          <w:bCs/>
        </w:rPr>
        <w:t xml:space="preserve"> un ensemble de </w:t>
      </w:r>
      <w:proofErr w:type="spellStart"/>
      <w:r w:rsidR="002966A1" w:rsidRPr="002966A1">
        <w:rPr>
          <w:rFonts w:ascii="Arial" w:hAnsi="Arial" w:cs="Arial"/>
          <w:bCs/>
        </w:rPr>
        <w:t>programmes</w:t>
      </w:r>
      <w:proofErr w:type="spellEnd"/>
      <w:r w:rsidR="002966A1" w:rsidRPr="002966A1">
        <w:rPr>
          <w:rFonts w:ascii="Arial" w:hAnsi="Arial" w:cs="Arial"/>
          <w:bCs/>
        </w:rPr>
        <w:t xml:space="preserve"> qui </w:t>
      </w:r>
      <w:proofErr w:type="spellStart"/>
      <w:r w:rsidR="002966A1" w:rsidRPr="002966A1">
        <w:rPr>
          <w:rFonts w:ascii="Arial" w:hAnsi="Arial" w:cs="Arial"/>
          <w:bCs/>
        </w:rPr>
        <w:t>servent</w:t>
      </w:r>
      <w:proofErr w:type="spellEnd"/>
      <w:r w:rsidR="002966A1" w:rsidRPr="002966A1">
        <w:rPr>
          <w:rFonts w:ascii="Arial" w:hAnsi="Arial" w:cs="Arial"/>
          <w:bCs/>
        </w:rPr>
        <w:t xml:space="preserve"> </w:t>
      </w:r>
      <w:proofErr w:type="spellStart"/>
      <w:r w:rsidR="002966A1" w:rsidRPr="002966A1">
        <w:rPr>
          <w:rFonts w:ascii="Arial" w:hAnsi="Arial" w:cs="Arial"/>
          <w:bCs/>
        </w:rPr>
        <w:t>d'interface</w:t>
      </w:r>
      <w:proofErr w:type="spellEnd"/>
      <w:r w:rsidR="002966A1" w:rsidRPr="002966A1">
        <w:rPr>
          <w:rFonts w:ascii="Arial" w:hAnsi="Arial" w:cs="Arial"/>
          <w:bCs/>
        </w:rPr>
        <w:t xml:space="preserve"> entre les </w:t>
      </w:r>
      <w:proofErr w:type="spellStart"/>
      <w:r w:rsidR="002966A1" w:rsidRPr="002966A1">
        <w:rPr>
          <w:rFonts w:ascii="Arial" w:hAnsi="Arial" w:cs="Arial"/>
          <w:bCs/>
        </w:rPr>
        <w:t>données</w:t>
      </w:r>
      <w:proofErr w:type="spellEnd"/>
      <w:r w:rsidR="002966A1" w:rsidRPr="002966A1">
        <w:rPr>
          <w:rFonts w:ascii="Arial" w:hAnsi="Arial" w:cs="Arial"/>
          <w:bCs/>
        </w:rPr>
        <w:t xml:space="preserve"> et les applications</w:t>
      </w:r>
      <w:r w:rsidR="002966A1">
        <w:rPr>
          <w:rFonts w:ascii="Arial" w:hAnsi="Arial" w:cs="Arial"/>
          <w:bCs/>
        </w:rPr>
        <w:t>.</w:t>
      </w:r>
      <w:r w:rsidR="002966A1" w:rsidRPr="002966A1">
        <w:t xml:space="preserve"> </w:t>
      </w:r>
      <w:r w:rsidR="002966A1" w:rsidRPr="002966A1">
        <w:rPr>
          <w:rFonts w:ascii="Arial" w:hAnsi="Arial" w:cs="Arial"/>
          <w:bCs/>
        </w:rPr>
        <w:t xml:space="preserve">Ce </w:t>
      </w:r>
      <w:proofErr w:type="spellStart"/>
      <w:r w:rsidR="002966A1" w:rsidRPr="002966A1">
        <w:rPr>
          <w:rFonts w:ascii="Arial" w:hAnsi="Arial" w:cs="Arial"/>
          <w:bCs/>
        </w:rPr>
        <w:t>logiciel</w:t>
      </w:r>
      <w:proofErr w:type="spellEnd"/>
      <w:r w:rsidR="002966A1" w:rsidRPr="002966A1">
        <w:rPr>
          <w:rFonts w:ascii="Arial" w:hAnsi="Arial" w:cs="Arial"/>
          <w:bCs/>
        </w:rPr>
        <w:t xml:space="preserve"> </w:t>
      </w:r>
      <w:proofErr w:type="spellStart"/>
      <w:r w:rsidR="002966A1" w:rsidRPr="002966A1">
        <w:rPr>
          <w:rFonts w:ascii="Arial" w:hAnsi="Arial" w:cs="Arial"/>
          <w:bCs/>
        </w:rPr>
        <w:t>est</w:t>
      </w:r>
      <w:proofErr w:type="spellEnd"/>
      <w:r w:rsidR="002966A1" w:rsidRPr="002966A1">
        <w:rPr>
          <w:rFonts w:ascii="Arial" w:hAnsi="Arial" w:cs="Arial"/>
          <w:bCs/>
        </w:rPr>
        <w:t xml:space="preserve"> </w:t>
      </w:r>
      <w:proofErr w:type="spellStart"/>
      <w:r w:rsidR="002966A1" w:rsidRPr="002966A1">
        <w:rPr>
          <w:rFonts w:ascii="Arial" w:hAnsi="Arial" w:cs="Arial"/>
          <w:bCs/>
        </w:rPr>
        <w:t>appelé</w:t>
      </w:r>
      <w:proofErr w:type="spellEnd"/>
      <w:r w:rsidR="002966A1" w:rsidRPr="002966A1">
        <w:rPr>
          <w:rFonts w:ascii="Arial" w:hAnsi="Arial" w:cs="Arial"/>
          <w:bCs/>
        </w:rPr>
        <w:t xml:space="preserve"> </w:t>
      </w:r>
      <w:proofErr w:type="spellStart"/>
      <w:r w:rsidR="002966A1" w:rsidRPr="002966A1">
        <w:rPr>
          <w:rFonts w:ascii="Arial" w:hAnsi="Arial" w:cs="Arial"/>
          <w:bCs/>
        </w:rPr>
        <w:t>système</w:t>
      </w:r>
      <w:proofErr w:type="spellEnd"/>
      <w:r w:rsidR="002966A1" w:rsidRPr="002966A1">
        <w:rPr>
          <w:rFonts w:ascii="Arial" w:hAnsi="Arial" w:cs="Arial"/>
          <w:bCs/>
        </w:rPr>
        <w:t xml:space="preserve"> de gestion de base de </w:t>
      </w:r>
      <w:proofErr w:type="spellStart"/>
      <w:r w:rsidR="002966A1" w:rsidRPr="002966A1">
        <w:rPr>
          <w:rFonts w:ascii="Arial" w:hAnsi="Arial" w:cs="Arial"/>
          <w:bCs/>
        </w:rPr>
        <w:t>données</w:t>
      </w:r>
      <w:proofErr w:type="spellEnd"/>
      <w:r w:rsidR="002966A1" w:rsidRPr="002966A1">
        <w:rPr>
          <w:rFonts w:ascii="Arial" w:hAnsi="Arial" w:cs="Arial"/>
          <w:bCs/>
        </w:rPr>
        <w:t xml:space="preserve"> (SGBD). Le SGBD </w:t>
      </w:r>
      <w:proofErr w:type="spellStart"/>
      <w:r w:rsidR="002966A1" w:rsidRPr="002966A1">
        <w:rPr>
          <w:rFonts w:ascii="Arial" w:hAnsi="Arial" w:cs="Arial"/>
          <w:bCs/>
        </w:rPr>
        <w:t>crée</w:t>
      </w:r>
      <w:proofErr w:type="spellEnd"/>
      <w:r w:rsidR="002966A1" w:rsidRPr="002966A1">
        <w:rPr>
          <w:rFonts w:ascii="Arial" w:hAnsi="Arial" w:cs="Arial"/>
          <w:bCs/>
        </w:rPr>
        <w:t xml:space="preserve"> et </w:t>
      </w:r>
      <w:proofErr w:type="spellStart"/>
      <w:r w:rsidR="002966A1" w:rsidRPr="002966A1">
        <w:rPr>
          <w:rFonts w:ascii="Arial" w:hAnsi="Arial" w:cs="Arial"/>
          <w:bCs/>
        </w:rPr>
        <w:t>organise</w:t>
      </w:r>
      <w:proofErr w:type="spellEnd"/>
      <w:r w:rsidR="002966A1" w:rsidRPr="002966A1">
        <w:rPr>
          <w:rFonts w:ascii="Arial" w:hAnsi="Arial" w:cs="Arial"/>
          <w:bCs/>
        </w:rPr>
        <w:t xml:space="preserve"> la base de </w:t>
      </w:r>
      <w:proofErr w:type="spellStart"/>
      <w:r w:rsidR="002966A1" w:rsidRPr="002966A1">
        <w:rPr>
          <w:rFonts w:ascii="Arial" w:hAnsi="Arial" w:cs="Arial"/>
          <w:bCs/>
        </w:rPr>
        <w:t>données</w:t>
      </w:r>
      <w:proofErr w:type="spellEnd"/>
      <w:r w:rsidR="002966A1" w:rsidRPr="002966A1">
        <w:rPr>
          <w:rFonts w:ascii="Arial" w:hAnsi="Arial" w:cs="Arial"/>
          <w:bCs/>
        </w:rPr>
        <w:t xml:space="preserve">, et </w:t>
      </w:r>
      <w:proofErr w:type="spellStart"/>
      <w:r w:rsidR="002966A1" w:rsidRPr="002966A1">
        <w:rPr>
          <w:rFonts w:ascii="Arial" w:hAnsi="Arial" w:cs="Arial"/>
          <w:bCs/>
        </w:rPr>
        <w:t>traite</w:t>
      </w:r>
      <w:proofErr w:type="spellEnd"/>
      <w:r w:rsidR="002966A1" w:rsidRPr="002966A1">
        <w:rPr>
          <w:rFonts w:ascii="Arial" w:hAnsi="Arial" w:cs="Arial"/>
          <w:bCs/>
        </w:rPr>
        <w:t xml:space="preserve"> </w:t>
      </w:r>
      <w:proofErr w:type="spellStart"/>
      <w:r w:rsidR="002966A1" w:rsidRPr="002966A1">
        <w:rPr>
          <w:rFonts w:ascii="Arial" w:hAnsi="Arial" w:cs="Arial"/>
          <w:bCs/>
        </w:rPr>
        <w:t>également</w:t>
      </w:r>
      <w:proofErr w:type="spellEnd"/>
      <w:r w:rsidR="002966A1" w:rsidRPr="002966A1">
        <w:rPr>
          <w:rFonts w:ascii="Arial" w:hAnsi="Arial" w:cs="Arial"/>
          <w:bCs/>
        </w:rPr>
        <w:t xml:space="preserve"> </w:t>
      </w:r>
      <w:proofErr w:type="spellStart"/>
      <w:r w:rsidR="002966A1" w:rsidRPr="002966A1">
        <w:rPr>
          <w:rFonts w:ascii="Arial" w:hAnsi="Arial" w:cs="Arial"/>
          <w:bCs/>
        </w:rPr>
        <w:t>toutes</w:t>
      </w:r>
      <w:proofErr w:type="spellEnd"/>
      <w:r w:rsidR="002966A1" w:rsidRPr="002966A1">
        <w:rPr>
          <w:rFonts w:ascii="Arial" w:hAnsi="Arial" w:cs="Arial"/>
          <w:bCs/>
        </w:rPr>
        <w:t xml:space="preserve"> les </w:t>
      </w:r>
      <w:proofErr w:type="spellStart"/>
      <w:r w:rsidR="002966A1" w:rsidRPr="002966A1">
        <w:rPr>
          <w:rFonts w:ascii="Arial" w:hAnsi="Arial" w:cs="Arial"/>
          <w:bCs/>
        </w:rPr>
        <w:t>demandes</w:t>
      </w:r>
      <w:proofErr w:type="spellEnd"/>
      <w:r w:rsidR="002966A1" w:rsidRPr="002966A1">
        <w:rPr>
          <w:rFonts w:ascii="Arial" w:hAnsi="Arial" w:cs="Arial"/>
          <w:bCs/>
        </w:rPr>
        <w:t xml:space="preserve"> </w:t>
      </w:r>
      <w:proofErr w:type="spellStart"/>
      <w:r w:rsidR="002966A1" w:rsidRPr="002966A1">
        <w:rPr>
          <w:rFonts w:ascii="Arial" w:hAnsi="Arial" w:cs="Arial"/>
          <w:bCs/>
        </w:rPr>
        <w:t>d'accès</w:t>
      </w:r>
      <w:proofErr w:type="spellEnd"/>
      <w:r w:rsidR="002966A1" w:rsidRPr="002966A1">
        <w:rPr>
          <w:rFonts w:ascii="Arial" w:hAnsi="Arial" w:cs="Arial"/>
          <w:bCs/>
        </w:rPr>
        <w:t xml:space="preserve"> à la base de </w:t>
      </w:r>
      <w:proofErr w:type="spellStart"/>
      <w:r w:rsidR="002966A1" w:rsidRPr="002966A1">
        <w:rPr>
          <w:rFonts w:ascii="Arial" w:hAnsi="Arial" w:cs="Arial"/>
          <w:bCs/>
        </w:rPr>
        <w:t>données</w:t>
      </w:r>
      <w:proofErr w:type="spellEnd"/>
      <w:r w:rsidR="002966A1" w:rsidRPr="002966A1">
        <w:rPr>
          <w:rFonts w:ascii="Arial" w:hAnsi="Arial" w:cs="Arial"/>
          <w:bCs/>
        </w:rPr>
        <w:t xml:space="preserve"> </w:t>
      </w:r>
      <w:proofErr w:type="spellStart"/>
      <w:r w:rsidR="002966A1" w:rsidRPr="002966A1">
        <w:rPr>
          <w:rFonts w:ascii="Arial" w:hAnsi="Arial" w:cs="Arial"/>
          <w:bCs/>
        </w:rPr>
        <w:t>faites</w:t>
      </w:r>
      <w:proofErr w:type="spellEnd"/>
      <w:r w:rsidR="002966A1" w:rsidRPr="002966A1">
        <w:rPr>
          <w:rFonts w:ascii="Arial" w:hAnsi="Arial" w:cs="Arial"/>
          <w:bCs/>
        </w:rPr>
        <w:t xml:space="preserve"> par les </w:t>
      </w:r>
      <w:proofErr w:type="spellStart"/>
      <w:r w:rsidR="002966A1" w:rsidRPr="002966A1">
        <w:rPr>
          <w:rFonts w:ascii="Arial" w:hAnsi="Arial" w:cs="Arial"/>
          <w:bCs/>
        </w:rPr>
        <w:t>utilisateurs</w:t>
      </w:r>
      <w:proofErr w:type="spellEnd"/>
      <w:r w:rsidR="002966A1" w:rsidRPr="002966A1">
        <w:rPr>
          <w:rFonts w:ascii="Arial" w:hAnsi="Arial" w:cs="Arial"/>
          <w:bCs/>
        </w:rPr>
        <w:t xml:space="preserve"> et les applications</w:t>
      </w:r>
      <w:r w:rsidR="002966A1">
        <w:rPr>
          <w:rFonts w:ascii="Arial" w:hAnsi="Arial" w:cs="Arial"/>
          <w:bCs/>
        </w:rPr>
        <w:t>.</w:t>
      </w:r>
    </w:p>
    <w:p w14:paraId="33C6FAA6" w14:textId="77777777" w:rsidR="0075338A" w:rsidRPr="00D44285" w:rsidRDefault="0075338A" w:rsidP="0075338A">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color w:val="auto"/>
          <w:sz w:val="22"/>
          <w:szCs w:val="22"/>
          <w:u w:val="none"/>
        </w:rPr>
      </w:pPr>
    </w:p>
    <w:p w14:paraId="738A6F5E" w14:textId="68C42E3D" w:rsidR="0075338A" w:rsidRDefault="0075338A" w:rsidP="0075338A">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Objectif :</w:t>
      </w:r>
    </w:p>
    <w:p w14:paraId="492EBD84" w14:textId="2B200D0F" w:rsidR="007F7A17" w:rsidRPr="002966A1" w:rsidRDefault="007F7A17" w:rsidP="0075338A">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bCs/>
          <w:color w:val="auto"/>
          <w:szCs w:val="24"/>
          <w:u w:val="none"/>
        </w:rPr>
      </w:pPr>
    </w:p>
    <w:p w14:paraId="7378513A" w14:textId="77777777" w:rsidR="00472544" w:rsidRDefault="00472544" w:rsidP="0075338A">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bCs/>
          <w:color w:val="auto"/>
          <w:szCs w:val="24"/>
          <w:u w:val="none"/>
        </w:rPr>
      </w:pPr>
      <w:r w:rsidRPr="00472544">
        <w:rPr>
          <w:rFonts w:ascii="Arial" w:eastAsiaTheme="minorHAnsi" w:hAnsi="Arial" w:cs="Arial"/>
          <w:b w:val="0"/>
          <w:bCs/>
          <w:color w:val="auto"/>
          <w:szCs w:val="24"/>
          <w:u w:val="none"/>
        </w:rPr>
        <w:t xml:space="preserve">Créer une base de données bien conçue pour permettre aux utilisateurs d'accéder à des informations essentielles en économisant de l'espace disque, en éliminant les données redondantes, en maintenant l'exactitude et l'intégrité des données et en donnant accès aux données de manière utile, rapide et efficace. </w:t>
      </w:r>
    </w:p>
    <w:p w14:paraId="15B43E7E" w14:textId="77777777" w:rsidR="00472544" w:rsidRDefault="00472544" w:rsidP="0075338A">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bCs/>
          <w:color w:val="auto"/>
          <w:szCs w:val="24"/>
          <w:u w:val="none"/>
        </w:rPr>
      </w:pPr>
    </w:p>
    <w:p w14:paraId="2D3D61FE" w14:textId="69D118E0" w:rsidR="0075338A" w:rsidRDefault="0075338A" w:rsidP="0075338A">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Principe de fonctionnement :</w:t>
      </w:r>
    </w:p>
    <w:p w14:paraId="26E52398" w14:textId="6ECD6CC3" w:rsidR="0075338A" w:rsidRDefault="0075338A" w:rsidP="0075338A">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59D27544" w14:textId="7BA90AB1" w:rsidR="00ED1DA7" w:rsidRPr="00ED1DA7" w:rsidRDefault="000B0967" w:rsidP="0075338A">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bCs/>
          <w:color w:val="auto"/>
          <w:szCs w:val="24"/>
          <w:u w:val="none"/>
        </w:rPr>
      </w:pPr>
      <w:r w:rsidRPr="000B0967">
        <w:rPr>
          <w:rFonts w:ascii="Arial" w:eastAsiaTheme="minorHAnsi" w:hAnsi="Arial" w:cs="Arial"/>
          <w:b w:val="0"/>
          <w:bCs/>
          <w:color w:val="auto"/>
          <w:szCs w:val="24"/>
          <w:u w:val="none"/>
        </w:rPr>
        <w:t xml:space="preserve">Critères de base à mettre en pratique </w:t>
      </w:r>
      <w:r w:rsidR="00ED1DA7" w:rsidRPr="00ED1DA7">
        <w:rPr>
          <w:rFonts w:ascii="Arial" w:eastAsiaTheme="minorHAnsi" w:hAnsi="Arial" w:cs="Arial"/>
          <w:b w:val="0"/>
          <w:bCs/>
          <w:color w:val="auto"/>
          <w:szCs w:val="24"/>
          <w:u w:val="none"/>
        </w:rPr>
        <w:t>pour le bon fonctionnement et la création de la base de données</w:t>
      </w:r>
    </w:p>
    <w:p w14:paraId="41C99E5F" w14:textId="77777777" w:rsidR="00ED1DA7" w:rsidRDefault="00ED1DA7" w:rsidP="00ED1DA7">
      <w:pPr>
        <w:rPr>
          <w:rFonts w:ascii="Arial" w:hAnsi="Arial" w:cs="Arial"/>
          <w:bCs/>
        </w:rPr>
      </w:pPr>
    </w:p>
    <w:p w14:paraId="3445DBCE" w14:textId="10687F82" w:rsidR="00ED1DA7" w:rsidRPr="00ED1DA7" w:rsidRDefault="00ED1DA7" w:rsidP="00ED1DA7">
      <w:pPr>
        <w:pStyle w:val="Paragraphedeliste"/>
        <w:numPr>
          <w:ilvl w:val="0"/>
          <w:numId w:val="42"/>
        </w:numPr>
        <w:rPr>
          <w:rFonts w:ascii="Arial" w:hAnsi="Arial" w:cs="Arial"/>
          <w:bCs/>
        </w:rPr>
      </w:pPr>
      <w:r w:rsidRPr="00ED1DA7">
        <w:rPr>
          <w:rFonts w:ascii="Arial" w:hAnsi="Arial" w:cs="Arial"/>
          <w:bCs/>
        </w:rPr>
        <w:t>Analyse des besoins ou identification de la finalité de la base de données</w:t>
      </w:r>
      <w:r>
        <w:rPr>
          <w:rFonts w:ascii="Arial" w:hAnsi="Arial" w:cs="Arial"/>
          <w:bCs/>
        </w:rPr>
        <w:t>.</w:t>
      </w:r>
    </w:p>
    <w:p w14:paraId="770E4C05" w14:textId="3999F46E" w:rsidR="00ED1DA7" w:rsidRPr="00ED1DA7" w:rsidRDefault="00ED1DA7" w:rsidP="00ED1DA7">
      <w:pPr>
        <w:rPr>
          <w:rFonts w:ascii="Arial" w:hAnsi="Arial" w:cs="Arial"/>
          <w:bCs/>
        </w:rPr>
      </w:pPr>
      <w:r w:rsidRPr="00ED1DA7">
        <w:rPr>
          <w:rFonts w:ascii="Arial" w:hAnsi="Arial" w:cs="Arial"/>
          <w:bCs/>
        </w:rPr>
        <w:t xml:space="preserve"> </w:t>
      </w:r>
      <w:r>
        <w:rPr>
          <w:rFonts w:ascii="Arial" w:hAnsi="Arial" w:cs="Arial"/>
          <w:bCs/>
        </w:rPr>
        <w:t>2</w:t>
      </w:r>
      <w:r w:rsidR="000B0967">
        <w:rPr>
          <w:rFonts w:ascii="Arial" w:hAnsi="Arial" w:cs="Arial"/>
          <w:bCs/>
        </w:rPr>
        <w:t>-</w:t>
      </w:r>
      <w:r w:rsidR="000B0967" w:rsidRPr="00ED1DA7">
        <w:rPr>
          <w:rFonts w:ascii="Arial" w:hAnsi="Arial" w:cs="Arial"/>
          <w:bCs/>
        </w:rPr>
        <w:t xml:space="preserve"> </w:t>
      </w:r>
      <w:proofErr w:type="spellStart"/>
      <w:r w:rsidR="000B0967" w:rsidRPr="00ED1DA7">
        <w:rPr>
          <w:rFonts w:ascii="Arial" w:hAnsi="Arial" w:cs="Arial"/>
          <w:bCs/>
        </w:rPr>
        <w:t>Organisation</w:t>
      </w:r>
      <w:proofErr w:type="spellEnd"/>
      <w:r w:rsidRPr="00ED1DA7">
        <w:rPr>
          <w:rFonts w:ascii="Arial" w:hAnsi="Arial" w:cs="Arial"/>
          <w:bCs/>
        </w:rPr>
        <w:t xml:space="preserve"> des </w:t>
      </w:r>
      <w:proofErr w:type="spellStart"/>
      <w:r w:rsidRPr="00ED1DA7">
        <w:rPr>
          <w:rFonts w:ascii="Arial" w:hAnsi="Arial" w:cs="Arial"/>
          <w:bCs/>
        </w:rPr>
        <w:t>données</w:t>
      </w:r>
      <w:proofErr w:type="spellEnd"/>
      <w:r w:rsidRPr="00ED1DA7">
        <w:rPr>
          <w:rFonts w:ascii="Arial" w:hAnsi="Arial" w:cs="Arial"/>
          <w:bCs/>
        </w:rPr>
        <w:t xml:space="preserve"> </w:t>
      </w:r>
      <w:proofErr w:type="spellStart"/>
      <w:r w:rsidRPr="00ED1DA7">
        <w:rPr>
          <w:rFonts w:ascii="Arial" w:hAnsi="Arial" w:cs="Arial"/>
          <w:bCs/>
        </w:rPr>
        <w:t>en</w:t>
      </w:r>
      <w:proofErr w:type="spellEnd"/>
      <w:r w:rsidRPr="00ED1DA7">
        <w:rPr>
          <w:rFonts w:ascii="Arial" w:hAnsi="Arial" w:cs="Arial"/>
          <w:bCs/>
        </w:rPr>
        <w:t xml:space="preserve"> tableaux.</w:t>
      </w:r>
    </w:p>
    <w:p w14:paraId="7A874204" w14:textId="5C2C4911" w:rsidR="00ED1DA7" w:rsidRPr="00ED1DA7" w:rsidRDefault="00ED1DA7" w:rsidP="00ED1DA7">
      <w:pPr>
        <w:rPr>
          <w:rFonts w:ascii="Arial" w:hAnsi="Arial" w:cs="Arial"/>
          <w:bCs/>
        </w:rPr>
      </w:pPr>
      <w:r w:rsidRPr="00ED1DA7">
        <w:rPr>
          <w:rFonts w:ascii="Arial" w:hAnsi="Arial" w:cs="Arial"/>
          <w:bCs/>
        </w:rPr>
        <w:t xml:space="preserve"> </w:t>
      </w:r>
      <w:r>
        <w:rPr>
          <w:rFonts w:ascii="Arial" w:hAnsi="Arial" w:cs="Arial"/>
          <w:bCs/>
        </w:rPr>
        <w:t>3</w:t>
      </w:r>
      <w:r w:rsidR="000B0967">
        <w:rPr>
          <w:rFonts w:ascii="Arial" w:hAnsi="Arial" w:cs="Arial"/>
          <w:bCs/>
        </w:rPr>
        <w:t>-</w:t>
      </w:r>
      <w:r w:rsidR="000B0967" w:rsidRPr="00ED1DA7">
        <w:rPr>
          <w:rFonts w:ascii="Arial" w:hAnsi="Arial" w:cs="Arial"/>
          <w:bCs/>
        </w:rPr>
        <w:t xml:space="preserve"> </w:t>
      </w:r>
      <w:proofErr w:type="spellStart"/>
      <w:r w:rsidR="000B0967" w:rsidRPr="00ED1DA7">
        <w:rPr>
          <w:rFonts w:ascii="Arial" w:hAnsi="Arial" w:cs="Arial"/>
          <w:bCs/>
        </w:rPr>
        <w:t>Spécification</w:t>
      </w:r>
      <w:proofErr w:type="spellEnd"/>
      <w:r w:rsidRPr="00ED1DA7">
        <w:rPr>
          <w:rFonts w:ascii="Arial" w:hAnsi="Arial" w:cs="Arial"/>
          <w:bCs/>
        </w:rPr>
        <w:t xml:space="preserve"> des </w:t>
      </w:r>
      <w:proofErr w:type="spellStart"/>
      <w:r w:rsidRPr="00ED1DA7">
        <w:rPr>
          <w:rFonts w:ascii="Arial" w:hAnsi="Arial" w:cs="Arial"/>
          <w:bCs/>
        </w:rPr>
        <w:t>clés</w:t>
      </w:r>
      <w:proofErr w:type="spellEnd"/>
      <w:r w:rsidRPr="00ED1DA7">
        <w:rPr>
          <w:rFonts w:ascii="Arial" w:hAnsi="Arial" w:cs="Arial"/>
          <w:bCs/>
        </w:rPr>
        <w:t xml:space="preserve"> </w:t>
      </w:r>
      <w:proofErr w:type="spellStart"/>
      <w:r w:rsidRPr="00ED1DA7">
        <w:rPr>
          <w:rFonts w:ascii="Arial" w:hAnsi="Arial" w:cs="Arial"/>
          <w:bCs/>
        </w:rPr>
        <w:t>primaires</w:t>
      </w:r>
      <w:proofErr w:type="spellEnd"/>
      <w:r w:rsidRPr="00ED1DA7">
        <w:rPr>
          <w:rFonts w:ascii="Arial" w:hAnsi="Arial" w:cs="Arial"/>
          <w:bCs/>
        </w:rPr>
        <w:t xml:space="preserve"> et </w:t>
      </w:r>
      <w:proofErr w:type="spellStart"/>
      <w:r w:rsidRPr="00ED1DA7">
        <w:rPr>
          <w:rFonts w:ascii="Arial" w:hAnsi="Arial" w:cs="Arial"/>
          <w:bCs/>
        </w:rPr>
        <w:t>analyse</w:t>
      </w:r>
      <w:proofErr w:type="spellEnd"/>
      <w:r w:rsidRPr="00ED1DA7">
        <w:rPr>
          <w:rFonts w:ascii="Arial" w:hAnsi="Arial" w:cs="Arial"/>
          <w:bCs/>
        </w:rPr>
        <w:t xml:space="preserve"> des relations.</w:t>
      </w:r>
    </w:p>
    <w:p w14:paraId="1D19EDA4" w14:textId="5F8428AB" w:rsidR="0075338A" w:rsidRDefault="00ED1DA7" w:rsidP="00ED1DA7">
      <w:pPr>
        <w:rPr>
          <w:rFonts w:ascii="Arial" w:hAnsi="Arial" w:cs="Arial"/>
          <w:bCs/>
        </w:rPr>
      </w:pPr>
      <w:r w:rsidRPr="00ED1DA7">
        <w:rPr>
          <w:rFonts w:ascii="Arial" w:hAnsi="Arial" w:cs="Arial"/>
          <w:bCs/>
        </w:rPr>
        <w:t xml:space="preserve"> </w:t>
      </w:r>
      <w:r>
        <w:rPr>
          <w:rFonts w:ascii="Arial" w:hAnsi="Arial" w:cs="Arial"/>
          <w:bCs/>
        </w:rPr>
        <w:t>4</w:t>
      </w:r>
      <w:r w:rsidR="000B0967">
        <w:rPr>
          <w:rFonts w:ascii="Arial" w:hAnsi="Arial" w:cs="Arial"/>
          <w:bCs/>
        </w:rPr>
        <w:t>-</w:t>
      </w:r>
      <w:r w:rsidR="000B0967" w:rsidRPr="00ED1DA7">
        <w:rPr>
          <w:rFonts w:ascii="Arial" w:hAnsi="Arial" w:cs="Arial"/>
          <w:bCs/>
        </w:rPr>
        <w:t xml:space="preserve"> </w:t>
      </w:r>
      <w:proofErr w:type="spellStart"/>
      <w:r w:rsidR="000B0967" w:rsidRPr="00ED1DA7">
        <w:rPr>
          <w:rFonts w:ascii="Arial" w:hAnsi="Arial" w:cs="Arial"/>
          <w:bCs/>
        </w:rPr>
        <w:t>Normalisation</w:t>
      </w:r>
      <w:proofErr w:type="spellEnd"/>
      <w:r w:rsidRPr="00ED1DA7">
        <w:rPr>
          <w:rFonts w:ascii="Arial" w:hAnsi="Arial" w:cs="Arial"/>
          <w:bCs/>
        </w:rPr>
        <w:t xml:space="preserve"> pour </w:t>
      </w:r>
      <w:proofErr w:type="spellStart"/>
      <w:r w:rsidRPr="00ED1DA7">
        <w:rPr>
          <w:rFonts w:ascii="Arial" w:hAnsi="Arial" w:cs="Arial"/>
          <w:bCs/>
        </w:rPr>
        <w:t>uniformiser</w:t>
      </w:r>
      <w:proofErr w:type="spellEnd"/>
      <w:r w:rsidRPr="00ED1DA7">
        <w:rPr>
          <w:rFonts w:ascii="Arial" w:hAnsi="Arial" w:cs="Arial"/>
          <w:bCs/>
        </w:rPr>
        <w:t xml:space="preserve"> les </w:t>
      </w:r>
      <w:r w:rsidR="000B0967" w:rsidRPr="00ED1DA7">
        <w:rPr>
          <w:rFonts w:ascii="Arial" w:hAnsi="Arial" w:cs="Arial"/>
          <w:bCs/>
        </w:rPr>
        <w:t>table</w:t>
      </w:r>
      <w:r w:rsidR="00107FF2">
        <w:rPr>
          <w:rFonts w:ascii="Arial" w:hAnsi="Arial" w:cs="Arial"/>
          <w:bCs/>
        </w:rPr>
        <w:t>s</w:t>
      </w:r>
      <w:r w:rsidR="000B0967" w:rsidRPr="00ED1DA7">
        <w:rPr>
          <w:rFonts w:ascii="Arial" w:hAnsi="Arial" w:cs="Arial"/>
          <w:bCs/>
        </w:rPr>
        <w:t>.</w:t>
      </w:r>
      <w:r w:rsidR="000B0967">
        <w:rPr>
          <w:rFonts w:ascii="Arial" w:hAnsi="Arial" w:cs="Arial"/>
          <w:bCs/>
        </w:rPr>
        <w:t xml:space="preserve"> (</w:t>
      </w:r>
      <w:r>
        <w:rPr>
          <w:rFonts w:ascii="Arial" w:hAnsi="Arial" w:cs="Arial"/>
          <w:bCs/>
        </w:rPr>
        <w:t>1FN,2FN,3FN)</w:t>
      </w:r>
    </w:p>
    <w:p w14:paraId="502A2E40" w14:textId="7D3D22D1" w:rsidR="0075338A" w:rsidRDefault="0075338A" w:rsidP="0075338A">
      <w:pPr>
        <w:rPr>
          <w:rFonts w:ascii="Arial" w:hAnsi="Arial" w:cs="Arial"/>
          <w:bCs/>
        </w:rPr>
      </w:pPr>
    </w:p>
    <w:p w14:paraId="2D6D9666" w14:textId="74E979BB" w:rsidR="0075338A" w:rsidRDefault="0075338A" w:rsidP="0075338A">
      <w:pPr>
        <w:rPr>
          <w:rFonts w:ascii="Arial" w:hAnsi="Arial" w:cs="Arial"/>
          <w:bCs/>
        </w:rPr>
      </w:pPr>
    </w:p>
    <w:p w14:paraId="3BEFF0DF" w14:textId="7EF87140" w:rsidR="000150F1" w:rsidRDefault="000150F1" w:rsidP="0075338A">
      <w:pPr>
        <w:rPr>
          <w:rFonts w:ascii="Arial" w:hAnsi="Arial" w:cs="Arial"/>
          <w:bCs/>
        </w:rPr>
      </w:pPr>
    </w:p>
    <w:p w14:paraId="1C1DA714" w14:textId="389F6370" w:rsidR="000150F1" w:rsidRDefault="000150F1" w:rsidP="0075338A">
      <w:pPr>
        <w:rPr>
          <w:rFonts w:ascii="Arial" w:hAnsi="Arial" w:cs="Arial"/>
          <w:bCs/>
        </w:rPr>
      </w:pPr>
    </w:p>
    <w:p w14:paraId="55B689DE" w14:textId="56D3DCBE" w:rsidR="000150F1" w:rsidRDefault="000150F1" w:rsidP="0075338A">
      <w:pPr>
        <w:rPr>
          <w:rFonts w:ascii="Arial" w:hAnsi="Arial" w:cs="Arial"/>
          <w:bCs/>
        </w:rPr>
      </w:pPr>
    </w:p>
    <w:p w14:paraId="18C84FB9" w14:textId="57A738DC" w:rsidR="000150F1" w:rsidRDefault="000150F1" w:rsidP="0075338A">
      <w:pPr>
        <w:rPr>
          <w:rFonts w:ascii="Arial" w:hAnsi="Arial" w:cs="Arial"/>
          <w:bCs/>
        </w:rPr>
      </w:pPr>
    </w:p>
    <w:p w14:paraId="453D22CB" w14:textId="556C9B8A" w:rsidR="000150F1" w:rsidRDefault="000150F1" w:rsidP="0075338A">
      <w:pPr>
        <w:rPr>
          <w:rFonts w:ascii="Arial" w:hAnsi="Arial" w:cs="Arial"/>
          <w:bCs/>
        </w:rPr>
      </w:pPr>
    </w:p>
    <w:p w14:paraId="4297D626" w14:textId="55FF418D" w:rsidR="000150F1" w:rsidRDefault="000150F1" w:rsidP="0075338A">
      <w:pPr>
        <w:rPr>
          <w:rFonts w:ascii="Arial" w:hAnsi="Arial" w:cs="Arial"/>
          <w:bCs/>
        </w:rPr>
      </w:pPr>
    </w:p>
    <w:p w14:paraId="3C829E95" w14:textId="7A0A843B" w:rsidR="000150F1" w:rsidRDefault="000150F1" w:rsidP="0075338A">
      <w:pPr>
        <w:rPr>
          <w:rFonts w:ascii="Arial" w:hAnsi="Arial" w:cs="Arial"/>
          <w:bCs/>
        </w:rPr>
      </w:pPr>
    </w:p>
    <w:p w14:paraId="007FBDEE" w14:textId="3FA5F58E" w:rsidR="000150F1" w:rsidRDefault="000150F1" w:rsidP="0075338A">
      <w:pPr>
        <w:rPr>
          <w:rFonts w:ascii="Arial" w:hAnsi="Arial" w:cs="Arial"/>
          <w:bCs/>
        </w:rPr>
      </w:pPr>
    </w:p>
    <w:p w14:paraId="5CCA14DD" w14:textId="4F8F4424" w:rsidR="000150F1" w:rsidRDefault="000150F1" w:rsidP="0075338A">
      <w:pPr>
        <w:rPr>
          <w:rFonts w:ascii="Arial" w:hAnsi="Arial" w:cs="Arial"/>
          <w:bCs/>
        </w:rPr>
      </w:pPr>
    </w:p>
    <w:p w14:paraId="4635FB75" w14:textId="1FFCA44D" w:rsidR="000150F1" w:rsidRDefault="000150F1" w:rsidP="0075338A">
      <w:pPr>
        <w:rPr>
          <w:rFonts w:ascii="Arial" w:hAnsi="Arial" w:cs="Arial"/>
          <w:bCs/>
        </w:rPr>
      </w:pPr>
    </w:p>
    <w:p w14:paraId="3A37EDEC" w14:textId="0EAF494F" w:rsidR="000150F1" w:rsidRDefault="000150F1" w:rsidP="0075338A">
      <w:pPr>
        <w:rPr>
          <w:rFonts w:ascii="Arial" w:hAnsi="Arial" w:cs="Arial"/>
          <w:bCs/>
        </w:rPr>
      </w:pPr>
    </w:p>
    <w:p w14:paraId="759C159E" w14:textId="7FF637E5" w:rsidR="000150F1" w:rsidRDefault="000150F1" w:rsidP="0075338A">
      <w:pPr>
        <w:rPr>
          <w:rFonts w:ascii="Arial" w:hAnsi="Arial" w:cs="Arial"/>
          <w:bCs/>
        </w:rPr>
      </w:pPr>
    </w:p>
    <w:p w14:paraId="628BC5B3" w14:textId="77777777" w:rsidR="00E3139A" w:rsidRDefault="00E3139A" w:rsidP="0075338A">
      <w:pPr>
        <w:rPr>
          <w:rFonts w:ascii="Arial" w:hAnsi="Arial" w:cs="Arial"/>
          <w:bCs/>
        </w:rPr>
      </w:pPr>
    </w:p>
    <w:p w14:paraId="23CB42CE" w14:textId="47CEA0FE" w:rsidR="000150F1" w:rsidRDefault="000150F1" w:rsidP="0075338A">
      <w:pPr>
        <w:rPr>
          <w:rFonts w:ascii="Arial" w:hAnsi="Arial" w:cs="Arial"/>
          <w:bCs/>
        </w:rPr>
      </w:pPr>
    </w:p>
    <w:p w14:paraId="5D03070A" w14:textId="5831F182" w:rsidR="000150F1" w:rsidRDefault="000150F1" w:rsidP="0075338A">
      <w:pPr>
        <w:rPr>
          <w:rFonts w:ascii="Arial" w:hAnsi="Arial" w:cs="Arial"/>
          <w:bCs/>
        </w:rPr>
      </w:pPr>
    </w:p>
    <w:p w14:paraId="0F0AF121" w14:textId="31D13DDB" w:rsidR="000150F1" w:rsidRDefault="000150F1" w:rsidP="0075338A">
      <w:pPr>
        <w:rPr>
          <w:rFonts w:ascii="Arial" w:hAnsi="Arial" w:cs="Arial"/>
          <w:bCs/>
        </w:rPr>
      </w:pPr>
    </w:p>
    <w:p w14:paraId="0B89CDB8" w14:textId="77777777" w:rsidR="00C91816" w:rsidRDefault="00C91816" w:rsidP="0075338A">
      <w:pPr>
        <w:rPr>
          <w:rFonts w:ascii="Arial" w:hAnsi="Arial" w:cs="Arial"/>
          <w:bCs/>
        </w:rPr>
      </w:pPr>
    </w:p>
    <w:p w14:paraId="38D51B79" w14:textId="0CCA50BD" w:rsidR="00E3139A" w:rsidRDefault="00425746" w:rsidP="00E3139A">
      <w:pPr>
        <w:rPr>
          <w:rFonts w:ascii="Arial" w:hAnsi="Arial" w:cs="Arial"/>
          <w:bCs/>
        </w:rPr>
      </w:pPr>
      <w:r>
        <w:rPr>
          <w:rFonts w:ascii="Arial" w:hAnsi="Arial" w:cs="Arial"/>
          <w:b/>
          <w:u w:val="single"/>
        </w:rPr>
        <w:t>Diagram Entity</w:t>
      </w:r>
      <w:r w:rsidR="00E3139A" w:rsidRPr="000150F1">
        <w:rPr>
          <w:rFonts w:ascii="Arial" w:hAnsi="Arial" w:cs="Arial"/>
          <w:b/>
          <w:u w:val="single"/>
        </w:rPr>
        <w:t>/ Relation</w:t>
      </w:r>
    </w:p>
    <w:p w14:paraId="25E5A4EE" w14:textId="77777777" w:rsidR="00E3139A" w:rsidRDefault="00E3139A" w:rsidP="0075338A">
      <w:pPr>
        <w:rPr>
          <w:rFonts w:ascii="Arial" w:hAnsi="Arial" w:cs="Arial"/>
          <w:b/>
          <w:u w:val="single"/>
        </w:rPr>
      </w:pPr>
    </w:p>
    <w:p w14:paraId="1F4B3011" w14:textId="72155E71" w:rsidR="0075338A" w:rsidRDefault="00E3139A" w:rsidP="0075338A">
      <w:pPr>
        <w:rPr>
          <w:rFonts w:ascii="Arial" w:hAnsi="Arial" w:cs="Arial"/>
          <w:bCs/>
        </w:rPr>
      </w:pPr>
      <w:r>
        <w:rPr>
          <w:rFonts w:ascii="Arial" w:hAnsi="Arial" w:cs="Arial"/>
          <w:b/>
          <w:noProof/>
          <w:u w:val="single"/>
          <w:lang w:val="fr-FR" w:eastAsia="fr-FR"/>
        </w:rPr>
        <w:drawing>
          <wp:inline distT="0" distB="0" distL="0" distR="0" wp14:anchorId="65EFFCE7" wp14:editId="2494AD33">
            <wp:extent cx="6116320" cy="38004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_entity_relation.jpg"/>
                    <pic:cNvPicPr/>
                  </pic:nvPicPr>
                  <pic:blipFill>
                    <a:blip r:embed="rId14">
                      <a:extLst>
                        <a:ext uri="{28A0092B-C50C-407E-A947-70E740481C1C}">
                          <a14:useLocalDpi xmlns:a14="http://schemas.microsoft.com/office/drawing/2010/main" val="0"/>
                        </a:ext>
                      </a:extLst>
                    </a:blip>
                    <a:stretch>
                      <a:fillRect/>
                    </a:stretch>
                  </pic:blipFill>
                  <pic:spPr>
                    <a:xfrm>
                      <a:off x="0" y="0"/>
                      <a:ext cx="6116320" cy="3800475"/>
                    </a:xfrm>
                    <a:prstGeom prst="rect">
                      <a:avLst/>
                    </a:prstGeom>
                  </pic:spPr>
                </pic:pic>
              </a:graphicData>
            </a:graphic>
          </wp:inline>
        </w:drawing>
      </w:r>
    </w:p>
    <w:p w14:paraId="1CACAFDA" w14:textId="27E307B4" w:rsidR="0075338A" w:rsidRDefault="0075338A" w:rsidP="0075338A">
      <w:pPr>
        <w:rPr>
          <w:rFonts w:ascii="Arial" w:hAnsi="Arial" w:cs="Arial"/>
          <w:bCs/>
        </w:rPr>
      </w:pPr>
    </w:p>
    <w:p w14:paraId="4BAB3F22" w14:textId="03A1E4C8" w:rsidR="0075338A" w:rsidRDefault="0075338A" w:rsidP="0075338A">
      <w:pPr>
        <w:rPr>
          <w:rFonts w:ascii="Arial" w:hAnsi="Arial" w:cs="Arial"/>
          <w:bCs/>
        </w:rPr>
      </w:pPr>
    </w:p>
    <w:p w14:paraId="74D26F92" w14:textId="480F269B" w:rsidR="0075338A" w:rsidRDefault="0075338A" w:rsidP="0075338A">
      <w:pPr>
        <w:rPr>
          <w:rFonts w:ascii="Arial" w:hAnsi="Arial" w:cs="Arial"/>
          <w:bCs/>
        </w:rPr>
      </w:pPr>
    </w:p>
    <w:p w14:paraId="69BC9C11" w14:textId="77777777" w:rsidR="005B4462" w:rsidRPr="00933645" w:rsidRDefault="005B4462" w:rsidP="005B4462">
      <w:pPr>
        <w:pStyle w:val="Style1"/>
        <w:jc w:val="left"/>
        <w:rPr>
          <w:rFonts w:ascii="Arial" w:eastAsia="Times New Roman" w:hAnsi="Arial" w:cs="Arial"/>
          <w:bCs/>
          <w:color w:val="auto"/>
          <w:sz w:val="24"/>
          <w:szCs w:val="24"/>
          <w:lang w:val="en-US" w:eastAsia="en-US"/>
        </w:rPr>
      </w:pPr>
      <w:r w:rsidRPr="00933645">
        <w:rPr>
          <w:rFonts w:ascii="Arial" w:eastAsia="Times New Roman" w:hAnsi="Arial" w:cs="Arial"/>
          <w:bCs/>
          <w:color w:val="auto"/>
          <w:sz w:val="24"/>
          <w:szCs w:val="24"/>
          <w:lang w:val="en-US" w:eastAsia="en-US"/>
        </w:rPr>
        <w:t>Relations</w:t>
      </w:r>
    </w:p>
    <w:p w14:paraId="03BC2E1E" w14:textId="77777777" w:rsidR="005B4462" w:rsidRDefault="005B4462" w:rsidP="005B4462">
      <w:pPr>
        <w:pStyle w:val="Style1"/>
        <w:jc w:val="left"/>
        <w:rPr>
          <w:rFonts w:ascii="Arial" w:eastAsia="Times New Roman" w:hAnsi="Arial" w:cs="Arial"/>
          <w:bCs/>
          <w:color w:val="auto"/>
          <w:sz w:val="24"/>
          <w:szCs w:val="24"/>
          <w:u w:val="none"/>
          <w:lang w:val="en-US" w:eastAsia="en-US"/>
        </w:rPr>
      </w:pPr>
    </w:p>
    <w:p w14:paraId="6541E4A0" w14:textId="17487CF0" w:rsidR="005B4462" w:rsidRDefault="005B4462" w:rsidP="005B4462">
      <w:pPr>
        <w:pStyle w:val="Style1"/>
        <w:numPr>
          <w:ilvl w:val="0"/>
          <w:numId w:val="30"/>
        </w:numPr>
        <w:jc w:val="left"/>
        <w:rPr>
          <w:rFonts w:ascii="Arial" w:eastAsia="Times New Roman" w:hAnsi="Arial" w:cs="Arial"/>
          <w:b w:val="0"/>
          <w:bCs/>
          <w:color w:val="auto"/>
          <w:sz w:val="24"/>
          <w:szCs w:val="24"/>
          <w:u w:val="none"/>
          <w:lang w:val="en-US" w:eastAsia="en-US"/>
        </w:rPr>
      </w:pPr>
      <w:r>
        <w:rPr>
          <w:rFonts w:ascii="Arial" w:eastAsia="Times New Roman" w:hAnsi="Arial" w:cs="Arial"/>
          <w:b w:val="0"/>
          <w:bCs/>
          <w:color w:val="auto"/>
          <w:sz w:val="24"/>
          <w:szCs w:val="24"/>
          <w:u w:val="none"/>
          <w:lang w:val="en-US" w:eastAsia="en-US"/>
        </w:rPr>
        <w:t>Un</w:t>
      </w:r>
      <w:r w:rsidRPr="00294B14">
        <w:rPr>
          <w:rFonts w:ascii="Arial" w:eastAsia="Times New Roman" w:hAnsi="Arial" w:cs="Arial"/>
          <w:b w:val="0"/>
          <w:bCs/>
          <w:color w:val="auto"/>
          <w:sz w:val="24"/>
          <w:szCs w:val="24"/>
          <w:u w:val="none"/>
          <w:lang w:val="en-US" w:eastAsia="en-US"/>
        </w:rPr>
        <w:t xml:space="preserve"> </w:t>
      </w:r>
      <w:r>
        <w:rPr>
          <w:rFonts w:ascii="Arial" w:eastAsia="Times New Roman" w:hAnsi="Arial" w:cs="Arial"/>
          <w:bCs/>
          <w:color w:val="auto"/>
          <w:sz w:val="24"/>
          <w:szCs w:val="24"/>
          <w:u w:val="none"/>
          <w:lang w:val="en-US" w:eastAsia="en-US"/>
        </w:rPr>
        <w:t>Login</w:t>
      </w:r>
      <w:r w:rsidRPr="00294B14">
        <w:rPr>
          <w:rFonts w:ascii="Arial" w:eastAsia="Times New Roman" w:hAnsi="Arial" w:cs="Arial"/>
          <w:b w:val="0"/>
          <w:bCs/>
          <w:color w:val="auto"/>
          <w:sz w:val="24"/>
          <w:szCs w:val="24"/>
          <w:u w:val="none"/>
          <w:lang w:val="en-US" w:eastAsia="en-US"/>
        </w:rPr>
        <w:t xml:space="preserve"> aura </w:t>
      </w:r>
      <w:r w:rsidR="005100D7">
        <w:rPr>
          <w:rFonts w:ascii="Arial" w:eastAsia="Times New Roman" w:hAnsi="Arial" w:cs="Arial"/>
          <w:b w:val="0"/>
          <w:bCs/>
          <w:color w:val="auto"/>
          <w:sz w:val="24"/>
          <w:szCs w:val="24"/>
          <w:u w:val="none"/>
          <w:lang w:val="en-US" w:eastAsia="en-US"/>
        </w:rPr>
        <w:t xml:space="preserve">un </w:t>
      </w:r>
      <w:r w:rsidR="005100D7" w:rsidRPr="005100D7">
        <w:rPr>
          <w:rFonts w:ascii="Arial" w:eastAsia="Times New Roman" w:hAnsi="Arial" w:cs="Arial"/>
          <w:bCs/>
          <w:color w:val="auto"/>
          <w:sz w:val="24"/>
          <w:szCs w:val="24"/>
          <w:u w:val="none"/>
          <w:lang w:val="en-US" w:eastAsia="en-US"/>
        </w:rPr>
        <w:t>User</w:t>
      </w:r>
      <w:r>
        <w:rPr>
          <w:rFonts w:ascii="Arial" w:eastAsia="Times New Roman" w:hAnsi="Arial" w:cs="Arial"/>
          <w:b w:val="0"/>
          <w:bCs/>
          <w:color w:val="auto"/>
          <w:sz w:val="24"/>
          <w:szCs w:val="24"/>
          <w:u w:val="none"/>
          <w:lang w:val="en-US" w:eastAsia="en-US"/>
        </w:rPr>
        <w:t>.</w:t>
      </w:r>
    </w:p>
    <w:p w14:paraId="02F84F81" w14:textId="2A10B3B0" w:rsidR="005B4462" w:rsidRDefault="005B4462" w:rsidP="005B4462">
      <w:pPr>
        <w:pStyle w:val="Style1"/>
        <w:numPr>
          <w:ilvl w:val="0"/>
          <w:numId w:val="30"/>
        </w:numPr>
        <w:jc w:val="left"/>
        <w:rPr>
          <w:rFonts w:ascii="Arial" w:eastAsia="Times New Roman" w:hAnsi="Arial" w:cs="Arial"/>
          <w:b w:val="0"/>
          <w:bCs/>
          <w:color w:val="auto"/>
          <w:sz w:val="24"/>
          <w:szCs w:val="24"/>
          <w:u w:val="none"/>
          <w:lang w:val="en-US" w:eastAsia="en-US"/>
        </w:rPr>
      </w:pPr>
      <w:r>
        <w:rPr>
          <w:rFonts w:ascii="Arial" w:eastAsia="Times New Roman" w:hAnsi="Arial" w:cs="Arial"/>
          <w:b w:val="0"/>
          <w:bCs/>
          <w:color w:val="auto"/>
          <w:sz w:val="24"/>
          <w:szCs w:val="24"/>
          <w:u w:val="none"/>
          <w:lang w:val="en-US" w:eastAsia="en-US"/>
        </w:rPr>
        <w:t>Un</w:t>
      </w:r>
      <w:r w:rsidRPr="00294B14">
        <w:rPr>
          <w:rFonts w:ascii="Arial" w:eastAsia="Times New Roman" w:hAnsi="Arial" w:cs="Arial"/>
          <w:b w:val="0"/>
          <w:bCs/>
          <w:color w:val="auto"/>
          <w:sz w:val="24"/>
          <w:szCs w:val="24"/>
          <w:u w:val="none"/>
          <w:lang w:val="en-US" w:eastAsia="en-US"/>
        </w:rPr>
        <w:t xml:space="preserve"> </w:t>
      </w:r>
      <w:r>
        <w:rPr>
          <w:rFonts w:ascii="Arial" w:eastAsia="Times New Roman" w:hAnsi="Arial" w:cs="Arial"/>
          <w:bCs/>
          <w:color w:val="auto"/>
          <w:sz w:val="24"/>
          <w:szCs w:val="24"/>
          <w:u w:val="none"/>
          <w:lang w:val="en-US" w:eastAsia="en-US"/>
        </w:rPr>
        <w:t>User</w:t>
      </w:r>
      <w:r w:rsidRPr="00294B14">
        <w:rPr>
          <w:rFonts w:ascii="Arial" w:eastAsia="Times New Roman" w:hAnsi="Arial" w:cs="Arial"/>
          <w:b w:val="0"/>
          <w:bCs/>
          <w:color w:val="auto"/>
          <w:sz w:val="24"/>
          <w:szCs w:val="24"/>
          <w:u w:val="none"/>
          <w:lang w:val="en-US" w:eastAsia="en-US"/>
        </w:rPr>
        <w:t xml:space="preserve"> aura </w:t>
      </w:r>
      <w:r w:rsidR="005100D7">
        <w:rPr>
          <w:rFonts w:ascii="Arial" w:eastAsia="Times New Roman" w:hAnsi="Arial" w:cs="Arial"/>
          <w:b w:val="0"/>
          <w:bCs/>
          <w:color w:val="auto"/>
          <w:sz w:val="24"/>
          <w:szCs w:val="24"/>
          <w:u w:val="none"/>
          <w:lang w:val="en-US" w:eastAsia="en-US"/>
        </w:rPr>
        <w:t xml:space="preserve">un </w:t>
      </w:r>
      <w:r w:rsidR="005100D7" w:rsidRPr="005100D7">
        <w:rPr>
          <w:rFonts w:ascii="Arial" w:eastAsia="Times New Roman" w:hAnsi="Arial" w:cs="Arial"/>
          <w:bCs/>
          <w:color w:val="auto"/>
          <w:sz w:val="24"/>
          <w:szCs w:val="24"/>
          <w:u w:val="none"/>
          <w:lang w:val="en-US" w:eastAsia="en-US"/>
        </w:rPr>
        <w:t>Login</w:t>
      </w:r>
      <w:r>
        <w:rPr>
          <w:rFonts w:ascii="Arial" w:eastAsia="Times New Roman" w:hAnsi="Arial" w:cs="Arial"/>
          <w:b w:val="0"/>
          <w:bCs/>
          <w:color w:val="auto"/>
          <w:sz w:val="24"/>
          <w:szCs w:val="24"/>
          <w:u w:val="none"/>
          <w:lang w:val="en-US" w:eastAsia="en-US"/>
        </w:rPr>
        <w:t>.</w:t>
      </w:r>
    </w:p>
    <w:p w14:paraId="2BECC304" w14:textId="028E0AAD" w:rsidR="005B4462" w:rsidRDefault="005B4462" w:rsidP="005B4462">
      <w:pPr>
        <w:pStyle w:val="Style1"/>
        <w:numPr>
          <w:ilvl w:val="0"/>
          <w:numId w:val="30"/>
        </w:numPr>
        <w:jc w:val="left"/>
        <w:rPr>
          <w:rFonts w:ascii="Arial" w:eastAsia="Times New Roman" w:hAnsi="Arial" w:cs="Arial"/>
          <w:b w:val="0"/>
          <w:bCs/>
          <w:color w:val="auto"/>
          <w:sz w:val="24"/>
          <w:szCs w:val="24"/>
          <w:u w:val="none"/>
          <w:lang w:val="en-US" w:eastAsia="en-US"/>
        </w:rPr>
      </w:pPr>
      <w:r>
        <w:rPr>
          <w:rFonts w:ascii="Arial" w:eastAsia="Times New Roman" w:hAnsi="Arial" w:cs="Arial"/>
          <w:b w:val="0"/>
          <w:bCs/>
          <w:color w:val="auto"/>
          <w:sz w:val="24"/>
          <w:szCs w:val="24"/>
          <w:u w:val="none"/>
          <w:lang w:val="en-US" w:eastAsia="en-US"/>
        </w:rPr>
        <w:t xml:space="preserve">Un </w:t>
      </w:r>
      <w:r>
        <w:rPr>
          <w:rFonts w:ascii="Arial" w:eastAsia="Times New Roman" w:hAnsi="Arial" w:cs="Arial"/>
          <w:bCs/>
          <w:color w:val="auto"/>
          <w:sz w:val="24"/>
          <w:szCs w:val="24"/>
          <w:u w:val="none"/>
          <w:lang w:val="en-US" w:eastAsia="en-US"/>
        </w:rPr>
        <w:t>Role</w:t>
      </w:r>
      <w:r>
        <w:rPr>
          <w:rFonts w:ascii="Arial" w:eastAsia="Times New Roman" w:hAnsi="Arial" w:cs="Arial"/>
          <w:b w:val="0"/>
          <w:bCs/>
          <w:color w:val="auto"/>
          <w:sz w:val="24"/>
          <w:szCs w:val="24"/>
          <w:u w:val="none"/>
          <w:lang w:val="en-US" w:eastAsia="en-US"/>
        </w:rPr>
        <w:t xml:space="preserve"> aura </w:t>
      </w:r>
      <w:proofErr w:type="spellStart"/>
      <w:r w:rsidR="00FA66EE">
        <w:rPr>
          <w:rFonts w:ascii="Arial" w:eastAsia="Times New Roman" w:hAnsi="Arial" w:cs="Arial"/>
          <w:b w:val="0"/>
          <w:bCs/>
          <w:color w:val="auto"/>
          <w:sz w:val="24"/>
          <w:szCs w:val="24"/>
          <w:u w:val="none"/>
          <w:lang w:val="en-US" w:eastAsia="en-US"/>
        </w:rPr>
        <w:t>plusieurs</w:t>
      </w:r>
      <w:proofErr w:type="spellEnd"/>
      <w:r>
        <w:rPr>
          <w:rFonts w:ascii="Arial" w:eastAsia="Times New Roman" w:hAnsi="Arial" w:cs="Arial"/>
          <w:b w:val="0"/>
          <w:bCs/>
          <w:color w:val="auto"/>
          <w:sz w:val="24"/>
          <w:szCs w:val="24"/>
          <w:u w:val="none"/>
          <w:lang w:val="en-US" w:eastAsia="en-US"/>
        </w:rPr>
        <w:t xml:space="preserve"> </w:t>
      </w:r>
      <w:r>
        <w:rPr>
          <w:rFonts w:ascii="Arial" w:eastAsia="Times New Roman" w:hAnsi="Arial" w:cs="Arial"/>
          <w:bCs/>
          <w:color w:val="auto"/>
          <w:sz w:val="24"/>
          <w:szCs w:val="24"/>
          <w:u w:val="none"/>
          <w:lang w:val="en-US" w:eastAsia="en-US"/>
        </w:rPr>
        <w:t>User.</w:t>
      </w:r>
    </w:p>
    <w:p w14:paraId="350231B7" w14:textId="28C14B07" w:rsidR="005B4462" w:rsidRDefault="005B4462" w:rsidP="005B4462">
      <w:pPr>
        <w:pStyle w:val="Style1"/>
        <w:numPr>
          <w:ilvl w:val="0"/>
          <w:numId w:val="30"/>
        </w:numPr>
        <w:jc w:val="left"/>
        <w:rPr>
          <w:rFonts w:ascii="Arial" w:eastAsia="Times New Roman" w:hAnsi="Arial" w:cs="Arial"/>
          <w:b w:val="0"/>
          <w:bCs/>
          <w:color w:val="auto"/>
          <w:sz w:val="24"/>
          <w:szCs w:val="24"/>
          <w:u w:val="none"/>
          <w:lang w:val="en-US" w:eastAsia="en-US"/>
        </w:rPr>
      </w:pPr>
      <w:r>
        <w:rPr>
          <w:rFonts w:ascii="Arial" w:eastAsia="Times New Roman" w:hAnsi="Arial" w:cs="Arial"/>
          <w:b w:val="0"/>
          <w:bCs/>
          <w:color w:val="auto"/>
          <w:sz w:val="24"/>
          <w:szCs w:val="24"/>
          <w:u w:val="none"/>
          <w:lang w:val="en-US" w:eastAsia="en-US"/>
        </w:rPr>
        <w:t xml:space="preserve">Une </w:t>
      </w:r>
      <w:r>
        <w:rPr>
          <w:rFonts w:ascii="Arial" w:eastAsia="Times New Roman" w:hAnsi="Arial" w:cs="Arial"/>
          <w:bCs/>
          <w:color w:val="auto"/>
          <w:sz w:val="24"/>
          <w:szCs w:val="24"/>
          <w:u w:val="none"/>
          <w:lang w:val="en-US" w:eastAsia="en-US"/>
        </w:rPr>
        <w:t>Nationality</w:t>
      </w:r>
      <w:r>
        <w:rPr>
          <w:rFonts w:ascii="Arial" w:eastAsia="Times New Roman" w:hAnsi="Arial" w:cs="Arial"/>
          <w:b w:val="0"/>
          <w:bCs/>
          <w:color w:val="auto"/>
          <w:sz w:val="24"/>
          <w:szCs w:val="24"/>
          <w:u w:val="none"/>
          <w:lang w:val="en-US" w:eastAsia="en-US"/>
        </w:rPr>
        <w:t xml:space="preserve"> aura de </w:t>
      </w:r>
      <w:proofErr w:type="spellStart"/>
      <w:r>
        <w:rPr>
          <w:rFonts w:ascii="Arial" w:eastAsia="Times New Roman" w:hAnsi="Arial" w:cs="Arial"/>
          <w:b w:val="0"/>
          <w:bCs/>
          <w:color w:val="auto"/>
          <w:sz w:val="24"/>
          <w:szCs w:val="24"/>
          <w:u w:val="none"/>
          <w:lang w:val="en-US" w:eastAsia="en-US"/>
        </w:rPr>
        <w:t>nombreuses</w:t>
      </w:r>
      <w:proofErr w:type="spellEnd"/>
      <w:r>
        <w:rPr>
          <w:rFonts w:ascii="Arial" w:eastAsia="Times New Roman" w:hAnsi="Arial" w:cs="Arial"/>
          <w:b w:val="0"/>
          <w:bCs/>
          <w:color w:val="auto"/>
          <w:sz w:val="24"/>
          <w:szCs w:val="24"/>
          <w:u w:val="none"/>
          <w:lang w:val="en-US" w:eastAsia="en-US"/>
        </w:rPr>
        <w:t xml:space="preserve"> </w:t>
      </w:r>
      <w:r>
        <w:rPr>
          <w:rFonts w:ascii="Arial" w:eastAsia="Times New Roman" w:hAnsi="Arial" w:cs="Arial"/>
          <w:bCs/>
          <w:color w:val="auto"/>
          <w:sz w:val="24"/>
          <w:szCs w:val="24"/>
          <w:u w:val="none"/>
          <w:lang w:val="en-US" w:eastAsia="en-US"/>
        </w:rPr>
        <w:t>User.</w:t>
      </w:r>
    </w:p>
    <w:p w14:paraId="303A1B57" w14:textId="2F7A6924" w:rsidR="005B4462" w:rsidRDefault="005B4462" w:rsidP="005B4462">
      <w:pPr>
        <w:pStyle w:val="Style1"/>
        <w:numPr>
          <w:ilvl w:val="0"/>
          <w:numId w:val="30"/>
        </w:numPr>
        <w:jc w:val="left"/>
        <w:rPr>
          <w:rFonts w:ascii="Arial" w:eastAsia="Times New Roman" w:hAnsi="Arial" w:cs="Arial"/>
          <w:b w:val="0"/>
          <w:bCs/>
          <w:color w:val="auto"/>
          <w:sz w:val="24"/>
          <w:szCs w:val="24"/>
          <w:u w:val="none"/>
          <w:lang w:val="en-US" w:eastAsia="en-US"/>
        </w:rPr>
      </w:pPr>
      <w:r>
        <w:rPr>
          <w:rFonts w:ascii="Arial" w:eastAsia="Times New Roman" w:hAnsi="Arial" w:cs="Arial"/>
          <w:b w:val="0"/>
          <w:bCs/>
          <w:color w:val="auto"/>
          <w:sz w:val="24"/>
          <w:szCs w:val="24"/>
          <w:u w:val="none"/>
          <w:lang w:val="en-US" w:eastAsia="en-US"/>
        </w:rPr>
        <w:t xml:space="preserve">Un </w:t>
      </w:r>
      <w:proofErr w:type="spellStart"/>
      <w:r>
        <w:rPr>
          <w:rFonts w:ascii="Arial" w:eastAsia="Times New Roman" w:hAnsi="Arial" w:cs="Arial"/>
          <w:bCs/>
          <w:color w:val="auto"/>
          <w:sz w:val="24"/>
          <w:szCs w:val="24"/>
          <w:u w:val="none"/>
          <w:lang w:val="en-US" w:eastAsia="en-US"/>
        </w:rPr>
        <w:t>MaritalStatus</w:t>
      </w:r>
      <w:proofErr w:type="spellEnd"/>
      <w:r>
        <w:rPr>
          <w:rFonts w:ascii="Arial" w:eastAsia="Times New Roman" w:hAnsi="Arial" w:cs="Arial"/>
          <w:b w:val="0"/>
          <w:bCs/>
          <w:color w:val="auto"/>
          <w:sz w:val="24"/>
          <w:szCs w:val="24"/>
          <w:u w:val="none"/>
          <w:lang w:val="en-US" w:eastAsia="en-US"/>
        </w:rPr>
        <w:t xml:space="preserve"> aura de </w:t>
      </w:r>
      <w:proofErr w:type="spellStart"/>
      <w:r>
        <w:rPr>
          <w:rFonts w:ascii="Arial" w:eastAsia="Times New Roman" w:hAnsi="Arial" w:cs="Arial"/>
          <w:b w:val="0"/>
          <w:bCs/>
          <w:color w:val="auto"/>
          <w:sz w:val="24"/>
          <w:szCs w:val="24"/>
          <w:u w:val="none"/>
          <w:lang w:val="en-US" w:eastAsia="en-US"/>
        </w:rPr>
        <w:t>nombreuses</w:t>
      </w:r>
      <w:proofErr w:type="spellEnd"/>
      <w:r>
        <w:rPr>
          <w:rFonts w:ascii="Arial" w:eastAsia="Times New Roman" w:hAnsi="Arial" w:cs="Arial"/>
          <w:b w:val="0"/>
          <w:bCs/>
          <w:color w:val="auto"/>
          <w:sz w:val="24"/>
          <w:szCs w:val="24"/>
          <w:u w:val="none"/>
          <w:lang w:val="en-US" w:eastAsia="en-US"/>
        </w:rPr>
        <w:t xml:space="preserve"> </w:t>
      </w:r>
      <w:r>
        <w:rPr>
          <w:rFonts w:ascii="Arial" w:eastAsia="Times New Roman" w:hAnsi="Arial" w:cs="Arial"/>
          <w:bCs/>
          <w:color w:val="auto"/>
          <w:sz w:val="24"/>
          <w:szCs w:val="24"/>
          <w:u w:val="none"/>
          <w:lang w:val="en-US" w:eastAsia="en-US"/>
        </w:rPr>
        <w:t>User</w:t>
      </w:r>
      <w:r>
        <w:rPr>
          <w:rFonts w:ascii="Arial" w:eastAsia="Times New Roman" w:hAnsi="Arial" w:cs="Arial"/>
          <w:b w:val="0"/>
          <w:bCs/>
          <w:color w:val="auto"/>
          <w:sz w:val="24"/>
          <w:szCs w:val="24"/>
          <w:u w:val="none"/>
          <w:lang w:val="en-US" w:eastAsia="en-US"/>
        </w:rPr>
        <w:t>.</w:t>
      </w:r>
    </w:p>
    <w:p w14:paraId="403794A0" w14:textId="2C757C11" w:rsidR="005B4462" w:rsidRDefault="005B4462" w:rsidP="005B4462">
      <w:pPr>
        <w:pStyle w:val="Style1"/>
        <w:numPr>
          <w:ilvl w:val="0"/>
          <w:numId w:val="30"/>
        </w:numPr>
        <w:jc w:val="left"/>
        <w:rPr>
          <w:rFonts w:ascii="Arial" w:eastAsia="Times New Roman" w:hAnsi="Arial" w:cs="Arial"/>
          <w:b w:val="0"/>
          <w:bCs/>
          <w:color w:val="auto"/>
          <w:sz w:val="24"/>
          <w:szCs w:val="24"/>
          <w:u w:val="none"/>
          <w:lang w:val="en-US" w:eastAsia="en-US"/>
        </w:rPr>
      </w:pPr>
      <w:r>
        <w:rPr>
          <w:rFonts w:ascii="Arial" w:eastAsia="Times New Roman" w:hAnsi="Arial" w:cs="Arial"/>
          <w:b w:val="0"/>
          <w:bCs/>
          <w:color w:val="auto"/>
          <w:sz w:val="24"/>
          <w:szCs w:val="24"/>
          <w:u w:val="none"/>
          <w:lang w:val="en-US" w:eastAsia="en-US"/>
        </w:rPr>
        <w:t xml:space="preserve">Un </w:t>
      </w:r>
      <w:r>
        <w:rPr>
          <w:rFonts w:ascii="Arial" w:eastAsia="Times New Roman" w:hAnsi="Arial" w:cs="Arial"/>
          <w:bCs/>
          <w:color w:val="auto"/>
          <w:sz w:val="24"/>
          <w:szCs w:val="24"/>
          <w:u w:val="none"/>
          <w:lang w:val="en-US" w:eastAsia="en-US"/>
        </w:rPr>
        <w:t>User</w:t>
      </w:r>
      <w:r>
        <w:rPr>
          <w:rFonts w:ascii="Arial" w:eastAsia="Times New Roman" w:hAnsi="Arial" w:cs="Arial"/>
          <w:b w:val="0"/>
          <w:bCs/>
          <w:color w:val="auto"/>
          <w:sz w:val="24"/>
          <w:szCs w:val="24"/>
          <w:u w:val="none"/>
          <w:lang w:val="en-US" w:eastAsia="en-US"/>
        </w:rPr>
        <w:t xml:space="preserve"> aura de </w:t>
      </w:r>
      <w:proofErr w:type="spellStart"/>
      <w:r>
        <w:rPr>
          <w:rFonts w:ascii="Arial" w:eastAsia="Times New Roman" w:hAnsi="Arial" w:cs="Arial"/>
          <w:b w:val="0"/>
          <w:bCs/>
          <w:color w:val="auto"/>
          <w:sz w:val="24"/>
          <w:szCs w:val="24"/>
          <w:u w:val="none"/>
          <w:lang w:val="en-US" w:eastAsia="en-US"/>
        </w:rPr>
        <w:t>nombreuses</w:t>
      </w:r>
      <w:proofErr w:type="spellEnd"/>
      <w:r>
        <w:rPr>
          <w:rFonts w:ascii="Arial" w:eastAsia="Times New Roman" w:hAnsi="Arial" w:cs="Arial"/>
          <w:b w:val="0"/>
          <w:bCs/>
          <w:color w:val="auto"/>
          <w:sz w:val="24"/>
          <w:szCs w:val="24"/>
          <w:u w:val="none"/>
          <w:lang w:val="en-US" w:eastAsia="en-US"/>
        </w:rPr>
        <w:t xml:space="preserve"> </w:t>
      </w:r>
      <w:r>
        <w:rPr>
          <w:rFonts w:ascii="Arial" w:eastAsia="Times New Roman" w:hAnsi="Arial" w:cs="Arial"/>
          <w:bCs/>
          <w:color w:val="auto"/>
          <w:sz w:val="24"/>
          <w:szCs w:val="24"/>
          <w:u w:val="none"/>
          <w:lang w:val="en-US" w:eastAsia="en-US"/>
        </w:rPr>
        <w:t>Telephone</w:t>
      </w:r>
      <w:r>
        <w:rPr>
          <w:rFonts w:ascii="Arial" w:eastAsia="Times New Roman" w:hAnsi="Arial" w:cs="Arial"/>
          <w:b w:val="0"/>
          <w:bCs/>
          <w:color w:val="auto"/>
          <w:sz w:val="24"/>
          <w:szCs w:val="24"/>
          <w:u w:val="none"/>
          <w:lang w:val="en-US" w:eastAsia="en-US"/>
        </w:rPr>
        <w:t>.</w:t>
      </w:r>
    </w:p>
    <w:p w14:paraId="2F4D848F" w14:textId="29858509" w:rsidR="005B4462" w:rsidRDefault="005B4462" w:rsidP="005B4462">
      <w:pPr>
        <w:pStyle w:val="Style1"/>
        <w:numPr>
          <w:ilvl w:val="0"/>
          <w:numId w:val="30"/>
        </w:numPr>
        <w:jc w:val="left"/>
        <w:rPr>
          <w:rFonts w:ascii="Arial" w:eastAsia="Times New Roman" w:hAnsi="Arial" w:cs="Arial"/>
          <w:b w:val="0"/>
          <w:bCs/>
          <w:color w:val="auto"/>
          <w:sz w:val="24"/>
          <w:szCs w:val="24"/>
          <w:u w:val="none"/>
          <w:lang w:val="en-US" w:eastAsia="en-US"/>
        </w:rPr>
      </w:pPr>
      <w:r>
        <w:rPr>
          <w:rFonts w:ascii="Arial" w:eastAsia="Times New Roman" w:hAnsi="Arial" w:cs="Arial"/>
          <w:b w:val="0"/>
          <w:bCs/>
          <w:color w:val="auto"/>
          <w:sz w:val="24"/>
          <w:szCs w:val="24"/>
          <w:u w:val="none"/>
          <w:lang w:val="en-US" w:eastAsia="en-US"/>
        </w:rPr>
        <w:t xml:space="preserve">Un </w:t>
      </w:r>
      <w:proofErr w:type="spellStart"/>
      <w:r w:rsidRPr="005B4462">
        <w:rPr>
          <w:rFonts w:ascii="Arial" w:eastAsia="Times New Roman" w:hAnsi="Arial" w:cs="Arial"/>
          <w:bCs/>
          <w:color w:val="auto"/>
          <w:sz w:val="24"/>
          <w:szCs w:val="24"/>
          <w:u w:val="none"/>
          <w:lang w:val="en-US" w:eastAsia="en-US"/>
        </w:rPr>
        <w:t>TypeTelephone</w:t>
      </w:r>
      <w:proofErr w:type="spellEnd"/>
      <w:r w:rsidRPr="005B4462">
        <w:rPr>
          <w:rFonts w:ascii="Arial" w:eastAsia="Times New Roman" w:hAnsi="Arial" w:cs="Arial"/>
          <w:bCs/>
          <w:color w:val="auto"/>
          <w:sz w:val="24"/>
          <w:szCs w:val="24"/>
          <w:u w:val="none"/>
          <w:lang w:val="en-US" w:eastAsia="en-US"/>
        </w:rPr>
        <w:t xml:space="preserve"> </w:t>
      </w:r>
      <w:r>
        <w:rPr>
          <w:rFonts w:ascii="Arial" w:eastAsia="Times New Roman" w:hAnsi="Arial" w:cs="Arial"/>
          <w:b w:val="0"/>
          <w:bCs/>
          <w:color w:val="auto"/>
          <w:sz w:val="24"/>
          <w:szCs w:val="24"/>
          <w:u w:val="none"/>
          <w:lang w:val="en-US" w:eastAsia="en-US"/>
        </w:rPr>
        <w:t xml:space="preserve">aura de </w:t>
      </w:r>
      <w:proofErr w:type="spellStart"/>
      <w:r>
        <w:rPr>
          <w:rFonts w:ascii="Arial" w:eastAsia="Times New Roman" w:hAnsi="Arial" w:cs="Arial"/>
          <w:b w:val="0"/>
          <w:bCs/>
          <w:color w:val="auto"/>
          <w:sz w:val="24"/>
          <w:szCs w:val="24"/>
          <w:u w:val="none"/>
          <w:lang w:val="en-US" w:eastAsia="en-US"/>
        </w:rPr>
        <w:t>nombreuses</w:t>
      </w:r>
      <w:proofErr w:type="spellEnd"/>
      <w:r>
        <w:rPr>
          <w:rFonts w:ascii="Arial" w:eastAsia="Times New Roman" w:hAnsi="Arial" w:cs="Arial"/>
          <w:b w:val="0"/>
          <w:bCs/>
          <w:color w:val="auto"/>
          <w:sz w:val="24"/>
          <w:szCs w:val="24"/>
          <w:u w:val="none"/>
          <w:lang w:val="en-US" w:eastAsia="en-US"/>
        </w:rPr>
        <w:t xml:space="preserve"> </w:t>
      </w:r>
      <w:r>
        <w:rPr>
          <w:rFonts w:ascii="Arial" w:eastAsia="Times New Roman" w:hAnsi="Arial" w:cs="Arial"/>
          <w:bCs/>
          <w:color w:val="auto"/>
          <w:sz w:val="24"/>
          <w:szCs w:val="24"/>
          <w:u w:val="none"/>
          <w:lang w:val="en-US" w:eastAsia="en-US"/>
        </w:rPr>
        <w:t>Telephone</w:t>
      </w:r>
      <w:r>
        <w:rPr>
          <w:rFonts w:ascii="Arial" w:eastAsia="Times New Roman" w:hAnsi="Arial" w:cs="Arial"/>
          <w:b w:val="0"/>
          <w:bCs/>
          <w:color w:val="auto"/>
          <w:sz w:val="24"/>
          <w:szCs w:val="24"/>
          <w:u w:val="none"/>
          <w:lang w:val="en-US" w:eastAsia="en-US"/>
        </w:rPr>
        <w:t>.</w:t>
      </w:r>
    </w:p>
    <w:p w14:paraId="4BE331E6" w14:textId="3BF8C8B8" w:rsidR="005B4462" w:rsidRDefault="005B4462" w:rsidP="005B4462">
      <w:pPr>
        <w:pStyle w:val="Style1"/>
        <w:numPr>
          <w:ilvl w:val="0"/>
          <w:numId w:val="30"/>
        </w:numPr>
        <w:jc w:val="left"/>
        <w:rPr>
          <w:rFonts w:ascii="Arial" w:eastAsia="Times New Roman" w:hAnsi="Arial" w:cs="Arial"/>
          <w:b w:val="0"/>
          <w:bCs/>
          <w:color w:val="auto"/>
          <w:sz w:val="24"/>
          <w:szCs w:val="24"/>
          <w:u w:val="none"/>
          <w:lang w:val="en-US" w:eastAsia="en-US"/>
        </w:rPr>
      </w:pPr>
      <w:r>
        <w:rPr>
          <w:rFonts w:ascii="Arial" w:eastAsia="Times New Roman" w:hAnsi="Arial" w:cs="Arial"/>
          <w:b w:val="0"/>
          <w:bCs/>
          <w:color w:val="auto"/>
          <w:sz w:val="24"/>
          <w:szCs w:val="24"/>
          <w:u w:val="none"/>
          <w:lang w:val="en-US" w:eastAsia="en-US"/>
        </w:rPr>
        <w:t xml:space="preserve">Un </w:t>
      </w:r>
      <w:r>
        <w:rPr>
          <w:rFonts w:ascii="Arial" w:eastAsia="Times New Roman" w:hAnsi="Arial" w:cs="Arial"/>
          <w:bCs/>
          <w:color w:val="auto"/>
          <w:sz w:val="24"/>
          <w:szCs w:val="24"/>
          <w:u w:val="none"/>
          <w:lang w:val="en-US" w:eastAsia="en-US"/>
        </w:rPr>
        <w:t>User</w:t>
      </w:r>
      <w:r>
        <w:rPr>
          <w:rFonts w:ascii="Arial" w:eastAsia="Times New Roman" w:hAnsi="Arial" w:cs="Arial"/>
          <w:b w:val="0"/>
          <w:bCs/>
          <w:color w:val="auto"/>
          <w:sz w:val="24"/>
          <w:szCs w:val="24"/>
          <w:u w:val="none"/>
          <w:lang w:val="en-US" w:eastAsia="en-US"/>
        </w:rPr>
        <w:t xml:space="preserve"> aura de </w:t>
      </w:r>
      <w:proofErr w:type="spellStart"/>
      <w:r>
        <w:rPr>
          <w:rFonts w:ascii="Arial" w:eastAsia="Times New Roman" w:hAnsi="Arial" w:cs="Arial"/>
          <w:b w:val="0"/>
          <w:bCs/>
          <w:color w:val="auto"/>
          <w:sz w:val="24"/>
          <w:szCs w:val="24"/>
          <w:u w:val="none"/>
          <w:lang w:val="en-US" w:eastAsia="en-US"/>
        </w:rPr>
        <w:t>nombreuses</w:t>
      </w:r>
      <w:proofErr w:type="spellEnd"/>
      <w:r>
        <w:rPr>
          <w:rFonts w:ascii="Arial" w:eastAsia="Times New Roman" w:hAnsi="Arial" w:cs="Arial"/>
          <w:b w:val="0"/>
          <w:bCs/>
          <w:color w:val="auto"/>
          <w:sz w:val="24"/>
          <w:szCs w:val="24"/>
          <w:u w:val="none"/>
          <w:lang w:val="en-US" w:eastAsia="en-US"/>
        </w:rPr>
        <w:t xml:space="preserve"> </w:t>
      </w:r>
      <w:r>
        <w:rPr>
          <w:rFonts w:ascii="Arial" w:eastAsia="Times New Roman" w:hAnsi="Arial" w:cs="Arial"/>
          <w:bCs/>
          <w:color w:val="auto"/>
          <w:sz w:val="24"/>
          <w:szCs w:val="24"/>
          <w:u w:val="none"/>
          <w:lang w:val="en-US" w:eastAsia="en-US"/>
        </w:rPr>
        <w:t>Video</w:t>
      </w:r>
      <w:r>
        <w:rPr>
          <w:rFonts w:ascii="Arial" w:eastAsia="Times New Roman" w:hAnsi="Arial" w:cs="Arial"/>
          <w:b w:val="0"/>
          <w:bCs/>
          <w:color w:val="auto"/>
          <w:sz w:val="24"/>
          <w:szCs w:val="24"/>
          <w:u w:val="none"/>
          <w:lang w:val="en-US" w:eastAsia="en-US"/>
        </w:rPr>
        <w:t>.</w:t>
      </w:r>
    </w:p>
    <w:p w14:paraId="65FE1720" w14:textId="274AB0AF" w:rsidR="005B4462" w:rsidRDefault="005B4462" w:rsidP="005B4462">
      <w:pPr>
        <w:pStyle w:val="Style1"/>
        <w:numPr>
          <w:ilvl w:val="0"/>
          <w:numId w:val="30"/>
        </w:numPr>
        <w:jc w:val="left"/>
        <w:rPr>
          <w:rFonts w:ascii="Arial" w:eastAsia="Times New Roman" w:hAnsi="Arial" w:cs="Arial"/>
          <w:b w:val="0"/>
          <w:bCs/>
          <w:color w:val="auto"/>
          <w:sz w:val="24"/>
          <w:szCs w:val="24"/>
          <w:u w:val="none"/>
          <w:lang w:val="en-US" w:eastAsia="en-US"/>
        </w:rPr>
      </w:pPr>
      <w:r>
        <w:rPr>
          <w:rFonts w:ascii="Arial" w:eastAsia="Times New Roman" w:hAnsi="Arial" w:cs="Arial"/>
          <w:b w:val="0"/>
          <w:bCs/>
          <w:color w:val="auto"/>
          <w:sz w:val="24"/>
          <w:szCs w:val="24"/>
          <w:u w:val="none"/>
          <w:lang w:val="en-US" w:eastAsia="en-US"/>
        </w:rPr>
        <w:t xml:space="preserve">Un </w:t>
      </w:r>
      <w:r>
        <w:rPr>
          <w:rFonts w:ascii="Arial" w:eastAsia="Times New Roman" w:hAnsi="Arial" w:cs="Arial"/>
          <w:bCs/>
          <w:color w:val="auto"/>
          <w:sz w:val="24"/>
          <w:szCs w:val="24"/>
          <w:u w:val="none"/>
          <w:lang w:val="en-US" w:eastAsia="en-US"/>
        </w:rPr>
        <w:t>Video</w:t>
      </w:r>
      <w:r>
        <w:rPr>
          <w:rFonts w:ascii="Arial" w:eastAsia="Times New Roman" w:hAnsi="Arial" w:cs="Arial"/>
          <w:b w:val="0"/>
          <w:bCs/>
          <w:color w:val="auto"/>
          <w:sz w:val="24"/>
          <w:szCs w:val="24"/>
          <w:u w:val="none"/>
          <w:lang w:val="en-US" w:eastAsia="en-US"/>
        </w:rPr>
        <w:t xml:space="preserve"> aura de </w:t>
      </w:r>
      <w:proofErr w:type="spellStart"/>
      <w:r>
        <w:rPr>
          <w:rFonts w:ascii="Arial" w:eastAsia="Times New Roman" w:hAnsi="Arial" w:cs="Arial"/>
          <w:b w:val="0"/>
          <w:bCs/>
          <w:color w:val="auto"/>
          <w:sz w:val="24"/>
          <w:szCs w:val="24"/>
          <w:u w:val="none"/>
          <w:lang w:val="en-US" w:eastAsia="en-US"/>
        </w:rPr>
        <w:t>nombreuses</w:t>
      </w:r>
      <w:proofErr w:type="spellEnd"/>
      <w:r>
        <w:rPr>
          <w:rFonts w:ascii="Arial" w:eastAsia="Times New Roman" w:hAnsi="Arial" w:cs="Arial"/>
          <w:b w:val="0"/>
          <w:bCs/>
          <w:color w:val="auto"/>
          <w:sz w:val="24"/>
          <w:szCs w:val="24"/>
          <w:u w:val="none"/>
          <w:lang w:val="en-US" w:eastAsia="en-US"/>
        </w:rPr>
        <w:t xml:space="preserve"> </w:t>
      </w:r>
      <w:r>
        <w:rPr>
          <w:rFonts w:ascii="Arial" w:eastAsia="Times New Roman" w:hAnsi="Arial" w:cs="Arial"/>
          <w:bCs/>
          <w:color w:val="auto"/>
          <w:sz w:val="24"/>
          <w:szCs w:val="24"/>
          <w:u w:val="none"/>
          <w:lang w:val="en-US" w:eastAsia="en-US"/>
        </w:rPr>
        <w:t>User</w:t>
      </w:r>
      <w:r>
        <w:rPr>
          <w:rFonts w:ascii="Arial" w:eastAsia="Times New Roman" w:hAnsi="Arial" w:cs="Arial"/>
          <w:b w:val="0"/>
          <w:bCs/>
          <w:color w:val="auto"/>
          <w:sz w:val="24"/>
          <w:szCs w:val="24"/>
          <w:u w:val="none"/>
          <w:lang w:val="en-US" w:eastAsia="en-US"/>
        </w:rPr>
        <w:t>.</w:t>
      </w:r>
    </w:p>
    <w:p w14:paraId="5FCA06E8" w14:textId="01DA5164" w:rsidR="005B4462" w:rsidRDefault="005B4462" w:rsidP="005B4462">
      <w:pPr>
        <w:pStyle w:val="Style1"/>
        <w:numPr>
          <w:ilvl w:val="0"/>
          <w:numId w:val="30"/>
        </w:numPr>
        <w:jc w:val="left"/>
        <w:rPr>
          <w:rFonts w:ascii="Arial" w:eastAsia="Times New Roman" w:hAnsi="Arial" w:cs="Arial"/>
          <w:b w:val="0"/>
          <w:bCs/>
          <w:color w:val="auto"/>
          <w:sz w:val="24"/>
          <w:szCs w:val="24"/>
          <w:u w:val="none"/>
          <w:lang w:val="en-US" w:eastAsia="en-US"/>
        </w:rPr>
      </w:pPr>
      <w:r>
        <w:rPr>
          <w:rFonts w:ascii="Arial" w:eastAsia="Times New Roman" w:hAnsi="Arial" w:cs="Arial"/>
          <w:b w:val="0"/>
          <w:bCs/>
          <w:color w:val="auto"/>
          <w:sz w:val="24"/>
          <w:szCs w:val="24"/>
          <w:u w:val="none"/>
          <w:lang w:val="en-US" w:eastAsia="en-US"/>
        </w:rPr>
        <w:t xml:space="preserve">Un </w:t>
      </w:r>
      <w:proofErr w:type="spellStart"/>
      <w:r>
        <w:rPr>
          <w:rFonts w:ascii="Arial" w:eastAsia="Times New Roman" w:hAnsi="Arial" w:cs="Arial"/>
          <w:bCs/>
          <w:color w:val="auto"/>
          <w:sz w:val="24"/>
          <w:szCs w:val="24"/>
          <w:u w:val="none"/>
          <w:lang w:val="en-US" w:eastAsia="en-US"/>
        </w:rPr>
        <w:t>Url</w:t>
      </w:r>
      <w:proofErr w:type="spellEnd"/>
      <w:r>
        <w:rPr>
          <w:rFonts w:ascii="Arial" w:eastAsia="Times New Roman" w:hAnsi="Arial" w:cs="Arial"/>
          <w:b w:val="0"/>
          <w:bCs/>
          <w:color w:val="auto"/>
          <w:sz w:val="24"/>
          <w:szCs w:val="24"/>
          <w:u w:val="none"/>
          <w:lang w:val="en-US" w:eastAsia="en-US"/>
        </w:rPr>
        <w:t xml:space="preserve"> aura de </w:t>
      </w:r>
      <w:proofErr w:type="spellStart"/>
      <w:r>
        <w:rPr>
          <w:rFonts w:ascii="Arial" w:eastAsia="Times New Roman" w:hAnsi="Arial" w:cs="Arial"/>
          <w:b w:val="0"/>
          <w:bCs/>
          <w:color w:val="auto"/>
          <w:sz w:val="24"/>
          <w:szCs w:val="24"/>
          <w:u w:val="none"/>
          <w:lang w:val="en-US" w:eastAsia="en-US"/>
        </w:rPr>
        <w:t>nombreuses</w:t>
      </w:r>
      <w:proofErr w:type="spellEnd"/>
      <w:r>
        <w:rPr>
          <w:rFonts w:ascii="Arial" w:eastAsia="Times New Roman" w:hAnsi="Arial" w:cs="Arial"/>
          <w:b w:val="0"/>
          <w:bCs/>
          <w:color w:val="auto"/>
          <w:sz w:val="24"/>
          <w:szCs w:val="24"/>
          <w:u w:val="none"/>
          <w:lang w:val="en-US" w:eastAsia="en-US"/>
        </w:rPr>
        <w:t xml:space="preserve"> </w:t>
      </w:r>
      <w:r>
        <w:rPr>
          <w:rFonts w:ascii="Arial" w:eastAsia="Times New Roman" w:hAnsi="Arial" w:cs="Arial"/>
          <w:bCs/>
          <w:color w:val="auto"/>
          <w:sz w:val="24"/>
          <w:szCs w:val="24"/>
          <w:u w:val="none"/>
          <w:lang w:val="en-US" w:eastAsia="en-US"/>
        </w:rPr>
        <w:t>Video</w:t>
      </w:r>
      <w:r>
        <w:rPr>
          <w:rFonts w:ascii="Arial" w:eastAsia="Times New Roman" w:hAnsi="Arial" w:cs="Arial"/>
          <w:b w:val="0"/>
          <w:bCs/>
          <w:color w:val="auto"/>
          <w:sz w:val="24"/>
          <w:szCs w:val="24"/>
          <w:u w:val="none"/>
          <w:lang w:val="en-US" w:eastAsia="en-US"/>
        </w:rPr>
        <w:t>.</w:t>
      </w:r>
    </w:p>
    <w:p w14:paraId="686E5482" w14:textId="653DBDDC" w:rsidR="005B4462" w:rsidRPr="00B4442E" w:rsidRDefault="005B4462" w:rsidP="0075338A">
      <w:pPr>
        <w:pStyle w:val="Style1"/>
        <w:numPr>
          <w:ilvl w:val="0"/>
          <w:numId w:val="30"/>
        </w:numPr>
        <w:jc w:val="left"/>
        <w:rPr>
          <w:rFonts w:ascii="Arial" w:eastAsia="Times New Roman" w:hAnsi="Arial" w:cs="Arial"/>
          <w:b w:val="0"/>
          <w:bCs/>
          <w:color w:val="auto"/>
          <w:sz w:val="24"/>
          <w:szCs w:val="24"/>
          <w:u w:val="none"/>
          <w:lang w:val="en-US" w:eastAsia="en-US"/>
        </w:rPr>
      </w:pPr>
      <w:r>
        <w:rPr>
          <w:rFonts w:ascii="Arial" w:eastAsia="Times New Roman" w:hAnsi="Arial" w:cs="Arial"/>
          <w:b w:val="0"/>
          <w:bCs/>
          <w:color w:val="auto"/>
          <w:sz w:val="24"/>
          <w:szCs w:val="24"/>
          <w:u w:val="none"/>
          <w:lang w:val="en-US" w:eastAsia="en-US"/>
        </w:rPr>
        <w:t xml:space="preserve">Un </w:t>
      </w:r>
      <w:proofErr w:type="spellStart"/>
      <w:r>
        <w:rPr>
          <w:rFonts w:ascii="Arial" w:eastAsia="Times New Roman" w:hAnsi="Arial" w:cs="Arial"/>
          <w:bCs/>
          <w:color w:val="auto"/>
          <w:sz w:val="24"/>
          <w:szCs w:val="24"/>
          <w:u w:val="none"/>
          <w:lang w:val="en-US" w:eastAsia="en-US"/>
        </w:rPr>
        <w:t>VideoStatus</w:t>
      </w:r>
      <w:proofErr w:type="spellEnd"/>
      <w:r>
        <w:rPr>
          <w:rFonts w:ascii="Arial" w:eastAsia="Times New Roman" w:hAnsi="Arial" w:cs="Arial"/>
          <w:b w:val="0"/>
          <w:bCs/>
          <w:color w:val="auto"/>
          <w:sz w:val="24"/>
          <w:szCs w:val="24"/>
          <w:u w:val="none"/>
          <w:lang w:val="en-US" w:eastAsia="en-US"/>
        </w:rPr>
        <w:t xml:space="preserve"> aura de </w:t>
      </w:r>
      <w:proofErr w:type="spellStart"/>
      <w:r>
        <w:rPr>
          <w:rFonts w:ascii="Arial" w:eastAsia="Times New Roman" w:hAnsi="Arial" w:cs="Arial"/>
          <w:b w:val="0"/>
          <w:bCs/>
          <w:color w:val="auto"/>
          <w:sz w:val="24"/>
          <w:szCs w:val="24"/>
          <w:u w:val="none"/>
          <w:lang w:val="en-US" w:eastAsia="en-US"/>
        </w:rPr>
        <w:t>nombreuses</w:t>
      </w:r>
      <w:proofErr w:type="spellEnd"/>
      <w:r>
        <w:rPr>
          <w:rFonts w:ascii="Arial" w:eastAsia="Times New Roman" w:hAnsi="Arial" w:cs="Arial"/>
          <w:b w:val="0"/>
          <w:bCs/>
          <w:color w:val="auto"/>
          <w:sz w:val="24"/>
          <w:szCs w:val="24"/>
          <w:u w:val="none"/>
          <w:lang w:val="en-US" w:eastAsia="en-US"/>
        </w:rPr>
        <w:t xml:space="preserve"> </w:t>
      </w:r>
      <w:r>
        <w:rPr>
          <w:rFonts w:ascii="Arial" w:eastAsia="Times New Roman" w:hAnsi="Arial" w:cs="Arial"/>
          <w:bCs/>
          <w:color w:val="auto"/>
          <w:sz w:val="24"/>
          <w:szCs w:val="24"/>
          <w:u w:val="none"/>
          <w:lang w:val="en-US" w:eastAsia="en-US"/>
        </w:rPr>
        <w:t>Video</w:t>
      </w:r>
      <w:r>
        <w:rPr>
          <w:rFonts w:ascii="Arial" w:eastAsia="Times New Roman" w:hAnsi="Arial" w:cs="Arial"/>
          <w:b w:val="0"/>
          <w:bCs/>
          <w:color w:val="auto"/>
          <w:sz w:val="24"/>
          <w:szCs w:val="24"/>
          <w:u w:val="none"/>
          <w:lang w:val="en-US" w:eastAsia="en-US"/>
        </w:rPr>
        <w:t>.</w:t>
      </w:r>
    </w:p>
    <w:p w14:paraId="6BACF742" w14:textId="77777777" w:rsidR="005B4462" w:rsidRDefault="005B4462" w:rsidP="0075338A">
      <w:pPr>
        <w:rPr>
          <w:rFonts w:ascii="Arial" w:hAnsi="Arial" w:cs="Arial"/>
          <w:bCs/>
        </w:rPr>
      </w:pPr>
    </w:p>
    <w:p w14:paraId="65969EBA" w14:textId="77777777" w:rsidR="005B4462" w:rsidRDefault="005B4462" w:rsidP="0075338A">
      <w:pPr>
        <w:rPr>
          <w:rFonts w:ascii="Arial" w:hAnsi="Arial" w:cs="Arial"/>
          <w:bCs/>
        </w:rPr>
      </w:pPr>
    </w:p>
    <w:p w14:paraId="5E543A3B" w14:textId="77777777" w:rsidR="005B4462" w:rsidRDefault="005B4462" w:rsidP="0075338A">
      <w:pPr>
        <w:rPr>
          <w:rFonts w:ascii="Arial" w:hAnsi="Arial" w:cs="Arial"/>
          <w:bCs/>
        </w:rPr>
      </w:pPr>
    </w:p>
    <w:p w14:paraId="604AE284" w14:textId="77777777" w:rsidR="005B4462" w:rsidRDefault="005B4462" w:rsidP="0075338A">
      <w:pPr>
        <w:rPr>
          <w:rFonts w:ascii="Arial" w:hAnsi="Arial" w:cs="Arial"/>
          <w:bCs/>
        </w:rPr>
      </w:pPr>
    </w:p>
    <w:p w14:paraId="33E0D02C" w14:textId="77777777" w:rsidR="005B4462" w:rsidRDefault="005B4462" w:rsidP="0075338A">
      <w:pPr>
        <w:rPr>
          <w:rFonts w:ascii="Arial" w:hAnsi="Arial" w:cs="Arial"/>
          <w:bCs/>
        </w:rPr>
      </w:pPr>
    </w:p>
    <w:p w14:paraId="529F093E" w14:textId="77777777" w:rsidR="005B4462" w:rsidRDefault="005B4462" w:rsidP="0075338A">
      <w:pPr>
        <w:rPr>
          <w:rFonts w:ascii="Arial" w:hAnsi="Arial" w:cs="Arial"/>
          <w:bCs/>
        </w:rPr>
      </w:pPr>
    </w:p>
    <w:p w14:paraId="3A326086" w14:textId="77777777" w:rsidR="005B4462" w:rsidRDefault="005B4462" w:rsidP="0075338A">
      <w:pPr>
        <w:rPr>
          <w:rFonts w:ascii="Arial" w:hAnsi="Arial" w:cs="Arial"/>
          <w:bCs/>
        </w:rPr>
      </w:pPr>
    </w:p>
    <w:p w14:paraId="39ADB5B8" w14:textId="77777777" w:rsidR="005B4462" w:rsidRDefault="005B4462" w:rsidP="0075338A">
      <w:pPr>
        <w:rPr>
          <w:rFonts w:ascii="Arial" w:hAnsi="Arial" w:cs="Arial"/>
          <w:bCs/>
        </w:rPr>
      </w:pPr>
    </w:p>
    <w:p w14:paraId="4A88179B" w14:textId="1D3D3131" w:rsidR="00DE1FC6" w:rsidRPr="00C659E9" w:rsidRDefault="00DE1FC6" w:rsidP="00CC4652">
      <w:pPr>
        <w:pStyle w:val="Style1"/>
        <w:jc w:val="left"/>
        <w:rPr>
          <w:rFonts w:ascii="Arial" w:hAnsi="Arial" w:cs="Arial"/>
          <w:sz w:val="32"/>
          <w:szCs w:val="32"/>
        </w:rPr>
      </w:pPr>
      <w:r w:rsidRPr="00C659E9">
        <w:rPr>
          <w:rFonts w:ascii="Arial" w:hAnsi="Arial" w:cs="Arial"/>
          <w:sz w:val="32"/>
          <w:szCs w:val="32"/>
        </w:rPr>
        <w:t xml:space="preserve">Phase </w:t>
      </w:r>
      <w:r>
        <w:rPr>
          <w:rFonts w:ascii="Arial" w:hAnsi="Arial" w:cs="Arial"/>
          <w:sz w:val="32"/>
          <w:szCs w:val="32"/>
        </w:rPr>
        <w:t>1</w:t>
      </w:r>
      <w:r w:rsidRPr="00C659E9">
        <w:rPr>
          <w:rFonts w:ascii="Arial" w:hAnsi="Arial" w:cs="Arial"/>
          <w:sz w:val="32"/>
          <w:szCs w:val="32"/>
        </w:rPr>
        <w:t xml:space="preserve"> : </w:t>
      </w:r>
      <w:r w:rsidRPr="00DE1FC6">
        <w:rPr>
          <w:rFonts w:ascii="Arial" w:hAnsi="Arial" w:cs="Arial"/>
          <w:sz w:val="32"/>
          <w:szCs w:val="32"/>
        </w:rPr>
        <w:t xml:space="preserve">Service d’accueil </w:t>
      </w:r>
      <w:proofErr w:type="spellStart"/>
      <w:r w:rsidRPr="00DE1FC6">
        <w:rPr>
          <w:rFonts w:ascii="Arial" w:hAnsi="Arial" w:cs="Arial"/>
          <w:sz w:val="32"/>
          <w:szCs w:val="32"/>
        </w:rPr>
        <w:t>a</w:t>
      </w:r>
      <w:proofErr w:type="spellEnd"/>
      <w:r w:rsidRPr="00DE1FC6">
        <w:rPr>
          <w:rFonts w:ascii="Arial" w:hAnsi="Arial" w:cs="Arial"/>
          <w:sz w:val="32"/>
          <w:szCs w:val="32"/>
        </w:rPr>
        <w:t xml:space="preserve"> l’utilisateur</w:t>
      </w:r>
    </w:p>
    <w:p w14:paraId="61FE7EBB" w14:textId="77777777" w:rsidR="00DE1FC6" w:rsidRPr="00C659E9" w:rsidRDefault="00DE1FC6" w:rsidP="00DE1FC6">
      <w:pPr>
        <w:rPr>
          <w:rFonts w:ascii="Arial" w:hAnsi="Arial" w:cs="Arial"/>
          <w:lang w:val="fr-FR"/>
        </w:rPr>
      </w:pPr>
    </w:p>
    <w:p w14:paraId="7B50BB93" w14:textId="77777777" w:rsidR="00DE1FC6" w:rsidRPr="00D44285" w:rsidRDefault="00DE1FC6" w:rsidP="00DE1FC6">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Présentation :</w:t>
      </w:r>
    </w:p>
    <w:p w14:paraId="6338E8F7" w14:textId="56F6CA64" w:rsidR="00DE1FC6" w:rsidRPr="00D44285" w:rsidRDefault="00DE1FC6" w:rsidP="00DE1FC6">
      <w:pPr>
        <w:rPr>
          <w:rFonts w:ascii="Arial" w:hAnsi="Arial" w:cs="Arial"/>
          <w:sz w:val="22"/>
          <w:szCs w:val="22"/>
          <w:lang w:val="fr-FR"/>
        </w:rPr>
      </w:pPr>
      <w:r w:rsidRPr="00D44285">
        <w:rPr>
          <w:rFonts w:ascii="Arial" w:hAnsi="Arial" w:cs="Arial"/>
          <w:color w:val="000000"/>
          <w:sz w:val="22"/>
          <w:szCs w:val="22"/>
          <w:lang w:val="fr-FR"/>
        </w:rPr>
        <w:t xml:space="preserve">Il est souhaité mettre en œuvre </w:t>
      </w:r>
      <w:proofErr w:type="spellStart"/>
      <w:r w:rsidRPr="00DE1FC6">
        <w:rPr>
          <w:rFonts w:ascii="Arial" w:hAnsi="Arial" w:cs="Arial"/>
          <w:bCs/>
        </w:rPr>
        <w:t>une</w:t>
      </w:r>
      <w:proofErr w:type="spellEnd"/>
      <w:r w:rsidRPr="00DE1FC6">
        <w:rPr>
          <w:rFonts w:ascii="Arial" w:hAnsi="Arial" w:cs="Arial"/>
          <w:bCs/>
        </w:rPr>
        <w:t xml:space="preserve"> page </w:t>
      </w:r>
      <w:proofErr w:type="spellStart"/>
      <w:r w:rsidRPr="00DE1FC6">
        <w:rPr>
          <w:rFonts w:ascii="Arial" w:hAnsi="Arial" w:cs="Arial"/>
          <w:bCs/>
        </w:rPr>
        <w:t>d'accueil</w:t>
      </w:r>
      <w:proofErr w:type="spellEnd"/>
      <w:r w:rsidRPr="00DE1FC6">
        <w:rPr>
          <w:rFonts w:ascii="Arial" w:hAnsi="Arial" w:cs="Arial"/>
          <w:bCs/>
        </w:rPr>
        <w:t xml:space="preserve"> du site </w:t>
      </w:r>
      <w:proofErr w:type="spellStart"/>
      <w:r w:rsidRPr="00DE1FC6">
        <w:rPr>
          <w:rFonts w:ascii="Arial" w:hAnsi="Arial" w:cs="Arial"/>
          <w:bCs/>
        </w:rPr>
        <w:t>où</w:t>
      </w:r>
      <w:proofErr w:type="spellEnd"/>
      <w:r w:rsidRPr="00DE1FC6">
        <w:rPr>
          <w:rFonts w:ascii="Arial" w:hAnsi="Arial" w:cs="Arial"/>
          <w:bCs/>
        </w:rPr>
        <w:t xml:space="preserve"> </w:t>
      </w:r>
      <w:proofErr w:type="spellStart"/>
      <w:r w:rsidRPr="00DE1FC6">
        <w:rPr>
          <w:rFonts w:ascii="Arial" w:hAnsi="Arial" w:cs="Arial"/>
          <w:bCs/>
        </w:rPr>
        <w:t>l'utilisateur</w:t>
      </w:r>
      <w:proofErr w:type="spellEnd"/>
      <w:r w:rsidRPr="00DE1FC6">
        <w:rPr>
          <w:rFonts w:ascii="Arial" w:hAnsi="Arial" w:cs="Arial"/>
          <w:bCs/>
        </w:rPr>
        <w:t xml:space="preserve"> </w:t>
      </w:r>
      <w:proofErr w:type="spellStart"/>
      <w:r w:rsidRPr="00DE1FC6">
        <w:rPr>
          <w:rFonts w:ascii="Arial" w:hAnsi="Arial" w:cs="Arial"/>
          <w:bCs/>
        </w:rPr>
        <w:t>peut</w:t>
      </w:r>
      <w:proofErr w:type="spellEnd"/>
      <w:r w:rsidRPr="00DE1FC6">
        <w:rPr>
          <w:rFonts w:ascii="Arial" w:hAnsi="Arial" w:cs="Arial"/>
          <w:bCs/>
        </w:rPr>
        <w:t xml:space="preserve"> </w:t>
      </w:r>
      <w:proofErr w:type="spellStart"/>
      <w:r w:rsidRPr="00DE1FC6">
        <w:rPr>
          <w:rFonts w:ascii="Arial" w:hAnsi="Arial" w:cs="Arial"/>
          <w:bCs/>
        </w:rPr>
        <w:t>choisir</w:t>
      </w:r>
      <w:proofErr w:type="spellEnd"/>
      <w:r w:rsidRPr="00DE1FC6">
        <w:rPr>
          <w:rFonts w:ascii="Arial" w:hAnsi="Arial" w:cs="Arial"/>
          <w:bCs/>
        </w:rPr>
        <w:t xml:space="preserve"> </w:t>
      </w:r>
      <w:proofErr w:type="spellStart"/>
      <w:r w:rsidRPr="00DE1FC6">
        <w:rPr>
          <w:rFonts w:ascii="Arial" w:hAnsi="Arial" w:cs="Arial"/>
          <w:bCs/>
        </w:rPr>
        <w:t>l'option</w:t>
      </w:r>
      <w:proofErr w:type="spellEnd"/>
      <w:r w:rsidRPr="00DE1FC6">
        <w:rPr>
          <w:rFonts w:ascii="Arial" w:hAnsi="Arial" w:cs="Arial"/>
          <w:bCs/>
        </w:rPr>
        <w:t xml:space="preserve"> </w:t>
      </w:r>
      <w:proofErr w:type="spellStart"/>
      <w:r w:rsidRPr="00DE1FC6">
        <w:rPr>
          <w:rFonts w:ascii="Arial" w:hAnsi="Arial" w:cs="Arial"/>
          <w:bCs/>
        </w:rPr>
        <w:t>d'enregistrement</w:t>
      </w:r>
      <w:proofErr w:type="spellEnd"/>
      <w:r w:rsidRPr="00DE1FC6">
        <w:rPr>
          <w:rFonts w:ascii="Arial" w:hAnsi="Arial" w:cs="Arial"/>
          <w:bCs/>
        </w:rPr>
        <w:t xml:space="preserve"> </w:t>
      </w:r>
      <w:proofErr w:type="spellStart"/>
      <w:r w:rsidRPr="00DE1FC6">
        <w:rPr>
          <w:rFonts w:ascii="Arial" w:hAnsi="Arial" w:cs="Arial"/>
          <w:bCs/>
        </w:rPr>
        <w:t>ou</w:t>
      </w:r>
      <w:proofErr w:type="spellEnd"/>
      <w:r w:rsidRPr="00DE1FC6">
        <w:rPr>
          <w:rFonts w:ascii="Arial" w:hAnsi="Arial" w:cs="Arial"/>
          <w:bCs/>
        </w:rPr>
        <w:t xml:space="preserve"> de </w:t>
      </w:r>
      <w:proofErr w:type="spellStart"/>
      <w:r w:rsidRPr="00DE1FC6">
        <w:rPr>
          <w:rFonts w:ascii="Arial" w:hAnsi="Arial" w:cs="Arial"/>
          <w:bCs/>
        </w:rPr>
        <w:t>connexion</w:t>
      </w:r>
      <w:proofErr w:type="spellEnd"/>
      <w:r>
        <w:rPr>
          <w:rFonts w:ascii="Arial" w:hAnsi="Arial" w:cs="Arial"/>
          <w:bCs/>
        </w:rPr>
        <w:t>.</w:t>
      </w:r>
    </w:p>
    <w:p w14:paraId="194E4198" w14:textId="77777777" w:rsidR="00DE1FC6" w:rsidRPr="00D44285" w:rsidRDefault="00DE1FC6" w:rsidP="00DE1FC6">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color w:val="auto"/>
          <w:sz w:val="22"/>
          <w:szCs w:val="22"/>
          <w:u w:val="none"/>
        </w:rPr>
      </w:pPr>
    </w:p>
    <w:p w14:paraId="6A373357" w14:textId="518E7179" w:rsidR="00DE1FC6" w:rsidRDefault="00CC4652" w:rsidP="00DE1FC6">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Objectif :</w:t>
      </w:r>
    </w:p>
    <w:p w14:paraId="1972E0E6" w14:textId="77777777" w:rsidR="00CC4652" w:rsidRPr="00D44285" w:rsidRDefault="00CC4652" w:rsidP="00DE1FC6">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02E1334A" w14:textId="297B8557" w:rsidR="00DE1FC6" w:rsidRDefault="00CC4652" w:rsidP="00DE1FC6">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color w:val="auto"/>
          <w:sz w:val="22"/>
          <w:szCs w:val="22"/>
          <w:u w:val="none"/>
        </w:rPr>
      </w:pPr>
      <w:r>
        <w:rPr>
          <w:rFonts w:ascii="Arial" w:eastAsiaTheme="minorHAnsi" w:hAnsi="Arial" w:cs="Arial"/>
          <w:b w:val="0"/>
          <w:color w:val="auto"/>
          <w:sz w:val="22"/>
          <w:szCs w:val="22"/>
          <w:u w:val="none"/>
        </w:rPr>
        <w:t>L</w:t>
      </w:r>
      <w:r w:rsidRPr="00CC4652">
        <w:rPr>
          <w:rFonts w:ascii="Arial" w:eastAsiaTheme="minorHAnsi" w:hAnsi="Arial" w:cs="Arial"/>
          <w:b w:val="0"/>
          <w:color w:val="auto"/>
          <w:sz w:val="22"/>
          <w:szCs w:val="22"/>
          <w:u w:val="none"/>
        </w:rPr>
        <w:t>'objectif principal est d'accueillir l'utilisateur et de lui donner une brève information sur le site</w:t>
      </w:r>
      <w:r w:rsidR="00E3139A">
        <w:rPr>
          <w:rFonts w:ascii="Arial" w:eastAsiaTheme="minorHAnsi" w:hAnsi="Arial" w:cs="Arial"/>
          <w:b w:val="0"/>
          <w:color w:val="auto"/>
          <w:sz w:val="22"/>
          <w:szCs w:val="22"/>
          <w:u w:val="none"/>
        </w:rPr>
        <w:t>.</w:t>
      </w:r>
    </w:p>
    <w:p w14:paraId="07492107" w14:textId="77777777" w:rsidR="00CC4652" w:rsidRPr="00D44285" w:rsidRDefault="00CC4652" w:rsidP="00DE1FC6">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14795CE7" w14:textId="77777777" w:rsidR="00DE1FC6" w:rsidRDefault="00DE1FC6" w:rsidP="00DE1FC6">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Principe de fonctionnement :</w:t>
      </w:r>
    </w:p>
    <w:p w14:paraId="0EEDB42F" w14:textId="77777777" w:rsidR="00DE1FC6" w:rsidRDefault="00DE1FC6" w:rsidP="00DE1FC6">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3577A880" w14:textId="02B711D5" w:rsidR="00DE1FC6" w:rsidRDefault="00CC4652" w:rsidP="00CC4652">
      <w:pPr>
        <w:rPr>
          <w:rFonts w:ascii="Arial" w:hAnsi="Arial" w:cs="Arial"/>
          <w:bCs/>
        </w:rPr>
      </w:pPr>
      <w:r w:rsidRPr="00CC4652">
        <w:rPr>
          <w:rFonts w:ascii="Arial" w:hAnsi="Arial" w:cs="Arial"/>
          <w:bCs/>
        </w:rPr>
        <w:t xml:space="preserve">Interface </w:t>
      </w:r>
      <w:proofErr w:type="spellStart"/>
      <w:r w:rsidRPr="00CC4652">
        <w:rPr>
          <w:rFonts w:ascii="Arial" w:hAnsi="Arial" w:cs="Arial"/>
          <w:bCs/>
        </w:rPr>
        <w:t>développée</w:t>
      </w:r>
      <w:proofErr w:type="spellEnd"/>
      <w:r w:rsidRPr="00CC4652">
        <w:rPr>
          <w:rFonts w:ascii="Arial" w:hAnsi="Arial" w:cs="Arial"/>
          <w:bCs/>
        </w:rPr>
        <w:t xml:space="preserve"> dans Angular 8 qui </w:t>
      </w:r>
      <w:proofErr w:type="spellStart"/>
      <w:r w:rsidRPr="00CC4652">
        <w:rPr>
          <w:rFonts w:ascii="Arial" w:hAnsi="Arial" w:cs="Arial"/>
          <w:bCs/>
        </w:rPr>
        <w:t>donne</w:t>
      </w:r>
      <w:proofErr w:type="spellEnd"/>
      <w:r w:rsidRPr="00CC4652">
        <w:rPr>
          <w:rFonts w:ascii="Arial" w:hAnsi="Arial" w:cs="Arial"/>
          <w:bCs/>
        </w:rPr>
        <w:t xml:space="preserve"> à </w:t>
      </w:r>
      <w:proofErr w:type="spellStart"/>
      <w:r w:rsidRPr="00CC4652">
        <w:rPr>
          <w:rFonts w:ascii="Arial" w:hAnsi="Arial" w:cs="Arial"/>
          <w:bCs/>
        </w:rPr>
        <w:t>l'utilisateur</w:t>
      </w:r>
      <w:proofErr w:type="spellEnd"/>
      <w:r w:rsidRPr="00CC4652">
        <w:rPr>
          <w:rFonts w:ascii="Arial" w:hAnsi="Arial" w:cs="Arial"/>
          <w:bCs/>
        </w:rPr>
        <w:t xml:space="preserve"> la </w:t>
      </w:r>
      <w:proofErr w:type="spellStart"/>
      <w:r w:rsidRPr="00CC4652">
        <w:rPr>
          <w:rFonts w:ascii="Arial" w:hAnsi="Arial" w:cs="Arial"/>
          <w:bCs/>
        </w:rPr>
        <w:t>possibilité</w:t>
      </w:r>
      <w:proofErr w:type="spellEnd"/>
      <w:r w:rsidRPr="00CC4652">
        <w:rPr>
          <w:rFonts w:ascii="Arial" w:hAnsi="Arial" w:cs="Arial"/>
          <w:bCs/>
        </w:rPr>
        <w:t xml:space="preserve"> </w:t>
      </w:r>
      <w:proofErr w:type="spellStart"/>
      <w:r w:rsidRPr="00CC4652">
        <w:rPr>
          <w:rFonts w:ascii="Arial" w:hAnsi="Arial" w:cs="Arial"/>
          <w:bCs/>
        </w:rPr>
        <w:t>d'accéder</w:t>
      </w:r>
      <w:proofErr w:type="spellEnd"/>
      <w:r w:rsidRPr="00CC4652">
        <w:rPr>
          <w:rFonts w:ascii="Arial" w:hAnsi="Arial" w:cs="Arial"/>
          <w:bCs/>
        </w:rPr>
        <w:t xml:space="preserve"> aux interfaces de </w:t>
      </w:r>
      <w:proofErr w:type="spellStart"/>
      <w:r w:rsidRPr="00CC4652">
        <w:rPr>
          <w:rFonts w:ascii="Arial" w:hAnsi="Arial" w:cs="Arial"/>
          <w:bCs/>
        </w:rPr>
        <w:t>connexion</w:t>
      </w:r>
      <w:proofErr w:type="spellEnd"/>
      <w:r w:rsidRPr="00CC4652">
        <w:rPr>
          <w:rFonts w:ascii="Arial" w:hAnsi="Arial" w:cs="Arial"/>
          <w:bCs/>
        </w:rPr>
        <w:t xml:space="preserve"> et </w:t>
      </w:r>
      <w:proofErr w:type="spellStart"/>
      <w:r w:rsidRPr="00CC4652">
        <w:rPr>
          <w:rFonts w:ascii="Arial" w:hAnsi="Arial" w:cs="Arial"/>
          <w:bCs/>
        </w:rPr>
        <w:t>d'enregistrement</w:t>
      </w:r>
      <w:proofErr w:type="spellEnd"/>
      <w:r w:rsidRPr="00CC4652">
        <w:rPr>
          <w:rFonts w:ascii="Arial" w:hAnsi="Arial" w:cs="Arial"/>
          <w:bCs/>
        </w:rPr>
        <w:t xml:space="preserve"> des </w:t>
      </w:r>
      <w:proofErr w:type="spellStart"/>
      <w:r w:rsidRPr="00CC4652">
        <w:rPr>
          <w:rFonts w:ascii="Arial" w:hAnsi="Arial" w:cs="Arial"/>
          <w:bCs/>
        </w:rPr>
        <w:t>utilisateurs</w:t>
      </w:r>
      <w:proofErr w:type="spellEnd"/>
      <w:r w:rsidRPr="00CC4652">
        <w:rPr>
          <w:rFonts w:ascii="Arial" w:hAnsi="Arial" w:cs="Arial"/>
          <w:bCs/>
        </w:rPr>
        <w:t xml:space="preserve"> par des </w:t>
      </w:r>
      <w:r w:rsidR="00E65BD6">
        <w:rPr>
          <w:rFonts w:ascii="Arial" w:hAnsi="Arial" w:cs="Arial"/>
          <w:bCs/>
        </w:rPr>
        <w:t>route</w:t>
      </w:r>
      <w:r w:rsidRPr="00CC4652">
        <w:rPr>
          <w:rFonts w:ascii="Arial" w:hAnsi="Arial" w:cs="Arial"/>
          <w:bCs/>
        </w:rPr>
        <w:t xml:space="preserve"> </w:t>
      </w:r>
      <w:proofErr w:type="spellStart"/>
      <w:r w:rsidRPr="00CC4652">
        <w:rPr>
          <w:rFonts w:ascii="Arial" w:hAnsi="Arial" w:cs="Arial"/>
          <w:bCs/>
        </w:rPr>
        <w:t>développés</w:t>
      </w:r>
      <w:proofErr w:type="spellEnd"/>
      <w:r w:rsidRPr="00CC4652">
        <w:rPr>
          <w:rFonts w:ascii="Arial" w:hAnsi="Arial" w:cs="Arial"/>
          <w:bCs/>
        </w:rPr>
        <w:t xml:space="preserve"> dans le </w:t>
      </w:r>
      <w:r>
        <w:rPr>
          <w:rFonts w:ascii="Arial" w:hAnsi="Arial" w:cs="Arial"/>
          <w:bCs/>
        </w:rPr>
        <w:t>Framework</w:t>
      </w:r>
      <w:r w:rsidRPr="00CC4652">
        <w:rPr>
          <w:rFonts w:ascii="Arial" w:hAnsi="Arial" w:cs="Arial"/>
          <w:bCs/>
        </w:rPr>
        <w:t xml:space="preserve"> </w:t>
      </w:r>
      <w:proofErr w:type="spellStart"/>
      <w:r w:rsidRPr="00CC4652">
        <w:rPr>
          <w:rFonts w:ascii="Arial" w:hAnsi="Arial" w:cs="Arial"/>
          <w:bCs/>
        </w:rPr>
        <w:t>lui-même</w:t>
      </w:r>
      <w:proofErr w:type="spellEnd"/>
      <w:r w:rsidR="00E3139A">
        <w:rPr>
          <w:rFonts w:ascii="Arial" w:hAnsi="Arial" w:cs="Arial"/>
          <w:bCs/>
        </w:rPr>
        <w:t>.</w:t>
      </w:r>
    </w:p>
    <w:p w14:paraId="7575FE6F" w14:textId="77777777" w:rsidR="00DB12F1" w:rsidRDefault="00DB12F1" w:rsidP="00CC4652">
      <w:pPr>
        <w:rPr>
          <w:rFonts w:ascii="Arial" w:hAnsi="Arial" w:cs="Arial"/>
          <w:bCs/>
        </w:rPr>
      </w:pPr>
    </w:p>
    <w:p w14:paraId="41CECF03" w14:textId="4A8420C6" w:rsidR="00DE1FC6" w:rsidRPr="00C91816" w:rsidRDefault="00F76D88" w:rsidP="00C91816">
      <w:pPr>
        <w:rPr>
          <w:rFonts w:ascii="Arial" w:hAnsi="Arial" w:cs="Arial"/>
          <w:b/>
        </w:rPr>
      </w:pPr>
      <w:r>
        <w:rPr>
          <w:rFonts w:ascii="Arial" w:hAnsi="Arial" w:cs="Arial"/>
          <w:b/>
        </w:rPr>
        <w:t xml:space="preserve">Page </w:t>
      </w:r>
      <w:proofErr w:type="spellStart"/>
      <w:r w:rsidRPr="00F76D88">
        <w:rPr>
          <w:rFonts w:ascii="Arial" w:hAnsi="Arial" w:cs="Arial"/>
          <w:b/>
        </w:rPr>
        <w:t>d’accueil</w:t>
      </w:r>
      <w:proofErr w:type="spellEnd"/>
      <w:r w:rsidR="00634178">
        <w:rPr>
          <w:noProof/>
          <w:lang w:val="fr-FR" w:eastAsia="fr-FR"/>
        </w:rPr>
        <w:drawing>
          <wp:inline distT="0" distB="0" distL="0" distR="0" wp14:anchorId="417EE268" wp14:editId="7FF858DC">
            <wp:extent cx="6400800" cy="4991100"/>
            <wp:effectExtent l="0" t="0" r="0" b="0"/>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capture d’écran&#10;&#10;Description générée automatiquement"/>
                    <pic:cNvPicPr/>
                  </pic:nvPicPr>
                  <pic:blipFill>
                    <a:blip r:embed="rId15"/>
                    <a:stretch>
                      <a:fillRect/>
                    </a:stretch>
                  </pic:blipFill>
                  <pic:spPr>
                    <a:xfrm>
                      <a:off x="0" y="0"/>
                      <a:ext cx="6400800" cy="4991100"/>
                    </a:xfrm>
                    <a:prstGeom prst="rect">
                      <a:avLst/>
                    </a:prstGeom>
                  </pic:spPr>
                </pic:pic>
              </a:graphicData>
            </a:graphic>
          </wp:inline>
        </w:drawing>
      </w:r>
      <w:r w:rsidR="00593616" w:rsidRPr="00C91816">
        <w:rPr>
          <w:rFonts w:ascii="Arial" w:hAnsi="Arial" w:cs="Arial"/>
          <w:b/>
        </w:rPr>
        <w:t xml:space="preserve"> </w:t>
      </w:r>
    </w:p>
    <w:p w14:paraId="4AAED4BF" w14:textId="77777777" w:rsidR="00DB12F1" w:rsidRDefault="00DB12F1" w:rsidP="00427246">
      <w:pPr>
        <w:pStyle w:val="Style1"/>
        <w:rPr>
          <w:rFonts w:ascii="Arial" w:hAnsi="Arial" w:cs="Arial"/>
          <w:sz w:val="32"/>
          <w:szCs w:val="32"/>
        </w:rPr>
      </w:pPr>
      <w:bookmarkStart w:id="4" w:name="_Toc462923072"/>
    </w:p>
    <w:p w14:paraId="2FFB4CFE" w14:textId="4E703A30" w:rsidR="00937A46" w:rsidRPr="00C659E9" w:rsidRDefault="00D91882" w:rsidP="00427246">
      <w:pPr>
        <w:pStyle w:val="Style1"/>
        <w:rPr>
          <w:rFonts w:ascii="Arial" w:hAnsi="Arial" w:cs="Arial"/>
          <w:sz w:val="32"/>
          <w:szCs w:val="32"/>
        </w:rPr>
      </w:pPr>
      <w:r w:rsidRPr="00C659E9">
        <w:rPr>
          <w:rFonts w:ascii="Arial" w:hAnsi="Arial" w:cs="Arial"/>
          <w:sz w:val="32"/>
          <w:szCs w:val="32"/>
        </w:rPr>
        <w:lastRenderedPageBreak/>
        <w:t>Phase</w:t>
      </w:r>
      <w:r w:rsidR="00724078">
        <w:rPr>
          <w:rFonts w:ascii="Arial" w:hAnsi="Arial" w:cs="Arial"/>
          <w:sz w:val="32"/>
          <w:szCs w:val="32"/>
        </w:rPr>
        <w:t xml:space="preserve"> </w:t>
      </w:r>
      <w:r w:rsidR="00DE1FC6">
        <w:rPr>
          <w:rFonts w:ascii="Arial" w:hAnsi="Arial" w:cs="Arial"/>
          <w:sz w:val="32"/>
          <w:szCs w:val="32"/>
        </w:rPr>
        <w:t>2</w:t>
      </w:r>
      <w:r w:rsidRPr="00C659E9">
        <w:rPr>
          <w:rFonts w:ascii="Arial" w:hAnsi="Arial" w:cs="Arial"/>
          <w:sz w:val="32"/>
          <w:szCs w:val="32"/>
        </w:rPr>
        <w:t xml:space="preserve"> : </w:t>
      </w:r>
      <w:r w:rsidR="00BC55E7" w:rsidRPr="00BC55E7">
        <w:rPr>
          <w:rFonts w:ascii="Arial" w:hAnsi="Arial" w:cs="Arial"/>
          <w:sz w:val="32"/>
          <w:szCs w:val="32"/>
        </w:rPr>
        <w:t>Service personnalisé d'enregistrement des utilisateurs</w:t>
      </w:r>
      <w:bookmarkEnd w:id="4"/>
    </w:p>
    <w:p w14:paraId="56C58A4F" w14:textId="77777777" w:rsidR="0077485D" w:rsidRPr="00C659E9" w:rsidRDefault="0077485D" w:rsidP="00937A46">
      <w:pPr>
        <w:rPr>
          <w:rFonts w:ascii="Arial" w:hAnsi="Arial" w:cs="Arial"/>
          <w:lang w:val="fr-FR"/>
        </w:rPr>
      </w:pPr>
    </w:p>
    <w:p w14:paraId="7357D0F6" w14:textId="77777777" w:rsidR="0077485D" w:rsidRPr="00D44285" w:rsidRDefault="0077485D" w:rsidP="0077485D">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Présentation :</w:t>
      </w:r>
    </w:p>
    <w:p w14:paraId="32206059" w14:textId="40B08956" w:rsidR="005341AD" w:rsidRPr="00D44285" w:rsidRDefault="005341AD" w:rsidP="005341AD">
      <w:pPr>
        <w:rPr>
          <w:rFonts w:ascii="Arial" w:hAnsi="Arial" w:cs="Arial"/>
          <w:sz w:val="22"/>
          <w:szCs w:val="22"/>
          <w:lang w:val="fr-FR"/>
        </w:rPr>
      </w:pPr>
      <w:r w:rsidRPr="00D44285">
        <w:rPr>
          <w:rFonts w:ascii="Arial" w:hAnsi="Arial" w:cs="Arial"/>
          <w:color w:val="000000"/>
          <w:sz w:val="22"/>
          <w:szCs w:val="22"/>
          <w:lang w:val="fr-FR"/>
        </w:rPr>
        <w:t xml:space="preserve">Il est souhaité mettre en œuvre </w:t>
      </w:r>
      <w:proofErr w:type="spellStart"/>
      <w:r>
        <w:rPr>
          <w:rFonts w:ascii="Arial" w:eastAsiaTheme="minorHAnsi" w:hAnsi="Arial" w:cs="Arial"/>
        </w:rPr>
        <w:t>l</w:t>
      </w:r>
      <w:r w:rsidRPr="005341AD">
        <w:rPr>
          <w:rFonts w:ascii="Arial" w:eastAsiaTheme="minorHAnsi" w:hAnsi="Arial" w:cs="Arial"/>
        </w:rPr>
        <w:t>'enregistrement</w:t>
      </w:r>
      <w:proofErr w:type="spellEnd"/>
      <w:r w:rsidRPr="005341AD">
        <w:rPr>
          <w:rFonts w:ascii="Arial" w:eastAsiaTheme="minorHAnsi" w:hAnsi="Arial" w:cs="Arial"/>
        </w:rPr>
        <w:t xml:space="preserve"> des </w:t>
      </w:r>
      <w:proofErr w:type="spellStart"/>
      <w:r w:rsidRPr="005341AD">
        <w:rPr>
          <w:rFonts w:ascii="Arial" w:eastAsiaTheme="minorHAnsi" w:hAnsi="Arial" w:cs="Arial"/>
        </w:rPr>
        <w:t>utilisateurs</w:t>
      </w:r>
      <w:proofErr w:type="spellEnd"/>
      <w:r>
        <w:rPr>
          <w:rFonts w:ascii="Arial" w:hAnsi="Arial" w:cs="Arial"/>
          <w:sz w:val="22"/>
          <w:szCs w:val="22"/>
          <w:lang w:val="fr-FR"/>
        </w:rPr>
        <w:t xml:space="preserve"> </w:t>
      </w:r>
      <w:r w:rsidRPr="005341AD">
        <w:rPr>
          <w:rFonts w:ascii="Arial" w:hAnsi="Arial" w:cs="Arial"/>
          <w:sz w:val="22"/>
          <w:szCs w:val="22"/>
          <w:lang w:val="fr-FR"/>
        </w:rPr>
        <w:t>afin d'accéder à l'application web de manière sécurisée et personnalisée</w:t>
      </w:r>
    </w:p>
    <w:p w14:paraId="1218ABB9" w14:textId="77777777" w:rsidR="00F85BF9" w:rsidRPr="00D44285" w:rsidRDefault="00F85BF9" w:rsidP="00194976">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color w:val="auto"/>
          <w:sz w:val="22"/>
          <w:szCs w:val="22"/>
          <w:u w:val="none"/>
        </w:rPr>
      </w:pPr>
    </w:p>
    <w:p w14:paraId="4247D739" w14:textId="16E94CC3" w:rsidR="005341AD" w:rsidRDefault="00B86738" w:rsidP="00194976">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O</w:t>
      </w:r>
      <w:r w:rsidR="00B71071" w:rsidRPr="00D44285">
        <w:rPr>
          <w:rFonts w:ascii="Arial" w:eastAsiaTheme="minorHAnsi" w:hAnsi="Arial" w:cs="Arial"/>
          <w:color w:val="auto"/>
          <w:sz w:val="22"/>
          <w:szCs w:val="22"/>
          <w:u w:val="none"/>
        </w:rPr>
        <w:t>bjectif</w:t>
      </w:r>
      <w:r w:rsidR="00D80850" w:rsidRPr="00D44285">
        <w:rPr>
          <w:rFonts w:ascii="Arial" w:eastAsiaTheme="minorHAnsi" w:hAnsi="Arial" w:cs="Arial"/>
          <w:color w:val="auto"/>
          <w:sz w:val="22"/>
          <w:szCs w:val="22"/>
          <w:u w:val="none"/>
        </w:rPr>
        <w:t>:</w:t>
      </w:r>
    </w:p>
    <w:p w14:paraId="0F328E63" w14:textId="77777777" w:rsidR="000150F1" w:rsidRPr="00D44285" w:rsidRDefault="000150F1" w:rsidP="00194976">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135E6023" w14:textId="359467EE" w:rsidR="008268C7" w:rsidRPr="00D44285" w:rsidRDefault="00672881" w:rsidP="005341AD">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color w:val="auto"/>
          <w:sz w:val="22"/>
          <w:szCs w:val="22"/>
          <w:u w:val="none"/>
        </w:rPr>
      </w:pPr>
      <w:r>
        <w:rPr>
          <w:rFonts w:ascii="Arial" w:eastAsiaTheme="minorHAnsi" w:hAnsi="Arial" w:cs="Arial"/>
          <w:b w:val="0"/>
          <w:color w:val="auto"/>
          <w:sz w:val="22"/>
          <w:szCs w:val="22"/>
          <w:u w:val="none"/>
        </w:rPr>
        <w:t>Offrir</w:t>
      </w:r>
      <w:r w:rsidR="005341AD" w:rsidRPr="005341AD">
        <w:rPr>
          <w:rFonts w:ascii="Arial" w:eastAsiaTheme="minorHAnsi" w:hAnsi="Arial" w:cs="Arial"/>
          <w:b w:val="0"/>
          <w:color w:val="auto"/>
          <w:sz w:val="22"/>
          <w:szCs w:val="22"/>
          <w:u w:val="none"/>
        </w:rPr>
        <w:t xml:space="preserve"> à l'utilisateur un service personnalisé au sein de son espace personnel sécurisé</w:t>
      </w:r>
      <w:r>
        <w:rPr>
          <w:rFonts w:ascii="Arial" w:eastAsiaTheme="minorHAnsi" w:hAnsi="Arial" w:cs="Arial"/>
          <w:b w:val="0"/>
          <w:color w:val="auto"/>
          <w:sz w:val="22"/>
          <w:szCs w:val="22"/>
          <w:u w:val="none"/>
        </w:rPr>
        <w:t xml:space="preserve">, </w:t>
      </w:r>
      <w:r w:rsidRPr="00672881">
        <w:rPr>
          <w:rFonts w:ascii="Arial" w:eastAsiaTheme="minorHAnsi" w:hAnsi="Arial" w:cs="Arial"/>
          <w:b w:val="0"/>
          <w:color w:val="auto"/>
          <w:sz w:val="22"/>
          <w:szCs w:val="22"/>
          <w:u w:val="none"/>
        </w:rPr>
        <w:t xml:space="preserve">où il peut s'inscrire sur </w:t>
      </w:r>
      <w:r>
        <w:rPr>
          <w:rFonts w:ascii="Arial" w:eastAsiaTheme="minorHAnsi" w:hAnsi="Arial" w:cs="Arial"/>
          <w:b w:val="0"/>
          <w:color w:val="auto"/>
          <w:sz w:val="22"/>
          <w:szCs w:val="22"/>
          <w:u w:val="none"/>
        </w:rPr>
        <w:t>l’</w:t>
      </w:r>
      <w:r w:rsidR="0007088B">
        <w:rPr>
          <w:rFonts w:ascii="Arial" w:eastAsiaTheme="minorHAnsi" w:hAnsi="Arial" w:cs="Arial"/>
          <w:b w:val="0"/>
          <w:color w:val="auto"/>
          <w:sz w:val="22"/>
          <w:szCs w:val="22"/>
          <w:u w:val="none"/>
        </w:rPr>
        <w:t>application</w:t>
      </w:r>
    </w:p>
    <w:p w14:paraId="269ADCD5" w14:textId="77777777" w:rsidR="0077485D" w:rsidRPr="00D44285" w:rsidRDefault="0077485D" w:rsidP="00194976">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1E16A11C" w14:textId="07D44883" w:rsidR="006E1677" w:rsidRDefault="006E1677"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 xml:space="preserve">Principe de </w:t>
      </w:r>
      <w:r w:rsidR="00351F4E" w:rsidRPr="00D44285">
        <w:rPr>
          <w:rFonts w:ascii="Arial" w:eastAsiaTheme="minorHAnsi" w:hAnsi="Arial" w:cs="Arial"/>
          <w:color w:val="auto"/>
          <w:sz w:val="22"/>
          <w:szCs w:val="22"/>
          <w:u w:val="none"/>
        </w:rPr>
        <w:t>fonctionnement :</w:t>
      </w:r>
    </w:p>
    <w:p w14:paraId="75EE7D4A" w14:textId="59496675" w:rsidR="00BD5D0A" w:rsidRDefault="00BD5D0A"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33A2BCC5" w14:textId="67B8975E" w:rsidR="00BE3A0F" w:rsidRDefault="00BD5D0A" w:rsidP="000150F1">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bCs/>
          <w:color w:val="auto"/>
          <w:szCs w:val="24"/>
          <w:u w:val="none"/>
        </w:rPr>
      </w:pPr>
      <w:r>
        <w:rPr>
          <w:rFonts w:ascii="Arial" w:eastAsiaTheme="minorHAnsi" w:hAnsi="Arial" w:cs="Arial"/>
          <w:b w:val="0"/>
          <w:bCs/>
          <w:color w:val="auto"/>
          <w:szCs w:val="24"/>
          <w:u w:val="none"/>
        </w:rPr>
        <w:t>A</w:t>
      </w:r>
      <w:r w:rsidRPr="00BD5D0A">
        <w:rPr>
          <w:rFonts w:ascii="Arial" w:eastAsiaTheme="minorHAnsi" w:hAnsi="Arial" w:cs="Arial"/>
          <w:b w:val="0"/>
          <w:bCs/>
          <w:color w:val="auto"/>
          <w:szCs w:val="24"/>
          <w:u w:val="none"/>
        </w:rPr>
        <w:t xml:space="preserve"> travers une interface web faite en </w:t>
      </w:r>
      <w:proofErr w:type="spellStart"/>
      <w:r>
        <w:rPr>
          <w:rFonts w:ascii="Arial" w:eastAsiaTheme="minorHAnsi" w:hAnsi="Arial" w:cs="Arial"/>
          <w:b w:val="0"/>
          <w:bCs/>
          <w:color w:val="auto"/>
          <w:szCs w:val="24"/>
          <w:u w:val="none"/>
        </w:rPr>
        <w:t>Angular</w:t>
      </w:r>
      <w:proofErr w:type="spellEnd"/>
      <w:r w:rsidRPr="00BD5D0A">
        <w:rPr>
          <w:rFonts w:ascii="Arial" w:eastAsiaTheme="minorHAnsi" w:hAnsi="Arial" w:cs="Arial"/>
          <w:b w:val="0"/>
          <w:bCs/>
          <w:color w:val="auto"/>
          <w:szCs w:val="24"/>
          <w:u w:val="none"/>
        </w:rPr>
        <w:t xml:space="preserve"> 8 comme technologie</w:t>
      </w:r>
      <w:r>
        <w:rPr>
          <w:rFonts w:ascii="Arial" w:eastAsiaTheme="minorHAnsi" w:hAnsi="Arial" w:cs="Arial"/>
          <w:b w:val="0"/>
          <w:bCs/>
          <w:color w:val="auto"/>
          <w:szCs w:val="24"/>
          <w:u w:val="none"/>
        </w:rPr>
        <w:t xml:space="preserve"> </w:t>
      </w:r>
      <w:r w:rsidRPr="00BD5D0A">
        <w:rPr>
          <w:rFonts w:ascii="Arial" w:eastAsiaTheme="minorHAnsi" w:hAnsi="Arial" w:cs="Arial"/>
          <w:b w:val="0"/>
          <w:bCs/>
          <w:color w:val="auto"/>
          <w:szCs w:val="24"/>
          <w:u w:val="none"/>
        </w:rPr>
        <w:t>de développement côté client</w:t>
      </w:r>
      <w:r>
        <w:rPr>
          <w:rFonts w:ascii="Arial" w:eastAsiaTheme="minorHAnsi" w:hAnsi="Arial" w:cs="Arial"/>
          <w:b w:val="0"/>
          <w:bCs/>
          <w:color w:val="auto"/>
          <w:szCs w:val="24"/>
          <w:u w:val="none"/>
        </w:rPr>
        <w:t>,</w:t>
      </w:r>
      <w:r w:rsidRPr="00BD5D0A">
        <w:rPr>
          <w:rFonts w:ascii="Arial" w:eastAsiaTheme="minorHAnsi" w:hAnsi="Arial" w:cs="Arial"/>
          <w:b w:val="0"/>
          <w:bCs/>
          <w:color w:val="auto"/>
          <w:szCs w:val="24"/>
          <w:u w:val="none"/>
        </w:rPr>
        <w:t xml:space="preserve"> l'utilisateur doit envoyer ses données pour être enregistré dans l'application</w:t>
      </w:r>
      <w:r w:rsidR="005A38B0">
        <w:rPr>
          <w:rFonts w:ascii="Arial" w:eastAsiaTheme="minorHAnsi" w:hAnsi="Arial" w:cs="Arial"/>
          <w:b w:val="0"/>
          <w:bCs/>
          <w:color w:val="auto"/>
          <w:szCs w:val="24"/>
          <w:u w:val="none"/>
        </w:rPr>
        <w:t>.</w:t>
      </w:r>
      <w:r w:rsidR="00F757CA">
        <w:rPr>
          <w:rFonts w:ascii="Arial" w:eastAsiaTheme="minorHAnsi" w:hAnsi="Arial" w:cs="Arial"/>
          <w:b w:val="0"/>
          <w:bCs/>
          <w:color w:val="auto"/>
          <w:szCs w:val="24"/>
          <w:u w:val="none"/>
        </w:rPr>
        <w:t xml:space="preserve"> </w:t>
      </w:r>
      <w:r w:rsidR="005A38B0">
        <w:rPr>
          <w:rFonts w:ascii="Arial" w:eastAsiaTheme="minorHAnsi" w:hAnsi="Arial" w:cs="Arial"/>
          <w:b w:val="0"/>
          <w:bCs/>
          <w:color w:val="auto"/>
          <w:szCs w:val="24"/>
          <w:u w:val="none"/>
        </w:rPr>
        <w:t>P</w:t>
      </w:r>
      <w:r w:rsidR="003F7085" w:rsidRPr="003F7085">
        <w:rPr>
          <w:rFonts w:ascii="Arial" w:eastAsiaTheme="minorHAnsi" w:hAnsi="Arial" w:cs="Arial"/>
          <w:b w:val="0"/>
          <w:bCs/>
          <w:color w:val="auto"/>
          <w:szCs w:val="24"/>
          <w:u w:val="none"/>
        </w:rPr>
        <w:t>o</w:t>
      </w:r>
      <w:r w:rsidR="006952CB">
        <w:rPr>
          <w:rFonts w:ascii="Arial" w:eastAsiaTheme="minorHAnsi" w:hAnsi="Arial" w:cs="Arial"/>
          <w:b w:val="0"/>
          <w:bCs/>
          <w:color w:val="auto"/>
          <w:szCs w:val="24"/>
          <w:u w:val="none"/>
        </w:rPr>
        <w:t xml:space="preserve">ur l'enregistrement des données, </w:t>
      </w:r>
      <w:r w:rsidR="003F7085" w:rsidRPr="003F7085">
        <w:rPr>
          <w:rFonts w:ascii="Arial" w:eastAsiaTheme="minorHAnsi" w:hAnsi="Arial" w:cs="Arial"/>
          <w:b w:val="0"/>
          <w:bCs/>
          <w:color w:val="auto"/>
          <w:szCs w:val="24"/>
          <w:u w:val="none"/>
        </w:rPr>
        <w:t>côté client</w:t>
      </w:r>
      <w:r w:rsidR="00BE3A0F">
        <w:rPr>
          <w:rFonts w:ascii="Arial" w:eastAsiaTheme="minorHAnsi" w:hAnsi="Arial" w:cs="Arial"/>
          <w:b w:val="0"/>
          <w:bCs/>
          <w:color w:val="auto"/>
          <w:szCs w:val="24"/>
          <w:u w:val="none"/>
        </w:rPr>
        <w:t xml:space="preserve">, un modèle d'entité qui </w:t>
      </w:r>
      <w:r w:rsidR="00EC448D">
        <w:rPr>
          <w:rFonts w:ascii="Arial" w:eastAsiaTheme="minorHAnsi" w:hAnsi="Arial" w:cs="Arial"/>
          <w:b w:val="0"/>
          <w:bCs/>
          <w:color w:val="auto"/>
          <w:szCs w:val="24"/>
          <w:u w:val="none"/>
        </w:rPr>
        <w:t>est la représentation de la  table créée</w:t>
      </w:r>
      <w:r w:rsidR="003F7085" w:rsidRPr="003F7085">
        <w:rPr>
          <w:rFonts w:ascii="Arial" w:eastAsiaTheme="minorHAnsi" w:hAnsi="Arial" w:cs="Arial"/>
          <w:b w:val="0"/>
          <w:bCs/>
          <w:color w:val="auto"/>
          <w:szCs w:val="24"/>
          <w:u w:val="none"/>
        </w:rPr>
        <w:t xml:space="preserve"> dans la base de données o</w:t>
      </w:r>
      <w:r w:rsidR="00EC448D">
        <w:rPr>
          <w:rFonts w:ascii="Arial" w:eastAsiaTheme="minorHAnsi" w:hAnsi="Arial" w:cs="Arial"/>
          <w:b w:val="0"/>
          <w:bCs/>
          <w:color w:val="auto"/>
          <w:szCs w:val="24"/>
          <w:u w:val="none"/>
        </w:rPr>
        <w:t xml:space="preserve">ù les données seront </w:t>
      </w:r>
      <w:r w:rsidR="00E71AF9">
        <w:rPr>
          <w:rFonts w:ascii="Arial" w:eastAsiaTheme="minorHAnsi" w:hAnsi="Arial" w:cs="Arial"/>
          <w:b w:val="0"/>
          <w:bCs/>
          <w:color w:val="auto"/>
          <w:szCs w:val="24"/>
          <w:u w:val="none"/>
        </w:rPr>
        <w:t>insérées</w:t>
      </w:r>
      <w:r w:rsidR="00BE3A0F">
        <w:rPr>
          <w:rFonts w:ascii="Arial" w:eastAsiaTheme="minorHAnsi" w:hAnsi="Arial" w:cs="Arial"/>
          <w:b w:val="0"/>
          <w:bCs/>
          <w:color w:val="auto"/>
          <w:szCs w:val="24"/>
          <w:u w:val="none"/>
        </w:rPr>
        <w:t xml:space="preserve">  a été créée.</w:t>
      </w:r>
    </w:p>
    <w:p w14:paraId="63188E24" w14:textId="3507B0AE" w:rsidR="007C58E7" w:rsidRDefault="00BE3A0F" w:rsidP="000150F1">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bCs/>
          <w:color w:val="auto"/>
          <w:szCs w:val="24"/>
          <w:u w:val="none"/>
        </w:rPr>
      </w:pPr>
      <w:r>
        <w:rPr>
          <w:rFonts w:ascii="Arial" w:eastAsiaTheme="minorHAnsi" w:hAnsi="Arial" w:cs="Arial"/>
          <w:b w:val="0"/>
          <w:bCs/>
          <w:color w:val="auto"/>
          <w:szCs w:val="24"/>
          <w:u w:val="none"/>
        </w:rPr>
        <w:t xml:space="preserve">Ce Modelé est </w:t>
      </w:r>
      <w:r w:rsidR="00EC448D" w:rsidRPr="00EC448D">
        <w:rPr>
          <w:rFonts w:ascii="Arial" w:eastAsiaTheme="minorHAnsi" w:hAnsi="Arial" w:cs="Arial"/>
          <w:b w:val="0"/>
          <w:bCs/>
          <w:color w:val="auto"/>
          <w:szCs w:val="24"/>
          <w:u w:val="none"/>
        </w:rPr>
        <w:t xml:space="preserve">utilisé pour créer un formulaire </w:t>
      </w:r>
      <w:r w:rsidR="00EC448D">
        <w:rPr>
          <w:rFonts w:ascii="Arial" w:eastAsiaTheme="minorHAnsi" w:hAnsi="Arial" w:cs="Arial"/>
          <w:b w:val="0"/>
          <w:bCs/>
          <w:color w:val="auto"/>
          <w:szCs w:val="24"/>
          <w:u w:val="none"/>
        </w:rPr>
        <w:t xml:space="preserve">qui </w:t>
      </w:r>
      <w:r w:rsidR="006405DA">
        <w:rPr>
          <w:rFonts w:ascii="Arial" w:eastAsiaTheme="minorHAnsi" w:hAnsi="Arial" w:cs="Arial"/>
          <w:b w:val="0"/>
          <w:bCs/>
          <w:color w:val="auto"/>
          <w:szCs w:val="24"/>
          <w:u w:val="none"/>
        </w:rPr>
        <w:t>remplit</w:t>
      </w:r>
      <w:r w:rsidR="00EC448D" w:rsidRPr="00EC448D">
        <w:rPr>
          <w:rFonts w:ascii="Arial" w:eastAsiaTheme="minorHAnsi" w:hAnsi="Arial" w:cs="Arial"/>
          <w:b w:val="0"/>
          <w:bCs/>
          <w:color w:val="auto"/>
          <w:szCs w:val="24"/>
          <w:u w:val="none"/>
        </w:rPr>
        <w:t xml:space="preserve"> un objet qui</w:t>
      </w:r>
      <w:r>
        <w:rPr>
          <w:rFonts w:ascii="Arial" w:eastAsiaTheme="minorHAnsi" w:hAnsi="Arial" w:cs="Arial"/>
          <w:b w:val="0"/>
          <w:bCs/>
          <w:color w:val="auto"/>
          <w:szCs w:val="24"/>
          <w:u w:val="none"/>
        </w:rPr>
        <w:t xml:space="preserve"> </w:t>
      </w:r>
      <w:r w:rsidRPr="00BE3A0F">
        <w:rPr>
          <w:rFonts w:ascii="Arial" w:eastAsiaTheme="minorHAnsi" w:hAnsi="Arial" w:cs="Arial"/>
          <w:b w:val="0"/>
          <w:bCs/>
          <w:color w:val="auto"/>
          <w:szCs w:val="24"/>
          <w:u w:val="none"/>
        </w:rPr>
        <w:t xml:space="preserve">est envoyé </w:t>
      </w:r>
      <w:r w:rsidR="00EC448D" w:rsidRPr="00EC448D">
        <w:rPr>
          <w:rFonts w:ascii="Arial" w:eastAsiaTheme="minorHAnsi" w:hAnsi="Arial" w:cs="Arial"/>
          <w:b w:val="0"/>
          <w:bCs/>
          <w:color w:val="auto"/>
          <w:szCs w:val="24"/>
          <w:u w:val="none"/>
        </w:rPr>
        <w:t>envoie à un service utilisateur</w:t>
      </w:r>
      <w:r w:rsidR="00EC448D">
        <w:rPr>
          <w:rFonts w:ascii="Arial" w:eastAsiaTheme="minorHAnsi" w:hAnsi="Arial" w:cs="Arial"/>
          <w:b w:val="0"/>
          <w:bCs/>
          <w:color w:val="auto"/>
          <w:szCs w:val="24"/>
          <w:u w:val="none"/>
        </w:rPr>
        <w:t xml:space="preserve">. </w:t>
      </w:r>
      <w:r w:rsidR="00EC448D" w:rsidRPr="00EC448D">
        <w:rPr>
          <w:rFonts w:ascii="Arial" w:eastAsiaTheme="minorHAnsi" w:hAnsi="Arial" w:cs="Arial"/>
          <w:b w:val="0"/>
          <w:bCs/>
          <w:color w:val="auto"/>
          <w:szCs w:val="24"/>
          <w:u w:val="none"/>
        </w:rPr>
        <w:t>Ce service convertit l'objet JavaScript</w:t>
      </w:r>
      <w:r w:rsidR="00DB4806">
        <w:rPr>
          <w:rFonts w:ascii="Arial" w:eastAsiaTheme="minorHAnsi" w:hAnsi="Arial" w:cs="Arial"/>
          <w:b w:val="0"/>
          <w:bCs/>
          <w:color w:val="auto"/>
          <w:szCs w:val="24"/>
          <w:u w:val="none"/>
        </w:rPr>
        <w:t xml:space="preserve"> reçu en format </w:t>
      </w:r>
      <w:proofErr w:type="spellStart"/>
      <w:r w:rsidR="00DB4806">
        <w:rPr>
          <w:rFonts w:ascii="Arial" w:eastAsiaTheme="minorHAnsi" w:hAnsi="Arial" w:cs="Arial"/>
          <w:b w:val="0"/>
          <w:bCs/>
          <w:color w:val="auto"/>
          <w:szCs w:val="24"/>
          <w:u w:val="none"/>
        </w:rPr>
        <w:t>J</w:t>
      </w:r>
      <w:r w:rsidR="00EC448D" w:rsidRPr="00EC448D">
        <w:rPr>
          <w:rFonts w:ascii="Arial" w:eastAsiaTheme="minorHAnsi" w:hAnsi="Arial" w:cs="Arial"/>
          <w:b w:val="0"/>
          <w:bCs/>
          <w:color w:val="auto"/>
          <w:szCs w:val="24"/>
          <w:u w:val="none"/>
        </w:rPr>
        <w:t>son</w:t>
      </w:r>
      <w:proofErr w:type="spellEnd"/>
      <w:r w:rsidR="00EC448D" w:rsidRPr="00EC448D">
        <w:rPr>
          <w:rFonts w:ascii="Arial" w:eastAsiaTheme="minorHAnsi" w:hAnsi="Arial" w:cs="Arial"/>
          <w:b w:val="0"/>
          <w:bCs/>
          <w:color w:val="auto"/>
          <w:szCs w:val="24"/>
          <w:u w:val="none"/>
        </w:rPr>
        <w:t xml:space="preserve"> afin de pouvoir envoyer les données converties à l'aide du protocole h</w:t>
      </w:r>
      <w:r w:rsidR="00DB4806">
        <w:rPr>
          <w:rFonts w:ascii="Arial" w:eastAsiaTheme="minorHAnsi" w:hAnsi="Arial" w:cs="Arial"/>
          <w:b w:val="0"/>
          <w:bCs/>
          <w:color w:val="auto"/>
          <w:szCs w:val="24"/>
          <w:u w:val="none"/>
        </w:rPr>
        <w:t>ttp et de la méthode POST à un A</w:t>
      </w:r>
      <w:r w:rsidR="00EC448D" w:rsidRPr="00EC448D">
        <w:rPr>
          <w:rFonts w:ascii="Arial" w:eastAsiaTheme="minorHAnsi" w:hAnsi="Arial" w:cs="Arial"/>
          <w:b w:val="0"/>
          <w:bCs/>
          <w:color w:val="auto"/>
          <w:szCs w:val="24"/>
          <w:u w:val="none"/>
        </w:rPr>
        <w:t>pi</w:t>
      </w:r>
      <w:r w:rsidR="00DB4806">
        <w:rPr>
          <w:rFonts w:ascii="Arial" w:eastAsiaTheme="minorHAnsi" w:hAnsi="Arial" w:cs="Arial"/>
          <w:b w:val="0"/>
          <w:bCs/>
          <w:color w:val="auto"/>
          <w:szCs w:val="24"/>
          <w:u w:val="none"/>
        </w:rPr>
        <w:t>-</w:t>
      </w:r>
      <w:proofErr w:type="spellStart"/>
      <w:r w:rsidR="00DB4806">
        <w:rPr>
          <w:rFonts w:ascii="Arial" w:eastAsiaTheme="minorHAnsi" w:hAnsi="Arial" w:cs="Arial"/>
          <w:b w:val="0"/>
          <w:bCs/>
          <w:color w:val="auto"/>
          <w:szCs w:val="24"/>
          <w:u w:val="none"/>
        </w:rPr>
        <w:t>Rest</w:t>
      </w:r>
      <w:proofErr w:type="spellEnd"/>
      <w:r w:rsidR="00EC448D" w:rsidRPr="00EC448D">
        <w:rPr>
          <w:rFonts w:ascii="Arial" w:eastAsiaTheme="minorHAnsi" w:hAnsi="Arial" w:cs="Arial"/>
          <w:b w:val="0"/>
          <w:bCs/>
          <w:color w:val="auto"/>
          <w:szCs w:val="24"/>
          <w:u w:val="none"/>
        </w:rPr>
        <w:t xml:space="preserve"> </w:t>
      </w:r>
      <w:r w:rsidR="00DB4806">
        <w:rPr>
          <w:rFonts w:ascii="Arial" w:eastAsiaTheme="minorHAnsi" w:hAnsi="Arial" w:cs="Arial"/>
          <w:b w:val="0"/>
          <w:bCs/>
          <w:color w:val="auto"/>
          <w:szCs w:val="24"/>
          <w:u w:val="none"/>
        </w:rPr>
        <w:t xml:space="preserve">en utilisant une route de </w:t>
      </w:r>
      <w:r w:rsidR="00DB4806" w:rsidRPr="00DB4806">
        <w:rPr>
          <w:rFonts w:ascii="Arial" w:eastAsiaTheme="minorHAnsi" w:hAnsi="Arial" w:cs="Arial"/>
          <w:b w:val="0"/>
          <w:bCs/>
          <w:color w:val="auto"/>
          <w:szCs w:val="24"/>
          <w:u w:val="none"/>
        </w:rPr>
        <w:t>communication</w:t>
      </w:r>
      <w:r w:rsidR="007C58E7">
        <w:rPr>
          <w:rFonts w:ascii="Arial" w:eastAsiaTheme="minorHAnsi" w:hAnsi="Arial" w:cs="Arial"/>
          <w:b w:val="0"/>
          <w:bCs/>
          <w:color w:val="auto"/>
          <w:szCs w:val="24"/>
          <w:u w:val="none"/>
        </w:rPr>
        <w:t>.</w:t>
      </w:r>
    </w:p>
    <w:p w14:paraId="0B01C06E" w14:textId="43A4FDD4" w:rsidR="007C58E7" w:rsidRDefault="007C58E7" w:rsidP="000150F1">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bCs/>
          <w:color w:val="auto"/>
          <w:szCs w:val="24"/>
          <w:u w:val="none"/>
        </w:rPr>
      </w:pPr>
      <w:r w:rsidRPr="007C58E7">
        <w:rPr>
          <w:rFonts w:ascii="Arial" w:eastAsiaTheme="minorHAnsi" w:hAnsi="Arial" w:cs="Arial"/>
          <w:b w:val="0"/>
          <w:bCs/>
          <w:color w:val="auto"/>
          <w:szCs w:val="24"/>
          <w:u w:val="none"/>
        </w:rPr>
        <w:t xml:space="preserve">Cette </w:t>
      </w:r>
      <w:r>
        <w:rPr>
          <w:rFonts w:ascii="Arial" w:eastAsiaTheme="minorHAnsi" w:hAnsi="Arial" w:cs="Arial"/>
          <w:b w:val="0"/>
          <w:bCs/>
          <w:color w:val="auto"/>
          <w:szCs w:val="24"/>
          <w:u w:val="none"/>
        </w:rPr>
        <w:t>route</w:t>
      </w:r>
      <w:r w:rsidRPr="007C58E7">
        <w:rPr>
          <w:rFonts w:ascii="Arial" w:eastAsiaTheme="minorHAnsi" w:hAnsi="Arial" w:cs="Arial"/>
          <w:b w:val="0"/>
          <w:bCs/>
          <w:color w:val="auto"/>
          <w:szCs w:val="24"/>
          <w:u w:val="none"/>
        </w:rPr>
        <w:t xml:space="preserve"> est associée à un </w:t>
      </w:r>
      <w:r w:rsidRPr="007C58E7">
        <w:rPr>
          <w:rFonts w:ascii="Arial" w:eastAsiaTheme="minorHAnsi" w:hAnsi="Arial" w:cs="Arial"/>
          <w:bCs/>
          <w:color w:val="auto"/>
          <w:szCs w:val="24"/>
          <w:u w:val="none"/>
        </w:rPr>
        <w:t>Controller</w:t>
      </w:r>
      <w:r w:rsidRPr="007C58E7">
        <w:rPr>
          <w:rFonts w:ascii="Arial" w:eastAsiaTheme="minorHAnsi" w:hAnsi="Arial" w:cs="Arial"/>
          <w:b w:val="0"/>
          <w:bCs/>
          <w:color w:val="auto"/>
          <w:szCs w:val="24"/>
          <w:u w:val="none"/>
        </w:rPr>
        <w:t xml:space="preserve"> Symfony qui manipule les informations reçues en utilisant des </w:t>
      </w:r>
      <w:r w:rsidRPr="007C58E7">
        <w:rPr>
          <w:rFonts w:ascii="Arial" w:eastAsiaTheme="minorHAnsi" w:hAnsi="Arial" w:cs="Arial"/>
          <w:bCs/>
          <w:color w:val="auto"/>
          <w:szCs w:val="24"/>
          <w:u w:val="none"/>
        </w:rPr>
        <w:t xml:space="preserve">Repositories </w:t>
      </w:r>
      <w:r w:rsidRPr="007C58E7">
        <w:rPr>
          <w:rFonts w:ascii="Arial" w:eastAsiaTheme="minorHAnsi" w:hAnsi="Arial" w:cs="Arial"/>
          <w:b w:val="0"/>
          <w:bCs/>
          <w:color w:val="auto"/>
          <w:szCs w:val="24"/>
          <w:u w:val="none"/>
        </w:rPr>
        <w:t xml:space="preserve">pour effectuer des actions sur les entités qui contiennent les informations reçues, des fonctions de </w:t>
      </w:r>
      <w:r w:rsidRPr="007C58E7">
        <w:rPr>
          <w:rFonts w:ascii="Arial" w:eastAsiaTheme="minorHAnsi" w:hAnsi="Arial" w:cs="Arial"/>
          <w:bCs/>
          <w:color w:val="auto"/>
          <w:szCs w:val="24"/>
          <w:u w:val="none"/>
        </w:rPr>
        <w:t>Services</w:t>
      </w:r>
      <w:r w:rsidRPr="007C58E7">
        <w:rPr>
          <w:rFonts w:ascii="Arial" w:eastAsiaTheme="minorHAnsi" w:hAnsi="Arial" w:cs="Arial"/>
          <w:b w:val="0"/>
          <w:bCs/>
          <w:color w:val="auto"/>
          <w:szCs w:val="24"/>
          <w:u w:val="none"/>
        </w:rPr>
        <w:t xml:space="preserve"> qui répondront aux demandes dont le </w:t>
      </w:r>
      <w:r w:rsidRPr="007C58E7">
        <w:rPr>
          <w:rFonts w:ascii="Arial" w:eastAsiaTheme="minorHAnsi" w:hAnsi="Arial" w:cs="Arial"/>
          <w:bCs/>
          <w:color w:val="auto"/>
          <w:szCs w:val="24"/>
          <w:u w:val="none"/>
        </w:rPr>
        <w:t>Controller</w:t>
      </w:r>
      <w:r w:rsidRPr="007C58E7">
        <w:rPr>
          <w:rFonts w:ascii="Arial" w:eastAsiaTheme="minorHAnsi" w:hAnsi="Arial" w:cs="Arial"/>
          <w:b w:val="0"/>
          <w:bCs/>
          <w:color w:val="auto"/>
          <w:szCs w:val="24"/>
          <w:u w:val="none"/>
        </w:rPr>
        <w:t xml:space="preserve"> a besoin et l'ORM </w:t>
      </w:r>
      <w:r w:rsidRPr="007C58E7">
        <w:rPr>
          <w:rFonts w:ascii="Arial" w:eastAsiaTheme="minorHAnsi" w:hAnsi="Arial" w:cs="Arial"/>
          <w:bCs/>
          <w:color w:val="auto"/>
          <w:szCs w:val="24"/>
          <w:u w:val="none"/>
        </w:rPr>
        <w:t>Doctrine</w:t>
      </w:r>
      <w:r w:rsidRPr="007C58E7">
        <w:rPr>
          <w:rFonts w:ascii="Arial" w:eastAsiaTheme="minorHAnsi" w:hAnsi="Arial" w:cs="Arial"/>
          <w:b w:val="0"/>
          <w:bCs/>
          <w:color w:val="auto"/>
          <w:szCs w:val="24"/>
          <w:u w:val="none"/>
        </w:rPr>
        <w:t xml:space="preserve"> qui, avec l'aide du </w:t>
      </w:r>
      <w:r w:rsidRPr="007C58E7">
        <w:rPr>
          <w:rFonts w:ascii="Arial" w:eastAsiaTheme="minorHAnsi" w:hAnsi="Arial" w:cs="Arial"/>
          <w:bCs/>
          <w:color w:val="auto"/>
          <w:szCs w:val="24"/>
          <w:u w:val="none"/>
        </w:rPr>
        <w:t>Manager</w:t>
      </w:r>
      <w:r w:rsidRPr="007C58E7">
        <w:rPr>
          <w:rFonts w:ascii="Arial" w:eastAsiaTheme="minorHAnsi" w:hAnsi="Arial" w:cs="Arial"/>
          <w:b w:val="0"/>
          <w:bCs/>
          <w:color w:val="auto"/>
          <w:szCs w:val="24"/>
          <w:u w:val="none"/>
        </w:rPr>
        <w:t>, effectuera l'action d'insertion dans la base de données.</w:t>
      </w:r>
    </w:p>
    <w:p w14:paraId="1DC547AE" w14:textId="77777777" w:rsidR="001428E3" w:rsidRDefault="001428E3" w:rsidP="001428E3">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bCs/>
          <w:color w:val="auto"/>
          <w:szCs w:val="24"/>
          <w:u w:val="none"/>
        </w:rPr>
      </w:pPr>
      <w:r w:rsidRPr="001428E3">
        <w:rPr>
          <w:rFonts w:ascii="Arial" w:eastAsiaTheme="minorHAnsi" w:hAnsi="Arial" w:cs="Arial"/>
          <w:b w:val="0"/>
          <w:bCs/>
          <w:color w:val="auto"/>
          <w:szCs w:val="24"/>
          <w:u w:val="none"/>
        </w:rPr>
        <w:t xml:space="preserve">Si les données sont correctement insérées, l'api enverra comme réponse un </w:t>
      </w:r>
      <w:r>
        <w:rPr>
          <w:rFonts w:ascii="Arial" w:eastAsiaTheme="minorHAnsi" w:hAnsi="Arial" w:cs="Arial"/>
          <w:b w:val="0"/>
          <w:bCs/>
          <w:color w:val="auto"/>
          <w:szCs w:val="24"/>
          <w:u w:val="none"/>
        </w:rPr>
        <w:t>tableau</w:t>
      </w:r>
      <w:r w:rsidRPr="001428E3">
        <w:rPr>
          <w:rFonts w:ascii="Arial" w:eastAsiaTheme="minorHAnsi" w:hAnsi="Arial" w:cs="Arial"/>
          <w:b w:val="0"/>
          <w:bCs/>
          <w:color w:val="auto"/>
          <w:szCs w:val="24"/>
          <w:u w:val="none"/>
        </w:rPr>
        <w:t xml:space="preserve"> dont la valeur</w:t>
      </w:r>
      <w:r>
        <w:rPr>
          <w:rFonts w:ascii="Arial" w:eastAsiaTheme="minorHAnsi" w:hAnsi="Arial" w:cs="Arial"/>
          <w:b w:val="0"/>
          <w:bCs/>
          <w:color w:val="auto"/>
          <w:szCs w:val="24"/>
          <w:u w:val="none"/>
        </w:rPr>
        <w:t xml:space="preserve"> </w:t>
      </w:r>
      <w:proofErr w:type="spellStart"/>
      <w:r w:rsidRPr="001428E3">
        <w:rPr>
          <w:rFonts w:ascii="Arial" w:eastAsiaTheme="minorHAnsi" w:hAnsi="Arial" w:cs="Arial"/>
          <w:bCs/>
          <w:color w:val="auto"/>
          <w:szCs w:val="24"/>
          <w:u w:val="none"/>
        </w:rPr>
        <w:t>status</w:t>
      </w:r>
      <w:proofErr w:type="spellEnd"/>
      <w:r w:rsidRPr="001428E3">
        <w:rPr>
          <w:rFonts w:ascii="Arial" w:eastAsiaTheme="minorHAnsi" w:hAnsi="Arial" w:cs="Arial"/>
          <w:bCs/>
          <w:color w:val="auto"/>
          <w:szCs w:val="24"/>
          <w:u w:val="none"/>
        </w:rPr>
        <w:t xml:space="preserve"> </w:t>
      </w:r>
      <w:r>
        <w:rPr>
          <w:rFonts w:ascii="Arial" w:eastAsiaTheme="minorHAnsi" w:hAnsi="Arial" w:cs="Arial"/>
          <w:b w:val="0"/>
          <w:bCs/>
          <w:color w:val="auto"/>
          <w:szCs w:val="24"/>
          <w:u w:val="none"/>
        </w:rPr>
        <w:t xml:space="preserve">sera égale à </w:t>
      </w:r>
      <w:proofErr w:type="spellStart"/>
      <w:r w:rsidRPr="001428E3">
        <w:rPr>
          <w:rFonts w:ascii="Arial" w:eastAsiaTheme="minorHAnsi" w:hAnsi="Arial" w:cs="Arial"/>
          <w:bCs/>
          <w:color w:val="auto"/>
          <w:szCs w:val="24"/>
          <w:u w:val="none"/>
        </w:rPr>
        <w:t>success</w:t>
      </w:r>
      <w:proofErr w:type="spellEnd"/>
      <w:r>
        <w:rPr>
          <w:rFonts w:ascii="Arial" w:eastAsiaTheme="minorHAnsi" w:hAnsi="Arial" w:cs="Arial"/>
          <w:b w:val="0"/>
          <w:bCs/>
          <w:color w:val="auto"/>
          <w:szCs w:val="24"/>
          <w:u w:val="none"/>
        </w:rPr>
        <w:t xml:space="preserve"> </w:t>
      </w:r>
      <w:r w:rsidRPr="001428E3">
        <w:rPr>
          <w:rFonts w:ascii="Arial" w:eastAsiaTheme="minorHAnsi" w:hAnsi="Arial" w:cs="Arial"/>
          <w:b w:val="0"/>
          <w:bCs/>
          <w:color w:val="auto"/>
          <w:szCs w:val="24"/>
          <w:u w:val="none"/>
        </w:rPr>
        <w:t xml:space="preserve">et sinon </w:t>
      </w:r>
      <w:r>
        <w:rPr>
          <w:rFonts w:ascii="Arial" w:eastAsiaTheme="minorHAnsi" w:hAnsi="Arial" w:cs="Arial"/>
          <w:b w:val="0"/>
          <w:bCs/>
          <w:color w:val="auto"/>
          <w:szCs w:val="24"/>
          <w:u w:val="none"/>
        </w:rPr>
        <w:t xml:space="preserve">sera égale à </w:t>
      </w:r>
      <w:proofErr w:type="spellStart"/>
      <w:r w:rsidRPr="001428E3">
        <w:rPr>
          <w:rFonts w:ascii="Arial" w:eastAsiaTheme="minorHAnsi" w:hAnsi="Arial" w:cs="Arial"/>
          <w:bCs/>
          <w:color w:val="auto"/>
          <w:szCs w:val="24"/>
          <w:u w:val="none"/>
        </w:rPr>
        <w:t>error</w:t>
      </w:r>
      <w:proofErr w:type="spellEnd"/>
      <w:r>
        <w:rPr>
          <w:rFonts w:ascii="Arial" w:eastAsiaTheme="minorHAnsi" w:hAnsi="Arial" w:cs="Arial"/>
          <w:b w:val="0"/>
          <w:bCs/>
          <w:color w:val="auto"/>
          <w:szCs w:val="24"/>
          <w:u w:val="none"/>
        </w:rPr>
        <w:t>.</w:t>
      </w:r>
    </w:p>
    <w:p w14:paraId="5C95299D" w14:textId="77777777" w:rsidR="002D27E2" w:rsidRDefault="002D27E2" w:rsidP="000150F1">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bCs/>
          <w:color w:val="auto"/>
          <w:szCs w:val="24"/>
          <w:u w:val="none"/>
        </w:rPr>
      </w:pPr>
    </w:p>
    <w:p w14:paraId="1C17B029" w14:textId="0C3825A2" w:rsidR="002D27E2" w:rsidRPr="006D55D8" w:rsidRDefault="002D27E2" w:rsidP="002D27E2">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Cs/>
          <w:color w:val="auto"/>
          <w:szCs w:val="24"/>
          <w:u w:val="none"/>
        </w:rPr>
      </w:pPr>
      <w:r>
        <w:rPr>
          <w:rFonts w:ascii="Arial" w:eastAsiaTheme="minorHAnsi" w:hAnsi="Arial" w:cs="Arial"/>
          <w:bCs/>
          <w:color w:val="auto"/>
          <w:szCs w:val="24"/>
          <w:u w:val="none"/>
        </w:rPr>
        <w:t>I</w:t>
      </w:r>
      <w:r w:rsidRPr="002D27E2">
        <w:rPr>
          <w:rFonts w:ascii="Arial" w:eastAsiaTheme="minorHAnsi" w:hAnsi="Arial" w:cs="Arial"/>
          <w:bCs/>
          <w:color w:val="auto"/>
          <w:szCs w:val="24"/>
          <w:u w:val="none"/>
        </w:rPr>
        <w:t>nscription</w:t>
      </w:r>
      <w:r>
        <w:rPr>
          <w:rFonts w:ascii="Arial" w:eastAsiaTheme="minorHAnsi" w:hAnsi="Arial" w:cs="Arial"/>
          <w:bCs/>
          <w:color w:val="auto"/>
          <w:szCs w:val="24"/>
          <w:u w:val="none"/>
        </w:rPr>
        <w:t xml:space="preserve"> d’</w:t>
      </w:r>
      <w:r w:rsidRPr="006D55D8">
        <w:rPr>
          <w:rFonts w:ascii="Arial" w:eastAsiaTheme="minorHAnsi" w:hAnsi="Arial" w:cs="Arial"/>
          <w:bCs/>
          <w:color w:val="auto"/>
          <w:szCs w:val="24"/>
          <w:u w:val="none"/>
        </w:rPr>
        <w:t>utilisateurs</w:t>
      </w:r>
    </w:p>
    <w:p w14:paraId="511ECE3D" w14:textId="78ABB9F0" w:rsidR="00CB397F" w:rsidRPr="00D44285" w:rsidRDefault="000150F1" w:rsidP="000150F1">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hAnsi="Arial" w:cs="Arial"/>
          <w:sz w:val="22"/>
          <w:szCs w:val="22"/>
        </w:rPr>
      </w:pPr>
      <w:r>
        <w:rPr>
          <w:rFonts w:ascii="Arial" w:hAnsi="Arial" w:cs="Arial"/>
          <w:noProof/>
          <w:sz w:val="22"/>
          <w:szCs w:val="22"/>
        </w:rPr>
        <w:drawing>
          <wp:inline distT="0" distB="0" distL="0" distR="0" wp14:anchorId="0629F4AC" wp14:editId="46FF04CE">
            <wp:extent cx="6109970" cy="2714625"/>
            <wp:effectExtent l="0" t="0" r="508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a:stretch>
                      <a:fillRect/>
                    </a:stretch>
                  </pic:blipFill>
                  <pic:spPr>
                    <a:xfrm>
                      <a:off x="0" y="0"/>
                      <a:ext cx="6109970" cy="2714625"/>
                    </a:xfrm>
                    <a:prstGeom prst="rect">
                      <a:avLst/>
                    </a:prstGeom>
                  </pic:spPr>
                </pic:pic>
              </a:graphicData>
            </a:graphic>
          </wp:inline>
        </w:drawing>
      </w:r>
    </w:p>
    <w:p w14:paraId="7BDAD2B0" w14:textId="77777777" w:rsidR="00A67BBF" w:rsidRDefault="00A67BBF" w:rsidP="0077485D">
      <w:pPr>
        <w:pStyle w:val="Style1"/>
        <w:rPr>
          <w:rFonts w:ascii="Arial" w:hAnsi="Arial" w:cs="Arial"/>
          <w:sz w:val="32"/>
          <w:szCs w:val="32"/>
        </w:rPr>
      </w:pPr>
      <w:bookmarkStart w:id="5" w:name="_Toc462923073"/>
    </w:p>
    <w:p w14:paraId="0866E1EA" w14:textId="759E1080" w:rsidR="0077485D" w:rsidRPr="00C659E9" w:rsidRDefault="00D91882" w:rsidP="00A67BBF">
      <w:pPr>
        <w:pStyle w:val="Style1"/>
        <w:rPr>
          <w:rFonts w:ascii="Arial" w:eastAsiaTheme="minorHAnsi" w:hAnsi="Arial" w:cs="Arial"/>
          <w:color w:val="auto"/>
          <w:szCs w:val="24"/>
          <w:u w:val="none"/>
        </w:rPr>
      </w:pPr>
      <w:r w:rsidRPr="00C6352B">
        <w:rPr>
          <w:rFonts w:ascii="Arial" w:hAnsi="Arial" w:cs="Arial"/>
          <w:sz w:val="32"/>
          <w:szCs w:val="32"/>
        </w:rPr>
        <w:lastRenderedPageBreak/>
        <w:t xml:space="preserve">Phase </w:t>
      </w:r>
      <w:r w:rsidR="00C6352B" w:rsidRPr="00C6352B">
        <w:rPr>
          <w:rFonts w:ascii="Arial" w:hAnsi="Arial" w:cs="Arial"/>
          <w:sz w:val="32"/>
          <w:szCs w:val="32"/>
        </w:rPr>
        <w:t>3</w:t>
      </w:r>
      <w:r w:rsidRPr="00C6352B">
        <w:rPr>
          <w:rFonts w:ascii="Arial" w:hAnsi="Arial" w:cs="Arial"/>
          <w:sz w:val="32"/>
          <w:szCs w:val="32"/>
        </w:rPr>
        <w:t> :</w:t>
      </w:r>
      <w:r w:rsidR="00C6352B" w:rsidRPr="00C6352B">
        <w:rPr>
          <w:rFonts w:ascii="Arial" w:eastAsiaTheme="minorHAnsi" w:hAnsi="Arial" w:cs="Arial"/>
          <w:b w:val="0"/>
          <w:color w:val="auto"/>
          <w:sz w:val="32"/>
          <w:szCs w:val="32"/>
        </w:rPr>
        <w:t xml:space="preserve"> </w:t>
      </w:r>
      <w:r w:rsidR="00C6352B" w:rsidRPr="00C6352B">
        <w:rPr>
          <w:rFonts w:ascii="Arial" w:eastAsiaTheme="minorHAnsi" w:hAnsi="Arial" w:cs="Arial"/>
          <w:bCs/>
          <w:color w:val="auto"/>
          <w:sz w:val="32"/>
          <w:szCs w:val="32"/>
        </w:rPr>
        <w:t>Service sécurisé d'authentification des utilisateurs</w:t>
      </w:r>
      <w:bookmarkEnd w:id="5"/>
    </w:p>
    <w:p w14:paraId="18B8542C" w14:textId="77777777" w:rsidR="00A67BBF" w:rsidRDefault="00A67BBF"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bookmarkStart w:id="6" w:name="_Toc410202910"/>
    </w:p>
    <w:p w14:paraId="7281E27D" w14:textId="77777777" w:rsidR="00A67BBF" w:rsidRDefault="00A67BBF"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6DF5799D" w14:textId="7C36567E" w:rsidR="006E1677" w:rsidRDefault="00F82AD0"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Présentation.</w:t>
      </w:r>
    </w:p>
    <w:p w14:paraId="4BA12419" w14:textId="77777777" w:rsidR="00E65BD6" w:rsidRPr="00D44285" w:rsidRDefault="00E65BD6"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38D254CA" w14:textId="568B53C4" w:rsidR="006E1677" w:rsidRPr="00B50F76" w:rsidRDefault="0013656A" w:rsidP="00D83F11">
      <w:pPr>
        <w:jc w:val="both"/>
        <w:rPr>
          <w:rFonts w:ascii="Arial" w:hAnsi="Arial" w:cs="Arial"/>
          <w:color w:val="000000"/>
          <w:lang w:val="fr-FR"/>
        </w:rPr>
      </w:pPr>
      <w:r w:rsidRPr="00B50F76">
        <w:rPr>
          <w:rFonts w:ascii="Arial" w:hAnsi="Arial" w:cs="Arial"/>
          <w:color w:val="000000"/>
          <w:lang w:val="fr-FR"/>
        </w:rPr>
        <w:t>I</w:t>
      </w:r>
      <w:r w:rsidR="006E1677" w:rsidRPr="00B50F76">
        <w:rPr>
          <w:rFonts w:ascii="Arial" w:hAnsi="Arial" w:cs="Arial"/>
          <w:color w:val="000000"/>
          <w:lang w:val="fr-FR"/>
        </w:rPr>
        <w:t xml:space="preserve">l est souhaité mettre en œuvre </w:t>
      </w:r>
      <w:r w:rsidR="00C6352B" w:rsidRPr="00B50F76">
        <w:rPr>
          <w:rFonts w:ascii="Arial" w:hAnsi="Arial" w:cs="Arial"/>
          <w:color w:val="000000"/>
          <w:lang w:val="fr-FR"/>
        </w:rPr>
        <w:t xml:space="preserve">un service d'authentification </w:t>
      </w:r>
      <w:r w:rsidR="006405DA" w:rsidRPr="00B50F76">
        <w:rPr>
          <w:rFonts w:ascii="Arial" w:hAnsi="Arial" w:cs="Arial"/>
          <w:color w:val="000000"/>
          <w:lang w:val="fr-FR"/>
        </w:rPr>
        <w:t xml:space="preserve">pour donner à l’utilisateur </w:t>
      </w:r>
      <w:r w:rsidR="00C6352B" w:rsidRPr="00B50F76">
        <w:rPr>
          <w:rFonts w:ascii="Arial" w:hAnsi="Arial" w:cs="Arial"/>
          <w:color w:val="000000"/>
          <w:lang w:val="fr-FR"/>
        </w:rPr>
        <w:t xml:space="preserve">une fois enregistré dans l'application, </w:t>
      </w:r>
      <w:r w:rsidR="006405DA" w:rsidRPr="00B50F76">
        <w:rPr>
          <w:rFonts w:ascii="Arial" w:hAnsi="Arial" w:cs="Arial"/>
          <w:color w:val="000000"/>
          <w:lang w:val="fr-FR"/>
        </w:rPr>
        <w:t>la possibilité de</w:t>
      </w:r>
      <w:r w:rsidR="00C6352B" w:rsidRPr="00B50F76">
        <w:rPr>
          <w:rFonts w:ascii="Arial" w:hAnsi="Arial" w:cs="Arial"/>
          <w:color w:val="000000"/>
          <w:lang w:val="fr-FR"/>
        </w:rPr>
        <w:t xml:space="preserve"> s'authentifier et accéder à son espace personnel</w:t>
      </w:r>
      <w:r w:rsidR="00E65BD6" w:rsidRPr="00B50F76">
        <w:rPr>
          <w:rFonts w:ascii="Arial" w:hAnsi="Arial" w:cs="Arial"/>
          <w:color w:val="000000"/>
          <w:lang w:val="fr-FR"/>
        </w:rPr>
        <w:t>.</w:t>
      </w:r>
    </w:p>
    <w:p w14:paraId="564E3A91" w14:textId="77777777" w:rsidR="00E65BD6" w:rsidRPr="00D44285" w:rsidRDefault="00E65BD6" w:rsidP="00C6352B">
      <w:pPr>
        <w:rPr>
          <w:rFonts w:ascii="Arial" w:eastAsiaTheme="minorHAnsi" w:hAnsi="Arial" w:cs="Arial"/>
          <w:b/>
          <w:sz w:val="22"/>
          <w:szCs w:val="22"/>
        </w:rPr>
      </w:pPr>
    </w:p>
    <w:p w14:paraId="780B9DAD" w14:textId="1229A53F" w:rsidR="006E1677" w:rsidRDefault="006E1677"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Objectif</w:t>
      </w:r>
      <w:r w:rsidR="00F82AD0" w:rsidRPr="00D44285">
        <w:rPr>
          <w:rFonts w:ascii="Arial" w:eastAsiaTheme="minorHAnsi" w:hAnsi="Arial" w:cs="Arial"/>
          <w:color w:val="auto"/>
          <w:sz w:val="22"/>
          <w:szCs w:val="22"/>
          <w:u w:val="none"/>
        </w:rPr>
        <w:t>.</w:t>
      </w:r>
    </w:p>
    <w:p w14:paraId="62B509D2" w14:textId="77777777" w:rsidR="00E65BD6" w:rsidRPr="00D44285" w:rsidRDefault="00E65BD6"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32A52DB8" w14:textId="714A5B4E" w:rsidR="006E1677" w:rsidRPr="00B50F76" w:rsidRDefault="006E1677"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imes New Roman" w:hAnsi="Arial" w:cs="Arial"/>
          <w:b w:val="0"/>
          <w:szCs w:val="24"/>
          <w:u w:val="none"/>
          <w:lang w:eastAsia="en-US"/>
        </w:rPr>
      </w:pPr>
      <w:r w:rsidRPr="00B50F76">
        <w:rPr>
          <w:rFonts w:ascii="Arial" w:eastAsia="Times New Roman" w:hAnsi="Arial" w:cs="Arial"/>
          <w:b w:val="0"/>
          <w:szCs w:val="24"/>
          <w:u w:val="none"/>
          <w:lang w:eastAsia="en-US"/>
        </w:rPr>
        <w:t>Assurer</w:t>
      </w:r>
      <w:r w:rsidR="00C6352B" w:rsidRPr="00B50F76">
        <w:rPr>
          <w:rFonts w:ascii="Arial" w:eastAsia="Times New Roman" w:hAnsi="Arial" w:cs="Arial"/>
          <w:b w:val="0"/>
          <w:szCs w:val="24"/>
          <w:u w:val="none"/>
          <w:lang w:eastAsia="en-US"/>
        </w:rPr>
        <w:t xml:space="preserve"> la</w:t>
      </w:r>
      <w:r w:rsidRPr="00B50F76">
        <w:rPr>
          <w:rFonts w:ascii="Arial" w:eastAsia="Times New Roman" w:hAnsi="Arial" w:cs="Arial"/>
          <w:b w:val="0"/>
          <w:szCs w:val="24"/>
          <w:u w:val="none"/>
          <w:lang w:eastAsia="en-US"/>
        </w:rPr>
        <w:t xml:space="preserve"> </w:t>
      </w:r>
      <w:r w:rsidR="00C6352B" w:rsidRPr="00B50F76">
        <w:rPr>
          <w:rFonts w:ascii="Arial" w:eastAsia="Times New Roman" w:hAnsi="Arial" w:cs="Arial"/>
          <w:b w:val="0"/>
          <w:szCs w:val="24"/>
          <w:u w:val="none"/>
          <w:lang w:eastAsia="en-US"/>
        </w:rPr>
        <w:t>sécurité des données et de l'espace personnel de chaque utilisateur</w:t>
      </w:r>
      <w:r w:rsidR="006405DA" w:rsidRPr="00B50F76">
        <w:rPr>
          <w:rFonts w:ascii="Arial" w:eastAsia="Times New Roman" w:hAnsi="Arial" w:cs="Arial"/>
          <w:b w:val="0"/>
          <w:szCs w:val="24"/>
          <w:u w:val="none"/>
          <w:lang w:eastAsia="en-US"/>
        </w:rPr>
        <w:t>.</w:t>
      </w:r>
    </w:p>
    <w:p w14:paraId="4153B5ED" w14:textId="77777777" w:rsidR="00C6352B" w:rsidRPr="00D44285" w:rsidRDefault="00C6352B"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imes New Roman" w:hAnsi="Arial" w:cs="Arial"/>
          <w:b w:val="0"/>
          <w:sz w:val="22"/>
          <w:szCs w:val="22"/>
          <w:u w:val="none"/>
          <w:lang w:eastAsia="en-US"/>
        </w:rPr>
      </w:pPr>
    </w:p>
    <w:p w14:paraId="05D7C4CA" w14:textId="5646B65F" w:rsidR="006E1677" w:rsidRDefault="006E1677"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Principe de fonctionnement</w:t>
      </w:r>
      <w:r w:rsidR="00F82AD0" w:rsidRPr="00D44285">
        <w:rPr>
          <w:rFonts w:ascii="Arial" w:eastAsiaTheme="minorHAnsi" w:hAnsi="Arial" w:cs="Arial"/>
          <w:color w:val="auto"/>
          <w:sz w:val="22"/>
          <w:szCs w:val="22"/>
          <w:u w:val="none"/>
        </w:rPr>
        <w:t>.</w:t>
      </w:r>
    </w:p>
    <w:p w14:paraId="71CF48BB" w14:textId="77777777" w:rsidR="00E65BD6" w:rsidRPr="00D44285" w:rsidRDefault="00E65BD6"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030E9D53" w14:textId="3BA14544" w:rsidR="0028655C" w:rsidRPr="0028655C" w:rsidRDefault="0028655C" w:rsidP="0028655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Cs w:val="24"/>
          <w:u w:val="none"/>
        </w:rPr>
      </w:pPr>
      <w:r w:rsidRPr="0028655C">
        <w:rPr>
          <w:rFonts w:ascii="Arial" w:eastAsiaTheme="minorHAnsi" w:hAnsi="Arial" w:cs="Arial"/>
          <w:b w:val="0"/>
          <w:bCs/>
          <w:color w:val="auto"/>
          <w:szCs w:val="24"/>
          <w:u w:val="none"/>
        </w:rPr>
        <w:t xml:space="preserve">L'utilisateur doit s'identifier avec e-mail et mot de passe. Ces données seront </w:t>
      </w:r>
      <w:r w:rsidR="0064432A">
        <w:rPr>
          <w:rFonts w:ascii="Arial" w:eastAsiaTheme="minorHAnsi" w:hAnsi="Arial" w:cs="Arial"/>
          <w:b w:val="0"/>
          <w:bCs/>
          <w:color w:val="auto"/>
          <w:szCs w:val="24"/>
          <w:u w:val="none"/>
        </w:rPr>
        <w:t>utilisées</w:t>
      </w:r>
      <w:r w:rsidR="005B4B71">
        <w:rPr>
          <w:rFonts w:ascii="Arial" w:eastAsiaTheme="minorHAnsi" w:hAnsi="Arial" w:cs="Arial"/>
          <w:b w:val="0"/>
          <w:bCs/>
          <w:color w:val="auto"/>
          <w:szCs w:val="24"/>
          <w:u w:val="none"/>
        </w:rPr>
        <w:t xml:space="preserve"> pour remplir un objet en utilisant le </w:t>
      </w:r>
      <w:proofErr w:type="spellStart"/>
      <w:r w:rsidR="005B4B71" w:rsidRPr="005B4B71">
        <w:rPr>
          <w:rFonts w:ascii="Arial" w:eastAsiaTheme="minorHAnsi" w:hAnsi="Arial" w:cs="Arial"/>
          <w:bCs/>
          <w:color w:val="auto"/>
          <w:szCs w:val="24"/>
          <w:u w:val="none"/>
        </w:rPr>
        <w:t>ngModel</w:t>
      </w:r>
      <w:proofErr w:type="spellEnd"/>
      <w:r w:rsidR="005B4B71">
        <w:rPr>
          <w:rFonts w:ascii="Arial" w:eastAsiaTheme="minorHAnsi" w:hAnsi="Arial" w:cs="Arial"/>
          <w:bCs/>
          <w:color w:val="auto"/>
          <w:szCs w:val="24"/>
          <w:u w:val="none"/>
        </w:rPr>
        <w:t xml:space="preserve"> </w:t>
      </w:r>
      <w:r w:rsidR="005B4B71" w:rsidRPr="005B4B71">
        <w:rPr>
          <w:rFonts w:ascii="Arial" w:eastAsiaTheme="minorHAnsi" w:hAnsi="Arial" w:cs="Arial"/>
          <w:b w:val="0"/>
          <w:bCs/>
          <w:color w:val="auto"/>
          <w:szCs w:val="24"/>
          <w:u w:val="none"/>
        </w:rPr>
        <w:t>(</w:t>
      </w:r>
      <w:proofErr w:type="spellStart"/>
      <w:r w:rsidR="005B4B71" w:rsidRPr="005B4B71">
        <w:rPr>
          <w:rFonts w:ascii="Arial" w:eastAsiaTheme="minorHAnsi" w:hAnsi="Arial" w:cs="Arial"/>
          <w:b w:val="0"/>
          <w:bCs/>
          <w:color w:val="auto"/>
          <w:szCs w:val="24"/>
          <w:u w:val="none"/>
        </w:rPr>
        <w:t>showin</w:t>
      </w:r>
      <w:r w:rsidR="005B4B71">
        <w:rPr>
          <w:rFonts w:ascii="Arial" w:eastAsiaTheme="minorHAnsi" w:hAnsi="Arial" w:cs="Arial"/>
          <w:b w:val="0"/>
          <w:bCs/>
          <w:color w:val="auto"/>
          <w:szCs w:val="24"/>
          <w:u w:val="none"/>
        </w:rPr>
        <w:t>g</w:t>
      </w:r>
      <w:proofErr w:type="spellEnd"/>
      <w:r w:rsidR="005B4B71" w:rsidRPr="005B4B71">
        <w:rPr>
          <w:rFonts w:ascii="Arial" w:eastAsiaTheme="minorHAnsi" w:hAnsi="Arial" w:cs="Arial"/>
          <w:b w:val="0"/>
          <w:bCs/>
          <w:color w:val="auto"/>
          <w:szCs w:val="24"/>
          <w:u w:val="none"/>
        </w:rPr>
        <w:t xml:space="preserve"> data binding)</w:t>
      </w:r>
      <w:r w:rsidR="005B4B71">
        <w:rPr>
          <w:rFonts w:ascii="Arial" w:eastAsiaTheme="minorHAnsi" w:hAnsi="Arial" w:cs="Arial"/>
          <w:b w:val="0"/>
          <w:bCs/>
          <w:color w:val="auto"/>
          <w:szCs w:val="24"/>
          <w:u w:val="none"/>
        </w:rPr>
        <w:t xml:space="preserve"> du formulaire</w:t>
      </w:r>
      <w:r w:rsidR="0064432A">
        <w:rPr>
          <w:rFonts w:ascii="Arial" w:eastAsiaTheme="minorHAnsi" w:hAnsi="Arial" w:cs="Arial"/>
          <w:b w:val="0"/>
          <w:bCs/>
          <w:color w:val="auto"/>
          <w:szCs w:val="24"/>
          <w:u w:val="none"/>
        </w:rPr>
        <w:t>. C</w:t>
      </w:r>
      <w:r w:rsidR="0064432A" w:rsidRPr="0064432A">
        <w:rPr>
          <w:rFonts w:ascii="Arial" w:eastAsiaTheme="minorHAnsi" w:hAnsi="Arial" w:cs="Arial"/>
          <w:b w:val="0"/>
          <w:bCs/>
          <w:color w:val="auto"/>
          <w:szCs w:val="24"/>
          <w:u w:val="none"/>
        </w:rPr>
        <w:t xml:space="preserve">et objet sera envoyé à un service qui en utilisant le protocole http, enverra par la méthode </w:t>
      </w:r>
      <w:r w:rsidR="0064432A">
        <w:rPr>
          <w:rFonts w:ascii="Arial" w:eastAsiaTheme="minorHAnsi" w:hAnsi="Arial" w:cs="Arial"/>
          <w:b w:val="0"/>
          <w:bCs/>
          <w:color w:val="auto"/>
          <w:szCs w:val="24"/>
          <w:u w:val="none"/>
        </w:rPr>
        <w:t>POST</w:t>
      </w:r>
      <w:r w:rsidR="0064432A" w:rsidRPr="0064432A">
        <w:rPr>
          <w:rFonts w:ascii="Arial" w:eastAsiaTheme="minorHAnsi" w:hAnsi="Arial" w:cs="Arial"/>
          <w:b w:val="0"/>
          <w:bCs/>
          <w:color w:val="auto"/>
          <w:szCs w:val="24"/>
          <w:u w:val="none"/>
        </w:rPr>
        <w:t xml:space="preserve"> les données</w:t>
      </w:r>
      <w:r w:rsidR="00D8687B">
        <w:rPr>
          <w:rFonts w:ascii="Arial" w:eastAsiaTheme="minorHAnsi" w:hAnsi="Arial" w:cs="Arial"/>
          <w:b w:val="0"/>
          <w:bCs/>
          <w:color w:val="auto"/>
          <w:szCs w:val="24"/>
          <w:u w:val="none"/>
        </w:rPr>
        <w:t xml:space="preserve">. </w:t>
      </w:r>
      <w:r w:rsidR="00D8687B" w:rsidRPr="00D8687B">
        <w:rPr>
          <w:rFonts w:ascii="Arial" w:eastAsiaTheme="minorHAnsi" w:hAnsi="Arial" w:cs="Arial"/>
          <w:b w:val="0"/>
          <w:bCs/>
          <w:color w:val="auto"/>
          <w:szCs w:val="24"/>
          <w:u w:val="none"/>
        </w:rPr>
        <w:t xml:space="preserve">Cet envoi sera effectué en utilisant </w:t>
      </w:r>
      <w:r w:rsidR="0064432A" w:rsidRPr="0064432A">
        <w:rPr>
          <w:rFonts w:ascii="Arial" w:eastAsiaTheme="minorHAnsi" w:hAnsi="Arial" w:cs="Arial"/>
          <w:b w:val="0"/>
          <w:bCs/>
          <w:color w:val="auto"/>
          <w:szCs w:val="24"/>
          <w:u w:val="none"/>
        </w:rPr>
        <w:t>un</w:t>
      </w:r>
      <w:r w:rsidR="0064432A">
        <w:rPr>
          <w:rFonts w:ascii="Arial" w:eastAsiaTheme="minorHAnsi" w:hAnsi="Arial" w:cs="Arial"/>
          <w:b w:val="0"/>
          <w:bCs/>
          <w:color w:val="auto"/>
          <w:szCs w:val="24"/>
          <w:u w:val="none"/>
        </w:rPr>
        <w:t>e</w:t>
      </w:r>
      <w:r w:rsidR="0064432A" w:rsidRPr="0064432A">
        <w:rPr>
          <w:rFonts w:ascii="Arial" w:eastAsiaTheme="minorHAnsi" w:hAnsi="Arial" w:cs="Arial"/>
          <w:b w:val="0"/>
          <w:bCs/>
          <w:color w:val="auto"/>
          <w:szCs w:val="24"/>
          <w:u w:val="none"/>
        </w:rPr>
        <w:t xml:space="preserve"> </w:t>
      </w:r>
      <w:r w:rsidR="0064432A">
        <w:rPr>
          <w:rFonts w:ascii="Arial" w:eastAsiaTheme="minorHAnsi" w:hAnsi="Arial" w:cs="Arial"/>
          <w:b w:val="0"/>
          <w:bCs/>
          <w:color w:val="auto"/>
          <w:szCs w:val="24"/>
          <w:u w:val="none"/>
        </w:rPr>
        <w:t>route vers une A</w:t>
      </w:r>
      <w:r w:rsidR="0064432A" w:rsidRPr="0064432A">
        <w:rPr>
          <w:rFonts w:ascii="Arial" w:eastAsiaTheme="minorHAnsi" w:hAnsi="Arial" w:cs="Arial"/>
          <w:b w:val="0"/>
          <w:bCs/>
          <w:color w:val="auto"/>
          <w:szCs w:val="24"/>
          <w:u w:val="none"/>
        </w:rPr>
        <w:t>pi</w:t>
      </w:r>
      <w:r w:rsidR="0064432A">
        <w:rPr>
          <w:rFonts w:ascii="Arial" w:eastAsiaTheme="minorHAnsi" w:hAnsi="Arial" w:cs="Arial"/>
          <w:b w:val="0"/>
          <w:bCs/>
          <w:color w:val="auto"/>
          <w:szCs w:val="24"/>
          <w:u w:val="none"/>
        </w:rPr>
        <w:t>-</w:t>
      </w:r>
      <w:proofErr w:type="spellStart"/>
      <w:r w:rsidR="0064432A">
        <w:rPr>
          <w:rFonts w:ascii="Arial" w:eastAsiaTheme="minorHAnsi" w:hAnsi="Arial" w:cs="Arial"/>
          <w:b w:val="0"/>
          <w:bCs/>
          <w:color w:val="auto"/>
          <w:szCs w:val="24"/>
          <w:u w:val="none"/>
        </w:rPr>
        <w:t>Rest</w:t>
      </w:r>
      <w:proofErr w:type="spellEnd"/>
      <w:r w:rsidRPr="0028655C">
        <w:rPr>
          <w:rFonts w:ascii="Arial" w:eastAsiaTheme="minorHAnsi" w:hAnsi="Arial" w:cs="Arial"/>
          <w:b w:val="0"/>
          <w:bCs/>
          <w:color w:val="auto"/>
          <w:szCs w:val="24"/>
          <w:u w:val="none"/>
        </w:rPr>
        <w:t xml:space="preserve"> qui vérifiera si les données envoyées correspondent aux données stockées dans la base de données. Si la réponse de l'Api est positive, l'utilisateur aura accès à l'application et dans le cas contraire, il aura un message de refus d'accès.</w:t>
      </w:r>
    </w:p>
    <w:p w14:paraId="70E97960" w14:textId="77777777" w:rsidR="006E1677" w:rsidRPr="00C659E9" w:rsidRDefault="006E1677"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color w:val="auto"/>
          <w:szCs w:val="24"/>
          <w:u w:val="none"/>
        </w:rPr>
      </w:pPr>
    </w:p>
    <w:p w14:paraId="47E24ABD" w14:textId="2AB4E429" w:rsidR="006E1677" w:rsidRPr="006D55D8" w:rsidRDefault="006D55D8" w:rsidP="00C91816">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Cs/>
          <w:color w:val="auto"/>
          <w:szCs w:val="24"/>
          <w:u w:val="none"/>
        </w:rPr>
      </w:pPr>
      <w:r w:rsidRPr="006D55D8">
        <w:rPr>
          <w:rFonts w:ascii="Arial" w:eastAsiaTheme="minorHAnsi" w:hAnsi="Arial" w:cs="Arial"/>
          <w:bCs/>
          <w:color w:val="auto"/>
          <w:szCs w:val="24"/>
          <w:u w:val="none"/>
        </w:rPr>
        <w:t>Authentification des utilisateurs</w:t>
      </w:r>
    </w:p>
    <w:p w14:paraId="4F5A2008" w14:textId="2CEE9358" w:rsidR="006E1677" w:rsidRDefault="0028655C" w:rsidP="00C91816">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outlineLvl w:val="9"/>
        <w:rPr>
          <w:rFonts w:ascii="Arial" w:eastAsiaTheme="minorHAnsi" w:hAnsi="Arial" w:cs="Arial"/>
          <w:b w:val="0"/>
          <w:color w:val="auto"/>
          <w:szCs w:val="24"/>
          <w:u w:val="none"/>
        </w:rPr>
      </w:pPr>
      <w:r>
        <w:rPr>
          <w:rFonts w:ascii="Arial" w:eastAsiaTheme="minorHAnsi" w:hAnsi="Arial" w:cs="Arial"/>
          <w:b w:val="0"/>
          <w:noProof/>
          <w:color w:val="auto"/>
          <w:szCs w:val="24"/>
          <w:u w:val="none"/>
        </w:rPr>
        <w:drawing>
          <wp:inline distT="0" distB="0" distL="0" distR="0" wp14:anchorId="1429F03D" wp14:editId="5C9B1C70">
            <wp:extent cx="6271260" cy="22002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7"/>
                    <a:stretch>
                      <a:fillRect/>
                    </a:stretch>
                  </pic:blipFill>
                  <pic:spPr>
                    <a:xfrm>
                      <a:off x="0" y="0"/>
                      <a:ext cx="6271260" cy="2200275"/>
                    </a:xfrm>
                    <a:prstGeom prst="rect">
                      <a:avLst/>
                    </a:prstGeom>
                  </pic:spPr>
                </pic:pic>
              </a:graphicData>
            </a:graphic>
          </wp:inline>
        </w:drawing>
      </w:r>
    </w:p>
    <w:p w14:paraId="57976724" w14:textId="4D1CAE56" w:rsidR="0028655C" w:rsidRDefault="0028655C"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jc w:val="both"/>
        <w:outlineLvl w:val="9"/>
        <w:rPr>
          <w:rFonts w:ascii="Arial" w:eastAsiaTheme="minorHAnsi" w:hAnsi="Arial" w:cs="Arial"/>
          <w:b w:val="0"/>
          <w:color w:val="auto"/>
          <w:szCs w:val="24"/>
          <w:u w:val="none"/>
        </w:rPr>
      </w:pPr>
    </w:p>
    <w:p w14:paraId="6058F507" w14:textId="4FBCFAF0" w:rsidR="006D55D8" w:rsidRDefault="006D55D8"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jc w:val="both"/>
        <w:outlineLvl w:val="9"/>
        <w:rPr>
          <w:rFonts w:ascii="Arial" w:eastAsiaTheme="minorHAnsi" w:hAnsi="Arial" w:cs="Arial"/>
          <w:b w:val="0"/>
          <w:color w:val="auto"/>
          <w:szCs w:val="24"/>
          <w:u w:val="none"/>
        </w:rPr>
      </w:pPr>
    </w:p>
    <w:p w14:paraId="1FF3AA86" w14:textId="61E18848" w:rsidR="006D55D8" w:rsidRDefault="006D55D8"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jc w:val="both"/>
        <w:outlineLvl w:val="9"/>
        <w:rPr>
          <w:rFonts w:ascii="Arial" w:eastAsiaTheme="minorHAnsi" w:hAnsi="Arial" w:cs="Arial"/>
          <w:b w:val="0"/>
          <w:color w:val="auto"/>
          <w:szCs w:val="24"/>
          <w:u w:val="none"/>
        </w:rPr>
      </w:pPr>
    </w:p>
    <w:p w14:paraId="459ECE4D" w14:textId="77777777" w:rsidR="00C9656E" w:rsidRDefault="00C9656E"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jc w:val="both"/>
        <w:outlineLvl w:val="9"/>
        <w:rPr>
          <w:rFonts w:ascii="Arial" w:eastAsiaTheme="minorHAnsi" w:hAnsi="Arial" w:cs="Arial"/>
          <w:b w:val="0"/>
          <w:color w:val="auto"/>
          <w:szCs w:val="24"/>
          <w:u w:val="none"/>
        </w:rPr>
      </w:pPr>
    </w:p>
    <w:p w14:paraId="785D431A" w14:textId="77777777" w:rsidR="00C9656E" w:rsidRDefault="00C9656E"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jc w:val="both"/>
        <w:outlineLvl w:val="9"/>
        <w:rPr>
          <w:rFonts w:ascii="Arial" w:eastAsiaTheme="minorHAnsi" w:hAnsi="Arial" w:cs="Arial"/>
          <w:b w:val="0"/>
          <w:color w:val="auto"/>
          <w:szCs w:val="24"/>
          <w:u w:val="none"/>
        </w:rPr>
      </w:pPr>
    </w:p>
    <w:p w14:paraId="2CE42233" w14:textId="77777777" w:rsidR="00C9656E" w:rsidRDefault="00C9656E"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jc w:val="both"/>
        <w:outlineLvl w:val="9"/>
        <w:rPr>
          <w:rFonts w:ascii="Arial" w:eastAsiaTheme="minorHAnsi" w:hAnsi="Arial" w:cs="Arial"/>
          <w:b w:val="0"/>
          <w:color w:val="auto"/>
          <w:szCs w:val="24"/>
          <w:u w:val="none"/>
        </w:rPr>
      </w:pPr>
    </w:p>
    <w:p w14:paraId="4700CBC7" w14:textId="77777777" w:rsidR="00C9656E" w:rsidRDefault="00C9656E"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jc w:val="both"/>
        <w:outlineLvl w:val="9"/>
        <w:rPr>
          <w:rFonts w:ascii="Arial" w:eastAsiaTheme="minorHAnsi" w:hAnsi="Arial" w:cs="Arial"/>
          <w:b w:val="0"/>
          <w:color w:val="auto"/>
          <w:szCs w:val="24"/>
          <w:u w:val="none"/>
        </w:rPr>
      </w:pPr>
    </w:p>
    <w:p w14:paraId="0496758D" w14:textId="77777777" w:rsidR="00C9656E" w:rsidRDefault="00C9656E"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jc w:val="both"/>
        <w:outlineLvl w:val="9"/>
        <w:rPr>
          <w:rFonts w:ascii="Arial" w:eastAsiaTheme="minorHAnsi" w:hAnsi="Arial" w:cs="Arial"/>
          <w:b w:val="0"/>
          <w:color w:val="auto"/>
          <w:szCs w:val="24"/>
          <w:u w:val="none"/>
        </w:rPr>
      </w:pPr>
    </w:p>
    <w:p w14:paraId="1B28570D" w14:textId="77777777" w:rsidR="00C9656E" w:rsidRDefault="00C9656E"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jc w:val="both"/>
        <w:outlineLvl w:val="9"/>
        <w:rPr>
          <w:rFonts w:ascii="Arial" w:eastAsiaTheme="minorHAnsi" w:hAnsi="Arial" w:cs="Arial"/>
          <w:b w:val="0"/>
          <w:color w:val="auto"/>
          <w:szCs w:val="24"/>
          <w:u w:val="none"/>
        </w:rPr>
      </w:pPr>
    </w:p>
    <w:p w14:paraId="75A0435E" w14:textId="77777777" w:rsidR="00C9656E" w:rsidRDefault="00C9656E"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jc w:val="both"/>
        <w:outlineLvl w:val="9"/>
        <w:rPr>
          <w:rFonts w:ascii="Arial" w:eastAsiaTheme="minorHAnsi" w:hAnsi="Arial" w:cs="Arial"/>
          <w:b w:val="0"/>
          <w:color w:val="auto"/>
          <w:szCs w:val="24"/>
          <w:u w:val="none"/>
        </w:rPr>
      </w:pPr>
    </w:p>
    <w:p w14:paraId="20456F73" w14:textId="77777777" w:rsidR="00C9656E" w:rsidRDefault="00C9656E"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jc w:val="both"/>
        <w:outlineLvl w:val="9"/>
        <w:rPr>
          <w:rFonts w:ascii="Arial" w:eastAsiaTheme="minorHAnsi" w:hAnsi="Arial" w:cs="Arial"/>
          <w:b w:val="0"/>
          <w:color w:val="auto"/>
          <w:szCs w:val="24"/>
          <w:u w:val="none"/>
        </w:rPr>
      </w:pPr>
    </w:p>
    <w:p w14:paraId="5243A153" w14:textId="77777777" w:rsidR="001428E3" w:rsidRDefault="001428E3" w:rsidP="006D55D8">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color w:val="auto"/>
          <w:szCs w:val="24"/>
          <w:u w:val="none"/>
        </w:rPr>
      </w:pPr>
    </w:p>
    <w:p w14:paraId="0DFA9682" w14:textId="20AB65ED" w:rsidR="0028655C" w:rsidRPr="006D55D8" w:rsidRDefault="006D55D8" w:rsidP="006D55D8">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Cs/>
          <w:color w:val="auto"/>
          <w:szCs w:val="24"/>
          <w:u w:val="none"/>
        </w:rPr>
      </w:pPr>
      <w:r w:rsidRPr="006D55D8">
        <w:rPr>
          <w:rFonts w:ascii="Arial" w:eastAsiaTheme="minorHAnsi" w:hAnsi="Arial" w:cs="Arial"/>
          <w:bCs/>
          <w:color w:val="auto"/>
          <w:szCs w:val="24"/>
          <w:u w:val="none"/>
        </w:rPr>
        <w:lastRenderedPageBreak/>
        <w:t>Accès d'authentification refusé</w:t>
      </w:r>
    </w:p>
    <w:p w14:paraId="4F8BB7E9" w14:textId="23AE2A18" w:rsidR="006E1677" w:rsidRPr="00C659E9" w:rsidRDefault="0028655C"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color w:val="auto"/>
          <w:szCs w:val="24"/>
          <w:u w:val="none"/>
        </w:rPr>
      </w:pPr>
      <w:r>
        <w:rPr>
          <w:rFonts w:ascii="Arial" w:eastAsiaTheme="minorHAnsi" w:hAnsi="Arial" w:cs="Arial"/>
          <w:b w:val="0"/>
          <w:noProof/>
          <w:color w:val="auto"/>
          <w:szCs w:val="24"/>
          <w:u w:val="none"/>
        </w:rPr>
        <w:drawing>
          <wp:inline distT="0" distB="0" distL="0" distR="0" wp14:anchorId="6B91B1B5" wp14:editId="0CAA1CC8">
            <wp:extent cx="6269990" cy="3040380"/>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a:stretch>
                      <a:fillRect/>
                    </a:stretch>
                  </pic:blipFill>
                  <pic:spPr>
                    <a:xfrm>
                      <a:off x="0" y="0"/>
                      <a:ext cx="6269990" cy="3040380"/>
                    </a:xfrm>
                    <a:prstGeom prst="rect">
                      <a:avLst/>
                    </a:prstGeom>
                  </pic:spPr>
                </pic:pic>
              </a:graphicData>
            </a:graphic>
          </wp:inline>
        </w:drawing>
      </w:r>
    </w:p>
    <w:p w14:paraId="3E1B39CA" w14:textId="77777777" w:rsidR="006E1677" w:rsidRPr="00C659E9" w:rsidRDefault="006E1677"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color w:val="auto"/>
          <w:szCs w:val="24"/>
          <w:u w:val="none"/>
        </w:rPr>
      </w:pPr>
    </w:p>
    <w:p w14:paraId="3584D38C" w14:textId="6E9F850B" w:rsidR="006E1677" w:rsidRDefault="006E1677"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color w:val="auto"/>
          <w:szCs w:val="24"/>
          <w:u w:val="none"/>
        </w:rPr>
      </w:pPr>
    </w:p>
    <w:p w14:paraId="78BFF818" w14:textId="63F2F3DD" w:rsidR="006D55D8" w:rsidRPr="006D55D8" w:rsidRDefault="006D55D8"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Cs/>
          <w:color w:val="auto"/>
          <w:szCs w:val="24"/>
          <w:u w:val="none"/>
        </w:rPr>
      </w:pPr>
      <w:r w:rsidRPr="006D55D8">
        <w:rPr>
          <w:rFonts w:ascii="Arial" w:eastAsiaTheme="minorHAnsi" w:hAnsi="Arial" w:cs="Arial"/>
          <w:bCs/>
          <w:color w:val="auto"/>
          <w:szCs w:val="24"/>
          <w:u w:val="none"/>
        </w:rPr>
        <w:t>Accès autorisé</w:t>
      </w:r>
    </w:p>
    <w:p w14:paraId="43B4818B" w14:textId="7CE47248" w:rsidR="006E1677" w:rsidRPr="00C659E9" w:rsidRDefault="006D55D8"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color w:val="auto"/>
          <w:szCs w:val="24"/>
          <w:u w:val="none"/>
        </w:rPr>
      </w:pPr>
      <w:r>
        <w:rPr>
          <w:rFonts w:ascii="Arial" w:eastAsiaTheme="minorHAnsi" w:hAnsi="Arial" w:cs="Arial"/>
          <w:b w:val="0"/>
          <w:noProof/>
          <w:color w:val="auto"/>
          <w:szCs w:val="24"/>
          <w:u w:val="none"/>
        </w:rPr>
        <w:drawing>
          <wp:inline distT="0" distB="0" distL="0" distR="0" wp14:anchorId="63012F43" wp14:editId="23C88B9B">
            <wp:extent cx="6254750" cy="3878580"/>
            <wp:effectExtent l="0" t="0" r="0" b="762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capture d’écran&#10;&#10;Description générée automatiquement"/>
                    <pic:cNvPicPr/>
                  </pic:nvPicPr>
                  <pic:blipFill>
                    <a:blip r:embed="rId19"/>
                    <a:stretch>
                      <a:fillRect/>
                    </a:stretch>
                  </pic:blipFill>
                  <pic:spPr>
                    <a:xfrm>
                      <a:off x="0" y="0"/>
                      <a:ext cx="6254750" cy="3878580"/>
                    </a:xfrm>
                    <a:prstGeom prst="rect">
                      <a:avLst/>
                    </a:prstGeom>
                  </pic:spPr>
                </pic:pic>
              </a:graphicData>
            </a:graphic>
          </wp:inline>
        </w:drawing>
      </w:r>
    </w:p>
    <w:p w14:paraId="7EDA899C" w14:textId="77777777" w:rsidR="006E1677" w:rsidRPr="00C659E9" w:rsidRDefault="006E1677"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color w:val="auto"/>
          <w:szCs w:val="24"/>
          <w:u w:val="none"/>
        </w:rPr>
      </w:pPr>
    </w:p>
    <w:p w14:paraId="20DE16E4" w14:textId="77777777" w:rsidR="006E1677" w:rsidRPr="00C659E9" w:rsidRDefault="006E1677"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outlineLvl w:val="9"/>
        <w:rPr>
          <w:rFonts w:ascii="Arial" w:eastAsiaTheme="minorHAnsi" w:hAnsi="Arial" w:cs="Arial"/>
          <w:b w:val="0"/>
          <w:color w:val="auto"/>
          <w:szCs w:val="24"/>
          <w:u w:val="none"/>
        </w:rPr>
      </w:pPr>
    </w:p>
    <w:p w14:paraId="0320EDFE" w14:textId="77777777" w:rsidR="006E1677" w:rsidRPr="00C659E9" w:rsidRDefault="006E1677"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outlineLvl w:val="9"/>
        <w:rPr>
          <w:rFonts w:ascii="Arial" w:eastAsiaTheme="minorHAnsi" w:hAnsi="Arial" w:cs="Arial"/>
          <w:b w:val="0"/>
          <w:color w:val="auto"/>
          <w:szCs w:val="24"/>
          <w:u w:val="none"/>
        </w:rPr>
      </w:pPr>
    </w:p>
    <w:p w14:paraId="2156CF7D" w14:textId="77777777" w:rsidR="006E1677" w:rsidRPr="00C659E9" w:rsidRDefault="006E1677" w:rsidP="006E167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outlineLvl w:val="9"/>
        <w:rPr>
          <w:rFonts w:ascii="Arial" w:eastAsiaTheme="minorHAnsi" w:hAnsi="Arial" w:cs="Arial"/>
          <w:b w:val="0"/>
          <w:color w:val="auto"/>
          <w:szCs w:val="24"/>
          <w:u w:val="none"/>
        </w:rPr>
      </w:pPr>
    </w:p>
    <w:p w14:paraId="3696AE42" w14:textId="41BB15BE" w:rsidR="00C70187" w:rsidRPr="002B5468" w:rsidRDefault="00C70187" w:rsidP="00351F4E">
      <w:pPr>
        <w:rPr>
          <w:rFonts w:ascii="Arial" w:hAnsi="Arial" w:cs="Arial"/>
          <w:b/>
          <w:bCs/>
          <w:sz w:val="32"/>
          <w:szCs w:val="32"/>
          <w:u w:val="single"/>
          <w:lang w:val="fr-FR"/>
        </w:rPr>
      </w:pPr>
      <w:bookmarkStart w:id="7" w:name="_Toc462923074"/>
      <w:r w:rsidRPr="002B5468">
        <w:rPr>
          <w:rFonts w:ascii="Arial" w:hAnsi="Arial" w:cs="Arial"/>
          <w:b/>
          <w:bCs/>
          <w:sz w:val="32"/>
          <w:szCs w:val="32"/>
          <w:u w:val="single"/>
        </w:rPr>
        <w:lastRenderedPageBreak/>
        <w:t xml:space="preserve">Phase </w:t>
      </w:r>
      <w:r w:rsidR="002B5468">
        <w:rPr>
          <w:rFonts w:ascii="Arial" w:hAnsi="Arial" w:cs="Arial"/>
          <w:b/>
          <w:bCs/>
          <w:sz w:val="32"/>
          <w:szCs w:val="32"/>
          <w:u w:val="single"/>
        </w:rPr>
        <w:t>4</w:t>
      </w:r>
      <w:r w:rsidR="002B5468" w:rsidRPr="002B5468">
        <w:rPr>
          <w:rFonts w:ascii="Arial" w:hAnsi="Arial" w:cs="Arial"/>
          <w:b/>
          <w:bCs/>
          <w:sz w:val="32"/>
          <w:szCs w:val="32"/>
          <w:u w:val="single"/>
        </w:rPr>
        <w:t>:</w:t>
      </w:r>
      <w:r w:rsidRPr="002B5468">
        <w:rPr>
          <w:rFonts w:ascii="Arial" w:hAnsi="Arial" w:cs="Arial"/>
          <w:b/>
          <w:bCs/>
          <w:sz w:val="32"/>
          <w:szCs w:val="32"/>
          <w:u w:val="single"/>
        </w:rPr>
        <w:t xml:space="preserve"> </w:t>
      </w:r>
      <w:bookmarkEnd w:id="7"/>
      <w:r w:rsidR="002B5468" w:rsidRPr="002B5468">
        <w:rPr>
          <w:rFonts w:ascii="Arial" w:eastAsiaTheme="minorHAnsi" w:hAnsi="Arial" w:cs="Arial"/>
          <w:b/>
          <w:bCs/>
          <w:sz w:val="32"/>
          <w:szCs w:val="32"/>
          <w:u w:val="single"/>
        </w:rPr>
        <w:t xml:space="preserve">Service de modification des </w:t>
      </w:r>
      <w:proofErr w:type="spellStart"/>
      <w:r w:rsidR="002B5468" w:rsidRPr="002B5468">
        <w:rPr>
          <w:rFonts w:ascii="Arial" w:eastAsiaTheme="minorHAnsi" w:hAnsi="Arial" w:cs="Arial"/>
          <w:b/>
          <w:bCs/>
          <w:sz w:val="32"/>
          <w:szCs w:val="32"/>
          <w:u w:val="single"/>
        </w:rPr>
        <w:t>données</w:t>
      </w:r>
      <w:proofErr w:type="spellEnd"/>
      <w:r w:rsidR="002B5468" w:rsidRPr="002B5468">
        <w:rPr>
          <w:rFonts w:ascii="Arial" w:eastAsiaTheme="minorHAnsi" w:hAnsi="Arial" w:cs="Arial"/>
          <w:b/>
          <w:bCs/>
          <w:sz w:val="32"/>
          <w:szCs w:val="32"/>
          <w:u w:val="single"/>
        </w:rPr>
        <w:t xml:space="preserve"> </w:t>
      </w:r>
      <w:proofErr w:type="spellStart"/>
      <w:r w:rsidR="002B5468" w:rsidRPr="002B5468">
        <w:rPr>
          <w:rFonts w:ascii="Arial" w:eastAsiaTheme="minorHAnsi" w:hAnsi="Arial" w:cs="Arial"/>
          <w:b/>
          <w:bCs/>
          <w:sz w:val="32"/>
          <w:szCs w:val="32"/>
          <w:u w:val="single"/>
        </w:rPr>
        <w:t>personnelles</w:t>
      </w:r>
      <w:proofErr w:type="spellEnd"/>
      <w:r w:rsidR="002B5468" w:rsidRPr="002B5468">
        <w:rPr>
          <w:rFonts w:ascii="Arial" w:eastAsiaTheme="minorHAnsi" w:hAnsi="Arial" w:cs="Arial"/>
          <w:b/>
          <w:bCs/>
          <w:sz w:val="32"/>
          <w:szCs w:val="32"/>
          <w:u w:val="single"/>
        </w:rPr>
        <w:t xml:space="preserve"> de </w:t>
      </w:r>
      <w:proofErr w:type="spellStart"/>
      <w:r w:rsidR="002B5468" w:rsidRPr="002B5468">
        <w:rPr>
          <w:rFonts w:ascii="Arial" w:eastAsiaTheme="minorHAnsi" w:hAnsi="Arial" w:cs="Arial"/>
          <w:b/>
          <w:bCs/>
          <w:sz w:val="32"/>
          <w:szCs w:val="32"/>
          <w:u w:val="single"/>
        </w:rPr>
        <w:t>l'utilisateur</w:t>
      </w:r>
      <w:proofErr w:type="spellEnd"/>
      <w:r w:rsidR="002B5468" w:rsidRPr="002B5468">
        <w:rPr>
          <w:rFonts w:ascii="Arial" w:eastAsiaTheme="minorHAnsi" w:hAnsi="Arial" w:cs="Arial"/>
          <w:b/>
          <w:bCs/>
          <w:sz w:val="32"/>
          <w:szCs w:val="32"/>
          <w:u w:val="single"/>
        </w:rPr>
        <w:t>.</w:t>
      </w:r>
    </w:p>
    <w:p w14:paraId="4DA7DA0A" w14:textId="77777777" w:rsidR="00C70187" w:rsidRPr="00C659E9" w:rsidRDefault="00C70187" w:rsidP="00C7018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Cs w:val="24"/>
          <w:u w:val="none"/>
        </w:rPr>
      </w:pPr>
    </w:p>
    <w:p w14:paraId="3B649716" w14:textId="7F01BD60" w:rsidR="00C70187" w:rsidRDefault="00C70187" w:rsidP="00C7018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Présentation :</w:t>
      </w:r>
    </w:p>
    <w:p w14:paraId="00CB12D3" w14:textId="77777777" w:rsidR="004F1E93" w:rsidRPr="00D44285" w:rsidRDefault="004F1E93" w:rsidP="00C7018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63A780EE" w14:textId="28B0777A" w:rsidR="0041373C" w:rsidRPr="00B50F76" w:rsidRDefault="004F1E93" w:rsidP="004F1E93">
      <w:pPr>
        <w:rPr>
          <w:rFonts w:ascii="Arial" w:hAnsi="Arial" w:cs="Arial"/>
          <w:lang w:val="fr-FR"/>
        </w:rPr>
      </w:pPr>
      <w:r w:rsidRPr="00B50F76">
        <w:rPr>
          <w:rFonts w:ascii="Arial" w:hAnsi="Arial" w:cs="Arial"/>
          <w:color w:val="000000"/>
          <w:lang w:val="fr-FR"/>
        </w:rPr>
        <w:t xml:space="preserve">Il est souhaité mettre en œuvre la modification des données de l'utilisateur </w:t>
      </w:r>
      <w:r w:rsidRPr="00B50F76">
        <w:rPr>
          <w:rFonts w:ascii="Arial" w:hAnsi="Arial" w:cs="Arial"/>
          <w:lang w:val="fr-FR"/>
        </w:rPr>
        <w:t>une fois l'utilisateur s'est connecté à son espace personnel.</w:t>
      </w:r>
    </w:p>
    <w:p w14:paraId="14E446AF" w14:textId="77777777" w:rsidR="004F1E93" w:rsidRPr="00D44285" w:rsidRDefault="004F1E93" w:rsidP="004F1E93">
      <w:pPr>
        <w:rPr>
          <w:rFonts w:ascii="Arial" w:eastAsiaTheme="minorHAnsi" w:hAnsi="Arial" w:cs="Arial"/>
          <w:sz w:val="22"/>
          <w:szCs w:val="22"/>
        </w:rPr>
      </w:pPr>
    </w:p>
    <w:p w14:paraId="2C0A0C65" w14:textId="1478665E" w:rsidR="00C70187" w:rsidRDefault="00C70187" w:rsidP="00C7018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Objectif</w:t>
      </w:r>
      <w:r w:rsidR="004F1E93">
        <w:rPr>
          <w:rFonts w:ascii="Arial" w:eastAsiaTheme="minorHAnsi" w:hAnsi="Arial" w:cs="Arial"/>
          <w:color w:val="auto"/>
          <w:sz w:val="22"/>
          <w:szCs w:val="22"/>
          <w:u w:val="none"/>
        </w:rPr>
        <w:t xml:space="preserve"> </w:t>
      </w:r>
      <w:r w:rsidRPr="00D44285">
        <w:rPr>
          <w:rFonts w:ascii="Arial" w:eastAsiaTheme="minorHAnsi" w:hAnsi="Arial" w:cs="Arial"/>
          <w:color w:val="auto"/>
          <w:sz w:val="22"/>
          <w:szCs w:val="22"/>
          <w:u w:val="none"/>
        </w:rPr>
        <w:t>:</w:t>
      </w:r>
    </w:p>
    <w:p w14:paraId="4625865A" w14:textId="77777777" w:rsidR="004F1E93" w:rsidRPr="00D44285" w:rsidRDefault="004F1E93" w:rsidP="00C7018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5037A869" w14:textId="22E8F636" w:rsidR="00443995" w:rsidRPr="00B50F76" w:rsidRDefault="004F1E93" w:rsidP="00C70187">
      <w:pPr>
        <w:tabs>
          <w:tab w:val="left" w:pos="2903"/>
        </w:tabs>
        <w:rPr>
          <w:rFonts w:ascii="Arial" w:hAnsi="Arial" w:cs="Arial"/>
          <w:color w:val="000000"/>
          <w:lang w:val="fr-FR"/>
        </w:rPr>
      </w:pPr>
      <w:r w:rsidRPr="00B50F76">
        <w:rPr>
          <w:rFonts w:ascii="Arial" w:hAnsi="Arial" w:cs="Arial"/>
          <w:color w:val="000000"/>
          <w:lang w:val="fr-FR"/>
        </w:rPr>
        <w:t>Donner à l'utilisateur la possibilité</w:t>
      </w:r>
      <w:r w:rsidR="005B4462" w:rsidRPr="00B50F76">
        <w:rPr>
          <w:rFonts w:ascii="Arial" w:hAnsi="Arial" w:cs="Arial"/>
          <w:color w:val="000000"/>
          <w:lang w:val="fr-FR"/>
        </w:rPr>
        <w:t xml:space="preserve"> à l’utilisateur</w:t>
      </w:r>
      <w:r w:rsidRPr="00B50F76">
        <w:rPr>
          <w:rFonts w:ascii="Arial" w:hAnsi="Arial" w:cs="Arial"/>
          <w:color w:val="000000"/>
          <w:lang w:val="fr-FR"/>
        </w:rPr>
        <w:t xml:space="preserve"> de modifier ses données personnelles.</w:t>
      </w:r>
    </w:p>
    <w:p w14:paraId="15561E36" w14:textId="77777777" w:rsidR="004F1E93" w:rsidRPr="00D44285" w:rsidRDefault="004F1E93" w:rsidP="00C70187">
      <w:pPr>
        <w:tabs>
          <w:tab w:val="left" w:pos="2903"/>
        </w:tabs>
        <w:rPr>
          <w:rFonts w:ascii="Arial" w:hAnsi="Arial" w:cs="Arial"/>
          <w:sz w:val="22"/>
          <w:szCs w:val="22"/>
          <w:lang w:val="fr-FR"/>
        </w:rPr>
      </w:pPr>
    </w:p>
    <w:p w14:paraId="0244B631" w14:textId="192D2520" w:rsidR="00C70187" w:rsidRDefault="00C70187" w:rsidP="00C7018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Principe de fonctionnement</w:t>
      </w:r>
      <w:r w:rsidR="00EF30FC">
        <w:rPr>
          <w:rFonts w:ascii="Arial" w:eastAsiaTheme="minorHAnsi" w:hAnsi="Arial" w:cs="Arial"/>
          <w:color w:val="auto"/>
          <w:sz w:val="22"/>
          <w:szCs w:val="22"/>
          <w:u w:val="none"/>
        </w:rPr>
        <w:t xml:space="preserve"> </w:t>
      </w:r>
      <w:r w:rsidRPr="00D44285">
        <w:rPr>
          <w:rFonts w:ascii="Arial" w:eastAsiaTheme="minorHAnsi" w:hAnsi="Arial" w:cs="Arial"/>
          <w:color w:val="auto"/>
          <w:sz w:val="22"/>
          <w:szCs w:val="22"/>
          <w:u w:val="none"/>
        </w:rPr>
        <w:t>:</w:t>
      </w:r>
    </w:p>
    <w:p w14:paraId="73F5FBA3" w14:textId="3EC39334" w:rsidR="00EF30FC" w:rsidRDefault="00EF30FC" w:rsidP="00C7018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25678866" w14:textId="164D1347" w:rsidR="00EF30FC" w:rsidRPr="00CD124C" w:rsidRDefault="00EF30FC" w:rsidP="002B3619">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Cs w:val="24"/>
          <w:u w:val="none"/>
        </w:rPr>
      </w:pPr>
      <w:r w:rsidRPr="00CD124C">
        <w:rPr>
          <w:rFonts w:ascii="Arial" w:eastAsiaTheme="minorHAnsi" w:hAnsi="Arial" w:cs="Arial"/>
          <w:b w:val="0"/>
          <w:bCs/>
          <w:color w:val="auto"/>
          <w:szCs w:val="24"/>
          <w:u w:val="none"/>
        </w:rPr>
        <w:t>Une fois connecté à son espace personnel, l'utilisateur aura la possibilité d'accéder à un menu</w:t>
      </w:r>
      <w:r w:rsidR="002B3619" w:rsidRPr="00CD124C">
        <w:rPr>
          <w:rFonts w:ascii="Arial" w:eastAsiaTheme="minorHAnsi" w:hAnsi="Arial" w:cs="Arial"/>
          <w:b w:val="0"/>
          <w:bCs/>
          <w:color w:val="auto"/>
          <w:szCs w:val="24"/>
          <w:u w:val="none"/>
        </w:rPr>
        <w:t xml:space="preserve"> en la partie supérieur, </w:t>
      </w:r>
      <w:r w:rsidR="007634B9" w:rsidRPr="00CD124C">
        <w:rPr>
          <w:rFonts w:ascii="Arial" w:eastAsiaTheme="minorHAnsi" w:hAnsi="Arial" w:cs="Arial"/>
          <w:b w:val="0"/>
          <w:bCs/>
          <w:color w:val="auto"/>
          <w:szCs w:val="24"/>
          <w:u w:val="none"/>
        </w:rPr>
        <w:t>à</w:t>
      </w:r>
      <w:r w:rsidR="002B3619" w:rsidRPr="00CD124C">
        <w:rPr>
          <w:rFonts w:ascii="Arial" w:eastAsiaTheme="minorHAnsi" w:hAnsi="Arial" w:cs="Arial"/>
          <w:b w:val="0"/>
          <w:bCs/>
          <w:color w:val="auto"/>
          <w:szCs w:val="24"/>
          <w:u w:val="none"/>
        </w:rPr>
        <w:t xml:space="preserve"> droit, ou il faudra faire un clic sur </w:t>
      </w:r>
      <w:r w:rsidR="002B3619" w:rsidRPr="00CD124C">
        <w:rPr>
          <w:rFonts w:ascii="Arial" w:eastAsiaTheme="minorHAnsi" w:hAnsi="Arial" w:cs="Arial"/>
          <w:bCs/>
          <w:color w:val="auto"/>
          <w:szCs w:val="24"/>
          <w:u w:val="none"/>
        </w:rPr>
        <w:t>paramètre</w:t>
      </w:r>
      <w:r w:rsidR="00C75094" w:rsidRPr="00CD124C">
        <w:rPr>
          <w:rFonts w:ascii="Arial" w:eastAsiaTheme="minorHAnsi" w:hAnsi="Arial" w:cs="Arial"/>
          <w:bCs/>
          <w:color w:val="auto"/>
          <w:szCs w:val="24"/>
          <w:u w:val="none"/>
        </w:rPr>
        <w:t>s</w:t>
      </w:r>
      <w:r w:rsidR="002B3619" w:rsidRPr="00CD124C">
        <w:rPr>
          <w:rFonts w:ascii="Arial" w:eastAsiaTheme="minorHAnsi" w:hAnsi="Arial" w:cs="Arial"/>
          <w:b w:val="0"/>
          <w:bCs/>
          <w:color w:val="auto"/>
          <w:szCs w:val="24"/>
          <w:u w:val="none"/>
        </w:rPr>
        <w:t xml:space="preserve"> pour arriver à </w:t>
      </w:r>
      <w:r w:rsidRPr="00CD124C">
        <w:rPr>
          <w:rFonts w:ascii="Arial" w:eastAsiaTheme="minorHAnsi" w:hAnsi="Arial" w:cs="Arial"/>
          <w:b w:val="0"/>
          <w:bCs/>
          <w:color w:val="auto"/>
          <w:szCs w:val="24"/>
          <w:u w:val="none"/>
        </w:rPr>
        <w:t xml:space="preserve">un formulaire </w:t>
      </w:r>
      <w:r w:rsidR="002B3619" w:rsidRPr="00CD124C">
        <w:rPr>
          <w:rFonts w:ascii="Arial" w:eastAsiaTheme="minorHAnsi" w:hAnsi="Arial" w:cs="Arial"/>
          <w:b w:val="0"/>
          <w:bCs/>
          <w:color w:val="auto"/>
          <w:szCs w:val="24"/>
          <w:u w:val="none"/>
        </w:rPr>
        <w:t>qui sera charge avec</w:t>
      </w:r>
      <w:r w:rsidRPr="00CD124C">
        <w:rPr>
          <w:rFonts w:ascii="Arial" w:eastAsiaTheme="minorHAnsi" w:hAnsi="Arial" w:cs="Arial"/>
          <w:b w:val="0"/>
          <w:bCs/>
          <w:color w:val="auto"/>
          <w:szCs w:val="24"/>
          <w:u w:val="none"/>
        </w:rPr>
        <w:t xml:space="preserve"> des données personnelles de son compte et pourra les modifier s'il le souhaite.</w:t>
      </w:r>
    </w:p>
    <w:p w14:paraId="0FE87EC2" w14:textId="77777777" w:rsidR="00EF30FC" w:rsidRPr="00835D18" w:rsidRDefault="00EF30FC" w:rsidP="00EF30F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 w:val="22"/>
          <w:szCs w:val="22"/>
          <w:u w:val="none"/>
        </w:rPr>
      </w:pPr>
    </w:p>
    <w:p w14:paraId="68918EB9" w14:textId="43212F24" w:rsidR="001F68C3" w:rsidRDefault="0000048F" w:rsidP="001F68C3">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bCs/>
          <w:color w:val="auto"/>
          <w:szCs w:val="24"/>
          <w:u w:val="none"/>
        </w:rPr>
      </w:pPr>
      <w:r>
        <w:rPr>
          <w:rFonts w:ascii="Arial" w:eastAsiaTheme="minorHAnsi" w:hAnsi="Arial" w:cs="Arial"/>
          <w:b w:val="0"/>
          <w:bCs/>
          <w:color w:val="auto"/>
          <w:szCs w:val="24"/>
          <w:u w:val="none"/>
        </w:rPr>
        <w:t xml:space="preserve">En utilisant </w:t>
      </w:r>
      <w:r w:rsidR="001F68C3" w:rsidRPr="00BD5D0A">
        <w:rPr>
          <w:rFonts w:ascii="Arial" w:eastAsiaTheme="minorHAnsi" w:hAnsi="Arial" w:cs="Arial"/>
          <w:b w:val="0"/>
          <w:bCs/>
          <w:color w:val="auto"/>
          <w:szCs w:val="24"/>
          <w:u w:val="none"/>
        </w:rPr>
        <w:t xml:space="preserve"> </w:t>
      </w:r>
      <w:r w:rsidR="007634B9">
        <w:rPr>
          <w:rFonts w:ascii="Arial" w:eastAsiaTheme="minorHAnsi" w:hAnsi="Arial" w:cs="Arial"/>
          <w:b w:val="0"/>
          <w:bCs/>
          <w:color w:val="auto"/>
          <w:szCs w:val="24"/>
          <w:u w:val="none"/>
        </w:rPr>
        <w:t>cette</w:t>
      </w:r>
      <w:r w:rsidR="001F68C3" w:rsidRPr="00BD5D0A">
        <w:rPr>
          <w:rFonts w:ascii="Arial" w:eastAsiaTheme="minorHAnsi" w:hAnsi="Arial" w:cs="Arial"/>
          <w:b w:val="0"/>
          <w:bCs/>
          <w:color w:val="auto"/>
          <w:szCs w:val="24"/>
          <w:u w:val="none"/>
        </w:rPr>
        <w:t xml:space="preserve"> interface web</w:t>
      </w:r>
      <w:r>
        <w:rPr>
          <w:rFonts w:ascii="Arial" w:eastAsiaTheme="minorHAnsi" w:hAnsi="Arial" w:cs="Arial"/>
          <w:b w:val="0"/>
          <w:bCs/>
          <w:color w:val="auto"/>
          <w:szCs w:val="24"/>
          <w:u w:val="none"/>
        </w:rPr>
        <w:t xml:space="preserve"> de modification</w:t>
      </w:r>
      <w:r w:rsidR="001F68C3">
        <w:rPr>
          <w:rFonts w:ascii="Arial" w:eastAsiaTheme="minorHAnsi" w:hAnsi="Arial" w:cs="Arial"/>
          <w:b w:val="0"/>
          <w:bCs/>
          <w:color w:val="auto"/>
          <w:szCs w:val="24"/>
          <w:u w:val="none"/>
        </w:rPr>
        <w:t>,</w:t>
      </w:r>
      <w:r w:rsidR="001F68C3" w:rsidRPr="00BD5D0A">
        <w:rPr>
          <w:rFonts w:ascii="Arial" w:eastAsiaTheme="minorHAnsi" w:hAnsi="Arial" w:cs="Arial"/>
          <w:b w:val="0"/>
          <w:bCs/>
          <w:color w:val="auto"/>
          <w:szCs w:val="24"/>
          <w:u w:val="none"/>
        </w:rPr>
        <w:t xml:space="preserve"> l'utilisateur doit envoyer ses </w:t>
      </w:r>
      <w:r w:rsidRPr="0000048F">
        <w:rPr>
          <w:rFonts w:ascii="Arial" w:eastAsiaTheme="minorHAnsi" w:hAnsi="Arial" w:cs="Arial"/>
          <w:b w:val="0"/>
          <w:bCs/>
          <w:color w:val="auto"/>
          <w:szCs w:val="24"/>
          <w:u w:val="none"/>
        </w:rPr>
        <w:t>données modifiées</w:t>
      </w:r>
      <w:r w:rsidR="001F68C3" w:rsidRPr="00BD5D0A">
        <w:rPr>
          <w:rFonts w:ascii="Arial" w:eastAsiaTheme="minorHAnsi" w:hAnsi="Arial" w:cs="Arial"/>
          <w:b w:val="0"/>
          <w:bCs/>
          <w:color w:val="auto"/>
          <w:szCs w:val="24"/>
          <w:u w:val="none"/>
        </w:rPr>
        <w:t xml:space="preserve"> </w:t>
      </w:r>
      <w:r>
        <w:rPr>
          <w:rFonts w:ascii="Arial" w:eastAsiaTheme="minorHAnsi" w:hAnsi="Arial" w:cs="Arial"/>
          <w:b w:val="0"/>
          <w:bCs/>
          <w:color w:val="auto"/>
          <w:szCs w:val="24"/>
          <w:u w:val="none"/>
        </w:rPr>
        <w:t>en utilisant</w:t>
      </w:r>
      <w:r w:rsidR="001F68C3">
        <w:rPr>
          <w:rFonts w:ascii="Arial" w:eastAsiaTheme="minorHAnsi" w:hAnsi="Arial" w:cs="Arial"/>
          <w:b w:val="0"/>
          <w:bCs/>
          <w:color w:val="auto"/>
          <w:szCs w:val="24"/>
          <w:u w:val="none"/>
        </w:rPr>
        <w:t xml:space="preserve"> un modèle d'entité qui est la représentation de la  table créée</w:t>
      </w:r>
      <w:r w:rsidR="001F68C3" w:rsidRPr="003F7085">
        <w:rPr>
          <w:rFonts w:ascii="Arial" w:eastAsiaTheme="minorHAnsi" w:hAnsi="Arial" w:cs="Arial"/>
          <w:b w:val="0"/>
          <w:bCs/>
          <w:color w:val="auto"/>
          <w:szCs w:val="24"/>
          <w:u w:val="none"/>
        </w:rPr>
        <w:t xml:space="preserve"> dans la base de données o</w:t>
      </w:r>
      <w:r w:rsidR="001F68C3">
        <w:rPr>
          <w:rFonts w:ascii="Arial" w:eastAsiaTheme="minorHAnsi" w:hAnsi="Arial" w:cs="Arial"/>
          <w:b w:val="0"/>
          <w:bCs/>
          <w:color w:val="auto"/>
          <w:szCs w:val="24"/>
          <w:u w:val="none"/>
        </w:rPr>
        <w:t>ù les données seront insérées.</w:t>
      </w:r>
    </w:p>
    <w:p w14:paraId="331D4692" w14:textId="34028268" w:rsidR="001F68C3" w:rsidRDefault="001F68C3" w:rsidP="001F68C3">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bCs/>
          <w:color w:val="auto"/>
          <w:szCs w:val="24"/>
          <w:u w:val="none"/>
        </w:rPr>
      </w:pPr>
      <w:r>
        <w:rPr>
          <w:rFonts w:ascii="Arial" w:eastAsiaTheme="minorHAnsi" w:hAnsi="Arial" w:cs="Arial"/>
          <w:b w:val="0"/>
          <w:bCs/>
          <w:color w:val="auto"/>
          <w:szCs w:val="24"/>
          <w:u w:val="none"/>
        </w:rPr>
        <w:t xml:space="preserve">Ce </w:t>
      </w:r>
      <w:r w:rsidR="0000048F">
        <w:rPr>
          <w:rFonts w:ascii="Arial" w:eastAsiaTheme="minorHAnsi" w:hAnsi="Arial" w:cs="Arial"/>
          <w:b w:val="0"/>
          <w:bCs/>
          <w:color w:val="auto"/>
          <w:szCs w:val="24"/>
          <w:u w:val="none"/>
        </w:rPr>
        <w:t>m</w:t>
      </w:r>
      <w:r>
        <w:rPr>
          <w:rFonts w:ascii="Arial" w:eastAsiaTheme="minorHAnsi" w:hAnsi="Arial" w:cs="Arial"/>
          <w:b w:val="0"/>
          <w:bCs/>
          <w:color w:val="auto"/>
          <w:szCs w:val="24"/>
          <w:u w:val="none"/>
        </w:rPr>
        <w:t xml:space="preserve">odelé est </w:t>
      </w:r>
      <w:r w:rsidRPr="00EC448D">
        <w:rPr>
          <w:rFonts w:ascii="Arial" w:eastAsiaTheme="minorHAnsi" w:hAnsi="Arial" w:cs="Arial"/>
          <w:b w:val="0"/>
          <w:bCs/>
          <w:color w:val="auto"/>
          <w:szCs w:val="24"/>
          <w:u w:val="none"/>
        </w:rPr>
        <w:t xml:space="preserve">utilisé pour créer un formulaire </w:t>
      </w:r>
      <w:r>
        <w:rPr>
          <w:rFonts w:ascii="Arial" w:eastAsiaTheme="minorHAnsi" w:hAnsi="Arial" w:cs="Arial"/>
          <w:b w:val="0"/>
          <w:bCs/>
          <w:color w:val="auto"/>
          <w:szCs w:val="24"/>
          <w:u w:val="none"/>
        </w:rPr>
        <w:t>qui remplit</w:t>
      </w:r>
      <w:r w:rsidR="0000048F">
        <w:rPr>
          <w:rFonts w:ascii="Arial" w:eastAsiaTheme="minorHAnsi" w:hAnsi="Arial" w:cs="Arial"/>
          <w:b w:val="0"/>
          <w:bCs/>
          <w:color w:val="auto"/>
          <w:szCs w:val="24"/>
          <w:u w:val="none"/>
        </w:rPr>
        <w:t xml:space="preserve"> un objet. Cet objet </w:t>
      </w:r>
      <w:r w:rsidRPr="00BE3A0F">
        <w:rPr>
          <w:rFonts w:ascii="Arial" w:eastAsiaTheme="minorHAnsi" w:hAnsi="Arial" w:cs="Arial"/>
          <w:b w:val="0"/>
          <w:bCs/>
          <w:color w:val="auto"/>
          <w:szCs w:val="24"/>
          <w:u w:val="none"/>
        </w:rPr>
        <w:t xml:space="preserve">est envoyé </w:t>
      </w:r>
      <w:r w:rsidRPr="00EC448D">
        <w:rPr>
          <w:rFonts w:ascii="Arial" w:eastAsiaTheme="minorHAnsi" w:hAnsi="Arial" w:cs="Arial"/>
          <w:b w:val="0"/>
          <w:bCs/>
          <w:color w:val="auto"/>
          <w:szCs w:val="24"/>
          <w:u w:val="none"/>
        </w:rPr>
        <w:t>envoie à un service utilisateur</w:t>
      </w:r>
      <w:r>
        <w:rPr>
          <w:rFonts w:ascii="Arial" w:eastAsiaTheme="minorHAnsi" w:hAnsi="Arial" w:cs="Arial"/>
          <w:b w:val="0"/>
          <w:bCs/>
          <w:color w:val="auto"/>
          <w:szCs w:val="24"/>
          <w:u w:val="none"/>
        </w:rPr>
        <w:t xml:space="preserve">. </w:t>
      </w:r>
      <w:r w:rsidRPr="00EC448D">
        <w:rPr>
          <w:rFonts w:ascii="Arial" w:eastAsiaTheme="minorHAnsi" w:hAnsi="Arial" w:cs="Arial"/>
          <w:b w:val="0"/>
          <w:bCs/>
          <w:color w:val="auto"/>
          <w:szCs w:val="24"/>
          <w:u w:val="none"/>
        </w:rPr>
        <w:t xml:space="preserve">Ce service convertit l'objet </w:t>
      </w:r>
      <w:r w:rsidRPr="002B3619">
        <w:rPr>
          <w:rFonts w:ascii="Arial" w:eastAsiaTheme="minorHAnsi" w:hAnsi="Arial" w:cs="Arial"/>
          <w:bCs/>
          <w:color w:val="auto"/>
          <w:szCs w:val="24"/>
          <w:u w:val="none"/>
        </w:rPr>
        <w:t>JavaScript</w:t>
      </w:r>
      <w:r>
        <w:rPr>
          <w:rFonts w:ascii="Arial" w:eastAsiaTheme="minorHAnsi" w:hAnsi="Arial" w:cs="Arial"/>
          <w:b w:val="0"/>
          <w:bCs/>
          <w:color w:val="auto"/>
          <w:szCs w:val="24"/>
          <w:u w:val="none"/>
        </w:rPr>
        <w:t xml:space="preserve"> reçu en format </w:t>
      </w:r>
      <w:proofErr w:type="spellStart"/>
      <w:r w:rsidRPr="002B3619">
        <w:rPr>
          <w:rFonts w:ascii="Arial" w:eastAsiaTheme="minorHAnsi" w:hAnsi="Arial" w:cs="Arial"/>
          <w:bCs/>
          <w:color w:val="auto"/>
          <w:szCs w:val="24"/>
          <w:u w:val="none"/>
        </w:rPr>
        <w:t>Json</w:t>
      </w:r>
      <w:proofErr w:type="spellEnd"/>
      <w:r w:rsidRPr="00EC448D">
        <w:rPr>
          <w:rFonts w:ascii="Arial" w:eastAsiaTheme="minorHAnsi" w:hAnsi="Arial" w:cs="Arial"/>
          <w:b w:val="0"/>
          <w:bCs/>
          <w:color w:val="auto"/>
          <w:szCs w:val="24"/>
          <w:u w:val="none"/>
        </w:rPr>
        <w:t xml:space="preserve"> afin de pouvoir envoyer les données converties à l'aide du protocole h</w:t>
      </w:r>
      <w:r>
        <w:rPr>
          <w:rFonts w:ascii="Arial" w:eastAsiaTheme="minorHAnsi" w:hAnsi="Arial" w:cs="Arial"/>
          <w:b w:val="0"/>
          <w:bCs/>
          <w:color w:val="auto"/>
          <w:szCs w:val="24"/>
          <w:u w:val="none"/>
        </w:rPr>
        <w:t xml:space="preserve">ttp et de la méthode </w:t>
      </w:r>
      <w:r w:rsidRPr="002B3619">
        <w:rPr>
          <w:rFonts w:ascii="Arial" w:eastAsiaTheme="minorHAnsi" w:hAnsi="Arial" w:cs="Arial"/>
          <w:bCs/>
          <w:color w:val="auto"/>
          <w:szCs w:val="24"/>
          <w:u w:val="none"/>
        </w:rPr>
        <w:t>PUT</w:t>
      </w:r>
      <w:r>
        <w:rPr>
          <w:rFonts w:ascii="Arial" w:eastAsiaTheme="minorHAnsi" w:hAnsi="Arial" w:cs="Arial"/>
          <w:b w:val="0"/>
          <w:bCs/>
          <w:color w:val="auto"/>
          <w:szCs w:val="24"/>
          <w:u w:val="none"/>
        </w:rPr>
        <w:t xml:space="preserve"> à un </w:t>
      </w:r>
      <w:r w:rsidRPr="002B3619">
        <w:rPr>
          <w:rFonts w:ascii="Arial" w:eastAsiaTheme="minorHAnsi" w:hAnsi="Arial" w:cs="Arial"/>
          <w:bCs/>
          <w:color w:val="auto"/>
          <w:szCs w:val="24"/>
          <w:u w:val="none"/>
        </w:rPr>
        <w:t>Api-</w:t>
      </w:r>
      <w:proofErr w:type="spellStart"/>
      <w:r w:rsidRPr="002B3619">
        <w:rPr>
          <w:rFonts w:ascii="Arial" w:eastAsiaTheme="minorHAnsi" w:hAnsi="Arial" w:cs="Arial"/>
          <w:bCs/>
          <w:color w:val="auto"/>
          <w:szCs w:val="24"/>
          <w:u w:val="none"/>
        </w:rPr>
        <w:t>Rest</w:t>
      </w:r>
      <w:proofErr w:type="spellEnd"/>
      <w:r w:rsidRPr="00EC448D">
        <w:rPr>
          <w:rFonts w:ascii="Arial" w:eastAsiaTheme="minorHAnsi" w:hAnsi="Arial" w:cs="Arial"/>
          <w:b w:val="0"/>
          <w:bCs/>
          <w:color w:val="auto"/>
          <w:szCs w:val="24"/>
          <w:u w:val="none"/>
        </w:rPr>
        <w:t xml:space="preserve"> </w:t>
      </w:r>
      <w:r>
        <w:rPr>
          <w:rFonts w:ascii="Arial" w:eastAsiaTheme="minorHAnsi" w:hAnsi="Arial" w:cs="Arial"/>
          <w:b w:val="0"/>
          <w:bCs/>
          <w:color w:val="auto"/>
          <w:szCs w:val="24"/>
          <w:u w:val="none"/>
        </w:rPr>
        <w:t xml:space="preserve">en utilisant une route de </w:t>
      </w:r>
      <w:r w:rsidRPr="00DB4806">
        <w:rPr>
          <w:rFonts w:ascii="Arial" w:eastAsiaTheme="minorHAnsi" w:hAnsi="Arial" w:cs="Arial"/>
          <w:b w:val="0"/>
          <w:bCs/>
          <w:color w:val="auto"/>
          <w:szCs w:val="24"/>
          <w:u w:val="none"/>
        </w:rPr>
        <w:t>communication</w:t>
      </w:r>
      <w:r>
        <w:rPr>
          <w:rFonts w:ascii="Arial" w:eastAsiaTheme="minorHAnsi" w:hAnsi="Arial" w:cs="Arial"/>
          <w:b w:val="0"/>
          <w:bCs/>
          <w:color w:val="auto"/>
          <w:szCs w:val="24"/>
          <w:u w:val="none"/>
        </w:rPr>
        <w:t>.</w:t>
      </w:r>
    </w:p>
    <w:p w14:paraId="05291015" w14:textId="35817D84" w:rsidR="001F68C3" w:rsidRDefault="001F68C3" w:rsidP="001F68C3">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bCs/>
          <w:color w:val="auto"/>
          <w:szCs w:val="24"/>
          <w:u w:val="none"/>
        </w:rPr>
      </w:pPr>
      <w:r w:rsidRPr="007C58E7">
        <w:rPr>
          <w:rFonts w:ascii="Arial" w:eastAsiaTheme="minorHAnsi" w:hAnsi="Arial" w:cs="Arial"/>
          <w:b w:val="0"/>
          <w:bCs/>
          <w:color w:val="auto"/>
          <w:szCs w:val="24"/>
          <w:u w:val="none"/>
        </w:rPr>
        <w:t xml:space="preserve">Cette </w:t>
      </w:r>
      <w:r>
        <w:rPr>
          <w:rFonts w:ascii="Arial" w:eastAsiaTheme="minorHAnsi" w:hAnsi="Arial" w:cs="Arial"/>
          <w:b w:val="0"/>
          <w:bCs/>
          <w:color w:val="auto"/>
          <w:szCs w:val="24"/>
          <w:u w:val="none"/>
        </w:rPr>
        <w:t>route</w:t>
      </w:r>
      <w:r w:rsidRPr="007C58E7">
        <w:rPr>
          <w:rFonts w:ascii="Arial" w:eastAsiaTheme="minorHAnsi" w:hAnsi="Arial" w:cs="Arial"/>
          <w:b w:val="0"/>
          <w:bCs/>
          <w:color w:val="auto"/>
          <w:szCs w:val="24"/>
          <w:u w:val="none"/>
        </w:rPr>
        <w:t xml:space="preserve"> est associée à un </w:t>
      </w:r>
      <w:r w:rsidRPr="007C58E7">
        <w:rPr>
          <w:rFonts w:ascii="Arial" w:eastAsiaTheme="minorHAnsi" w:hAnsi="Arial" w:cs="Arial"/>
          <w:bCs/>
          <w:color w:val="auto"/>
          <w:szCs w:val="24"/>
          <w:u w:val="none"/>
        </w:rPr>
        <w:t>Controller</w:t>
      </w:r>
      <w:r w:rsidRPr="007C58E7">
        <w:rPr>
          <w:rFonts w:ascii="Arial" w:eastAsiaTheme="minorHAnsi" w:hAnsi="Arial" w:cs="Arial"/>
          <w:b w:val="0"/>
          <w:bCs/>
          <w:color w:val="auto"/>
          <w:szCs w:val="24"/>
          <w:u w:val="none"/>
        </w:rPr>
        <w:t xml:space="preserve"> </w:t>
      </w:r>
      <w:r w:rsidRPr="002B3619">
        <w:rPr>
          <w:rFonts w:ascii="Arial" w:eastAsiaTheme="minorHAnsi" w:hAnsi="Arial" w:cs="Arial"/>
          <w:bCs/>
          <w:color w:val="auto"/>
          <w:szCs w:val="24"/>
          <w:u w:val="none"/>
        </w:rPr>
        <w:t>Symfony</w:t>
      </w:r>
      <w:r w:rsidR="000C57E6">
        <w:rPr>
          <w:rFonts w:ascii="Arial" w:eastAsiaTheme="minorHAnsi" w:hAnsi="Arial" w:cs="Arial"/>
          <w:bCs/>
          <w:color w:val="auto"/>
          <w:szCs w:val="24"/>
          <w:u w:val="none"/>
        </w:rPr>
        <w:t xml:space="preserve"> </w:t>
      </w:r>
      <w:r w:rsidR="000C57E6" w:rsidRPr="00EE687C">
        <w:rPr>
          <w:rFonts w:ascii="Arial" w:eastAsiaTheme="minorHAnsi" w:hAnsi="Arial" w:cs="Arial"/>
          <w:b w:val="0"/>
          <w:bCs/>
          <w:color w:val="auto"/>
          <w:szCs w:val="24"/>
          <w:u w:val="none"/>
        </w:rPr>
        <w:t xml:space="preserve">qui vérifiera d'abord que le </w:t>
      </w:r>
      <w:proofErr w:type="spellStart"/>
      <w:r w:rsidR="000C57E6">
        <w:rPr>
          <w:rFonts w:ascii="Arial" w:eastAsiaTheme="minorHAnsi" w:hAnsi="Arial" w:cs="Arial"/>
          <w:b w:val="0"/>
          <w:bCs/>
          <w:color w:val="auto"/>
          <w:szCs w:val="24"/>
          <w:u w:val="none"/>
        </w:rPr>
        <w:t>token</w:t>
      </w:r>
      <w:proofErr w:type="spellEnd"/>
      <w:r w:rsidR="000C57E6" w:rsidRPr="00EE687C">
        <w:rPr>
          <w:rFonts w:ascii="Arial" w:eastAsiaTheme="minorHAnsi" w:hAnsi="Arial" w:cs="Arial"/>
          <w:b w:val="0"/>
          <w:bCs/>
          <w:color w:val="auto"/>
          <w:szCs w:val="24"/>
          <w:u w:val="none"/>
        </w:rPr>
        <w:t xml:space="preserve"> de connexion est correct</w:t>
      </w:r>
      <w:r w:rsidR="000C57E6">
        <w:rPr>
          <w:rFonts w:ascii="Arial" w:eastAsiaTheme="minorHAnsi" w:hAnsi="Arial" w:cs="Arial"/>
          <w:b w:val="0"/>
          <w:bCs/>
          <w:color w:val="auto"/>
          <w:szCs w:val="24"/>
          <w:u w:val="none"/>
        </w:rPr>
        <w:t xml:space="preserve"> et ensuite fera la</w:t>
      </w:r>
      <w:r w:rsidRPr="007C58E7">
        <w:rPr>
          <w:rFonts w:ascii="Arial" w:eastAsiaTheme="minorHAnsi" w:hAnsi="Arial" w:cs="Arial"/>
          <w:b w:val="0"/>
          <w:bCs/>
          <w:color w:val="auto"/>
          <w:szCs w:val="24"/>
          <w:u w:val="none"/>
        </w:rPr>
        <w:t xml:space="preserve"> manipul</w:t>
      </w:r>
      <w:r w:rsidR="000C57E6">
        <w:rPr>
          <w:rFonts w:ascii="Arial" w:eastAsiaTheme="minorHAnsi" w:hAnsi="Arial" w:cs="Arial"/>
          <w:b w:val="0"/>
          <w:bCs/>
          <w:color w:val="auto"/>
          <w:szCs w:val="24"/>
          <w:u w:val="none"/>
        </w:rPr>
        <w:t>ation d</w:t>
      </w:r>
      <w:r w:rsidRPr="007C58E7">
        <w:rPr>
          <w:rFonts w:ascii="Arial" w:eastAsiaTheme="minorHAnsi" w:hAnsi="Arial" w:cs="Arial"/>
          <w:b w:val="0"/>
          <w:bCs/>
          <w:color w:val="auto"/>
          <w:szCs w:val="24"/>
          <w:u w:val="none"/>
        </w:rPr>
        <w:t xml:space="preserve">es informations reçues en utilisant des </w:t>
      </w:r>
      <w:r w:rsidRPr="007C58E7">
        <w:rPr>
          <w:rFonts w:ascii="Arial" w:eastAsiaTheme="minorHAnsi" w:hAnsi="Arial" w:cs="Arial"/>
          <w:bCs/>
          <w:color w:val="auto"/>
          <w:szCs w:val="24"/>
          <w:u w:val="none"/>
        </w:rPr>
        <w:t xml:space="preserve">Repositories </w:t>
      </w:r>
      <w:r w:rsidRPr="007C58E7">
        <w:rPr>
          <w:rFonts w:ascii="Arial" w:eastAsiaTheme="minorHAnsi" w:hAnsi="Arial" w:cs="Arial"/>
          <w:b w:val="0"/>
          <w:bCs/>
          <w:color w:val="auto"/>
          <w:szCs w:val="24"/>
          <w:u w:val="none"/>
        </w:rPr>
        <w:t xml:space="preserve">pour effectuer des actions sur les entités qui contiennent les informations reçues, des fonctions de </w:t>
      </w:r>
      <w:r w:rsidRPr="007C58E7">
        <w:rPr>
          <w:rFonts w:ascii="Arial" w:eastAsiaTheme="minorHAnsi" w:hAnsi="Arial" w:cs="Arial"/>
          <w:bCs/>
          <w:color w:val="auto"/>
          <w:szCs w:val="24"/>
          <w:u w:val="none"/>
        </w:rPr>
        <w:t>Services</w:t>
      </w:r>
      <w:r w:rsidRPr="007C58E7">
        <w:rPr>
          <w:rFonts w:ascii="Arial" w:eastAsiaTheme="minorHAnsi" w:hAnsi="Arial" w:cs="Arial"/>
          <w:b w:val="0"/>
          <w:bCs/>
          <w:color w:val="auto"/>
          <w:szCs w:val="24"/>
          <w:u w:val="none"/>
        </w:rPr>
        <w:t xml:space="preserve"> qui répondront aux demandes dont le </w:t>
      </w:r>
      <w:r w:rsidRPr="007C58E7">
        <w:rPr>
          <w:rFonts w:ascii="Arial" w:eastAsiaTheme="minorHAnsi" w:hAnsi="Arial" w:cs="Arial"/>
          <w:bCs/>
          <w:color w:val="auto"/>
          <w:szCs w:val="24"/>
          <w:u w:val="none"/>
        </w:rPr>
        <w:t>Controller</w:t>
      </w:r>
      <w:r w:rsidRPr="007C58E7">
        <w:rPr>
          <w:rFonts w:ascii="Arial" w:eastAsiaTheme="minorHAnsi" w:hAnsi="Arial" w:cs="Arial"/>
          <w:b w:val="0"/>
          <w:bCs/>
          <w:color w:val="auto"/>
          <w:szCs w:val="24"/>
          <w:u w:val="none"/>
        </w:rPr>
        <w:t xml:space="preserve"> a besoin et l'ORM </w:t>
      </w:r>
      <w:r w:rsidRPr="007C58E7">
        <w:rPr>
          <w:rFonts w:ascii="Arial" w:eastAsiaTheme="minorHAnsi" w:hAnsi="Arial" w:cs="Arial"/>
          <w:bCs/>
          <w:color w:val="auto"/>
          <w:szCs w:val="24"/>
          <w:u w:val="none"/>
        </w:rPr>
        <w:t>Doctrine</w:t>
      </w:r>
      <w:r w:rsidRPr="007C58E7">
        <w:rPr>
          <w:rFonts w:ascii="Arial" w:eastAsiaTheme="minorHAnsi" w:hAnsi="Arial" w:cs="Arial"/>
          <w:b w:val="0"/>
          <w:bCs/>
          <w:color w:val="auto"/>
          <w:szCs w:val="24"/>
          <w:u w:val="none"/>
        </w:rPr>
        <w:t xml:space="preserve"> qui, avec l'aide du </w:t>
      </w:r>
      <w:r w:rsidRPr="007C58E7">
        <w:rPr>
          <w:rFonts w:ascii="Arial" w:eastAsiaTheme="minorHAnsi" w:hAnsi="Arial" w:cs="Arial"/>
          <w:bCs/>
          <w:color w:val="auto"/>
          <w:szCs w:val="24"/>
          <w:u w:val="none"/>
        </w:rPr>
        <w:t>Manager</w:t>
      </w:r>
      <w:r w:rsidRPr="007C58E7">
        <w:rPr>
          <w:rFonts w:ascii="Arial" w:eastAsiaTheme="minorHAnsi" w:hAnsi="Arial" w:cs="Arial"/>
          <w:b w:val="0"/>
          <w:bCs/>
          <w:color w:val="auto"/>
          <w:szCs w:val="24"/>
          <w:u w:val="none"/>
        </w:rPr>
        <w:t xml:space="preserve">, effectuera l'action </w:t>
      </w:r>
      <w:r w:rsidR="00B50F76">
        <w:rPr>
          <w:rFonts w:ascii="Arial" w:eastAsiaTheme="minorHAnsi" w:hAnsi="Arial" w:cs="Arial"/>
          <w:b w:val="0"/>
          <w:bCs/>
          <w:color w:val="auto"/>
          <w:szCs w:val="24"/>
          <w:u w:val="none"/>
        </w:rPr>
        <w:t>de modification</w:t>
      </w:r>
      <w:r w:rsidRPr="007C58E7">
        <w:rPr>
          <w:rFonts w:ascii="Arial" w:eastAsiaTheme="minorHAnsi" w:hAnsi="Arial" w:cs="Arial"/>
          <w:b w:val="0"/>
          <w:bCs/>
          <w:color w:val="auto"/>
          <w:szCs w:val="24"/>
          <w:u w:val="none"/>
        </w:rPr>
        <w:t xml:space="preserve"> dans la base de données.</w:t>
      </w:r>
    </w:p>
    <w:p w14:paraId="0790CF89" w14:textId="3E293CFD" w:rsidR="001428E3" w:rsidRDefault="001428E3" w:rsidP="001F68C3">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bCs/>
          <w:color w:val="auto"/>
          <w:szCs w:val="24"/>
          <w:u w:val="none"/>
        </w:rPr>
      </w:pPr>
      <w:r w:rsidRPr="001428E3">
        <w:rPr>
          <w:rFonts w:ascii="Arial" w:eastAsiaTheme="minorHAnsi" w:hAnsi="Arial" w:cs="Arial"/>
          <w:b w:val="0"/>
          <w:bCs/>
          <w:color w:val="auto"/>
          <w:szCs w:val="24"/>
          <w:u w:val="none"/>
        </w:rPr>
        <w:t xml:space="preserve">Si les données sont correctement insérées, l'api enverra comme réponse un </w:t>
      </w:r>
      <w:r>
        <w:rPr>
          <w:rFonts w:ascii="Arial" w:eastAsiaTheme="minorHAnsi" w:hAnsi="Arial" w:cs="Arial"/>
          <w:b w:val="0"/>
          <w:bCs/>
          <w:color w:val="auto"/>
          <w:szCs w:val="24"/>
          <w:u w:val="none"/>
        </w:rPr>
        <w:t>tableau</w:t>
      </w:r>
      <w:r w:rsidRPr="001428E3">
        <w:rPr>
          <w:rFonts w:ascii="Arial" w:eastAsiaTheme="minorHAnsi" w:hAnsi="Arial" w:cs="Arial"/>
          <w:b w:val="0"/>
          <w:bCs/>
          <w:color w:val="auto"/>
          <w:szCs w:val="24"/>
          <w:u w:val="none"/>
        </w:rPr>
        <w:t xml:space="preserve"> dont la valeur</w:t>
      </w:r>
      <w:r>
        <w:rPr>
          <w:rFonts w:ascii="Arial" w:eastAsiaTheme="minorHAnsi" w:hAnsi="Arial" w:cs="Arial"/>
          <w:b w:val="0"/>
          <w:bCs/>
          <w:color w:val="auto"/>
          <w:szCs w:val="24"/>
          <w:u w:val="none"/>
        </w:rPr>
        <w:t xml:space="preserve"> </w:t>
      </w:r>
      <w:proofErr w:type="spellStart"/>
      <w:r w:rsidRPr="001428E3">
        <w:rPr>
          <w:rFonts w:ascii="Arial" w:eastAsiaTheme="minorHAnsi" w:hAnsi="Arial" w:cs="Arial"/>
          <w:bCs/>
          <w:color w:val="auto"/>
          <w:szCs w:val="24"/>
          <w:u w:val="none"/>
        </w:rPr>
        <w:t>status</w:t>
      </w:r>
      <w:proofErr w:type="spellEnd"/>
      <w:r w:rsidRPr="001428E3">
        <w:rPr>
          <w:rFonts w:ascii="Arial" w:eastAsiaTheme="minorHAnsi" w:hAnsi="Arial" w:cs="Arial"/>
          <w:bCs/>
          <w:color w:val="auto"/>
          <w:szCs w:val="24"/>
          <w:u w:val="none"/>
        </w:rPr>
        <w:t xml:space="preserve"> </w:t>
      </w:r>
      <w:r>
        <w:rPr>
          <w:rFonts w:ascii="Arial" w:eastAsiaTheme="minorHAnsi" w:hAnsi="Arial" w:cs="Arial"/>
          <w:b w:val="0"/>
          <w:bCs/>
          <w:color w:val="auto"/>
          <w:szCs w:val="24"/>
          <w:u w:val="none"/>
        </w:rPr>
        <w:t xml:space="preserve">sera égale à </w:t>
      </w:r>
      <w:proofErr w:type="spellStart"/>
      <w:r w:rsidRPr="001428E3">
        <w:rPr>
          <w:rFonts w:ascii="Arial" w:eastAsiaTheme="minorHAnsi" w:hAnsi="Arial" w:cs="Arial"/>
          <w:bCs/>
          <w:color w:val="auto"/>
          <w:szCs w:val="24"/>
          <w:u w:val="none"/>
        </w:rPr>
        <w:t>success</w:t>
      </w:r>
      <w:proofErr w:type="spellEnd"/>
      <w:r>
        <w:rPr>
          <w:rFonts w:ascii="Arial" w:eastAsiaTheme="minorHAnsi" w:hAnsi="Arial" w:cs="Arial"/>
          <w:b w:val="0"/>
          <w:bCs/>
          <w:color w:val="auto"/>
          <w:szCs w:val="24"/>
          <w:u w:val="none"/>
        </w:rPr>
        <w:t xml:space="preserve"> </w:t>
      </w:r>
      <w:r w:rsidRPr="001428E3">
        <w:rPr>
          <w:rFonts w:ascii="Arial" w:eastAsiaTheme="minorHAnsi" w:hAnsi="Arial" w:cs="Arial"/>
          <w:b w:val="0"/>
          <w:bCs/>
          <w:color w:val="auto"/>
          <w:szCs w:val="24"/>
          <w:u w:val="none"/>
        </w:rPr>
        <w:t xml:space="preserve">et sinon </w:t>
      </w:r>
      <w:r>
        <w:rPr>
          <w:rFonts w:ascii="Arial" w:eastAsiaTheme="minorHAnsi" w:hAnsi="Arial" w:cs="Arial"/>
          <w:b w:val="0"/>
          <w:bCs/>
          <w:color w:val="auto"/>
          <w:szCs w:val="24"/>
          <w:u w:val="none"/>
        </w:rPr>
        <w:t xml:space="preserve">sera égale à </w:t>
      </w:r>
      <w:proofErr w:type="spellStart"/>
      <w:r w:rsidRPr="001428E3">
        <w:rPr>
          <w:rFonts w:ascii="Arial" w:eastAsiaTheme="minorHAnsi" w:hAnsi="Arial" w:cs="Arial"/>
          <w:bCs/>
          <w:color w:val="auto"/>
          <w:szCs w:val="24"/>
          <w:u w:val="none"/>
        </w:rPr>
        <w:t>error</w:t>
      </w:r>
      <w:proofErr w:type="spellEnd"/>
      <w:r>
        <w:rPr>
          <w:rFonts w:ascii="Arial" w:eastAsiaTheme="minorHAnsi" w:hAnsi="Arial" w:cs="Arial"/>
          <w:b w:val="0"/>
          <w:bCs/>
          <w:color w:val="auto"/>
          <w:szCs w:val="24"/>
          <w:u w:val="none"/>
        </w:rPr>
        <w:t>.</w:t>
      </w:r>
    </w:p>
    <w:p w14:paraId="710E1D98" w14:textId="77777777" w:rsidR="001F68C3" w:rsidRDefault="001F68C3" w:rsidP="00EF30F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 w:val="22"/>
          <w:szCs w:val="22"/>
          <w:u w:val="none"/>
        </w:rPr>
      </w:pPr>
    </w:p>
    <w:p w14:paraId="45924A21" w14:textId="77777777" w:rsidR="001F68C3" w:rsidRDefault="001F68C3" w:rsidP="00EF30F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 w:val="22"/>
          <w:szCs w:val="22"/>
          <w:u w:val="none"/>
        </w:rPr>
      </w:pPr>
    </w:p>
    <w:p w14:paraId="18329BD9" w14:textId="77777777" w:rsidR="001F68C3" w:rsidRDefault="001F68C3" w:rsidP="00EF30F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 w:val="22"/>
          <w:szCs w:val="22"/>
          <w:u w:val="none"/>
        </w:rPr>
      </w:pPr>
    </w:p>
    <w:p w14:paraId="18F84CA1" w14:textId="08A0858C" w:rsidR="00C91816" w:rsidRDefault="00C91816" w:rsidP="00EF30F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 w:val="22"/>
          <w:szCs w:val="22"/>
          <w:u w:val="none"/>
        </w:rPr>
      </w:pPr>
    </w:p>
    <w:p w14:paraId="11300329" w14:textId="79F5F151" w:rsidR="00C91816" w:rsidRDefault="00C91816" w:rsidP="00EF30F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 w:val="22"/>
          <w:szCs w:val="22"/>
          <w:u w:val="none"/>
        </w:rPr>
      </w:pPr>
    </w:p>
    <w:p w14:paraId="6B379DD2" w14:textId="4FAE629F" w:rsidR="00C91816" w:rsidRDefault="00C91816" w:rsidP="00EF30F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 w:val="22"/>
          <w:szCs w:val="22"/>
          <w:u w:val="none"/>
        </w:rPr>
      </w:pPr>
    </w:p>
    <w:p w14:paraId="700A45CD" w14:textId="5524B3B8" w:rsidR="00C91816" w:rsidRDefault="00C91816" w:rsidP="00EF30F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 w:val="22"/>
          <w:szCs w:val="22"/>
          <w:u w:val="none"/>
        </w:rPr>
      </w:pPr>
    </w:p>
    <w:p w14:paraId="7C0F898F" w14:textId="7B1D2C7B" w:rsidR="00C91816" w:rsidRDefault="00C91816" w:rsidP="00EF30F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 w:val="22"/>
          <w:szCs w:val="22"/>
          <w:u w:val="none"/>
        </w:rPr>
      </w:pPr>
    </w:p>
    <w:p w14:paraId="29405C80" w14:textId="2529710B" w:rsidR="00C91816" w:rsidRDefault="00C91816" w:rsidP="00EF30F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 w:val="22"/>
          <w:szCs w:val="22"/>
          <w:u w:val="none"/>
        </w:rPr>
      </w:pPr>
    </w:p>
    <w:p w14:paraId="41E284F8" w14:textId="2A13ECFF" w:rsidR="00C91816" w:rsidRDefault="00C91816" w:rsidP="00EF30F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 w:val="22"/>
          <w:szCs w:val="22"/>
          <w:u w:val="none"/>
        </w:rPr>
      </w:pPr>
    </w:p>
    <w:p w14:paraId="5977B060" w14:textId="5FB6467D" w:rsidR="00C91816" w:rsidRDefault="00C91816" w:rsidP="00EF30F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 w:val="22"/>
          <w:szCs w:val="22"/>
          <w:u w:val="none"/>
        </w:rPr>
      </w:pPr>
    </w:p>
    <w:p w14:paraId="6EBB0DA9" w14:textId="19080DF3" w:rsidR="00C91816" w:rsidRDefault="00C91816" w:rsidP="00EF30F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 w:val="22"/>
          <w:szCs w:val="22"/>
          <w:u w:val="none"/>
        </w:rPr>
      </w:pPr>
    </w:p>
    <w:p w14:paraId="650BD900" w14:textId="1290B7E9" w:rsidR="00C91816" w:rsidRDefault="00C91816" w:rsidP="00EF30F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 w:val="22"/>
          <w:szCs w:val="22"/>
          <w:u w:val="none"/>
        </w:rPr>
      </w:pPr>
    </w:p>
    <w:p w14:paraId="54EC1021" w14:textId="7F339B73" w:rsidR="00C91816" w:rsidRDefault="00C91816" w:rsidP="00EF30F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 w:val="22"/>
          <w:szCs w:val="22"/>
          <w:u w:val="none"/>
        </w:rPr>
      </w:pPr>
    </w:p>
    <w:p w14:paraId="79DF8655" w14:textId="0F3158F4" w:rsidR="00C91816" w:rsidRDefault="00C91816" w:rsidP="00EF30F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 w:val="22"/>
          <w:szCs w:val="22"/>
          <w:u w:val="none"/>
        </w:rPr>
      </w:pPr>
    </w:p>
    <w:p w14:paraId="732E35AB" w14:textId="4ECDE7B1" w:rsidR="00C91816" w:rsidRDefault="00C91816" w:rsidP="00EF30F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 w:val="22"/>
          <w:szCs w:val="22"/>
          <w:u w:val="none"/>
        </w:rPr>
      </w:pPr>
    </w:p>
    <w:p w14:paraId="76D2CA9B" w14:textId="1701E853" w:rsidR="00835D18" w:rsidRPr="00EF30FC" w:rsidRDefault="00835D18" w:rsidP="00EF30F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color w:val="auto"/>
          <w:sz w:val="22"/>
          <w:szCs w:val="22"/>
          <w:u w:val="none"/>
        </w:rPr>
      </w:pPr>
      <w:r w:rsidRPr="00835D18">
        <w:rPr>
          <w:rFonts w:ascii="Arial" w:eastAsiaTheme="minorHAnsi" w:hAnsi="Arial" w:cs="Arial"/>
          <w:color w:val="auto"/>
          <w:sz w:val="22"/>
          <w:szCs w:val="22"/>
          <w:u w:val="none"/>
        </w:rPr>
        <w:lastRenderedPageBreak/>
        <w:t>Menu pour l'accès à la modification des données de l'utilisateur</w:t>
      </w:r>
    </w:p>
    <w:p w14:paraId="4B4CB0ED" w14:textId="1AE1A682" w:rsidR="00835D18" w:rsidRDefault="00835D18" w:rsidP="00C659E9">
      <w:pPr>
        <w:rPr>
          <w:rFonts w:ascii="Arial" w:hAnsi="Arial" w:cs="Arial"/>
          <w:b/>
          <w:lang w:val="fr-FR"/>
        </w:rPr>
      </w:pPr>
      <w:r>
        <w:rPr>
          <w:rFonts w:ascii="Arial" w:hAnsi="Arial" w:cs="Arial"/>
          <w:b/>
          <w:noProof/>
          <w:lang w:val="fr-FR" w:eastAsia="fr-FR"/>
        </w:rPr>
        <w:drawing>
          <wp:inline distT="0" distB="0" distL="0" distR="0" wp14:anchorId="0CAF8D5D" wp14:editId="39D526CC">
            <wp:extent cx="6116320" cy="3787140"/>
            <wp:effectExtent l="0" t="0" r="0" b="3810"/>
            <wp:docPr id="11" name="Image 11" descr="Une image contenant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capture d’écran, ordinateur&#10;&#10;Description générée automatiquement"/>
                    <pic:cNvPicPr/>
                  </pic:nvPicPr>
                  <pic:blipFill>
                    <a:blip r:embed="rId20"/>
                    <a:stretch>
                      <a:fillRect/>
                    </a:stretch>
                  </pic:blipFill>
                  <pic:spPr>
                    <a:xfrm>
                      <a:off x="0" y="0"/>
                      <a:ext cx="6116320" cy="3787140"/>
                    </a:xfrm>
                    <a:prstGeom prst="rect">
                      <a:avLst/>
                    </a:prstGeom>
                  </pic:spPr>
                </pic:pic>
              </a:graphicData>
            </a:graphic>
          </wp:inline>
        </w:drawing>
      </w:r>
    </w:p>
    <w:p w14:paraId="32028E03" w14:textId="270ECF86" w:rsidR="00835D18" w:rsidRDefault="00835D18" w:rsidP="00C659E9">
      <w:pPr>
        <w:rPr>
          <w:rFonts w:ascii="Arial" w:hAnsi="Arial" w:cs="Arial"/>
          <w:b/>
          <w:lang w:val="fr-FR"/>
        </w:rPr>
      </w:pPr>
    </w:p>
    <w:p w14:paraId="519B9277" w14:textId="5DBD8C96" w:rsidR="00835D18" w:rsidRDefault="00835D18" w:rsidP="00C659E9">
      <w:pPr>
        <w:rPr>
          <w:rFonts w:ascii="Arial" w:hAnsi="Arial" w:cs="Arial"/>
          <w:b/>
          <w:lang w:val="fr-FR"/>
        </w:rPr>
      </w:pPr>
      <w:r w:rsidRPr="00835D18">
        <w:rPr>
          <w:rFonts w:ascii="Arial" w:hAnsi="Arial" w:cs="Arial"/>
          <w:b/>
          <w:lang w:val="fr-FR"/>
        </w:rPr>
        <w:t>Formulaire de modification des données de l'utilisateur</w:t>
      </w:r>
      <w:r>
        <w:rPr>
          <w:rFonts w:ascii="Arial" w:hAnsi="Arial" w:cs="Arial"/>
          <w:b/>
          <w:noProof/>
          <w:lang w:val="fr-FR" w:eastAsia="fr-FR"/>
        </w:rPr>
        <w:drawing>
          <wp:inline distT="0" distB="0" distL="0" distR="0" wp14:anchorId="07B28321" wp14:editId="124B8722">
            <wp:extent cx="6116320" cy="35890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a:stretch>
                      <a:fillRect/>
                    </a:stretch>
                  </pic:blipFill>
                  <pic:spPr>
                    <a:xfrm>
                      <a:off x="0" y="0"/>
                      <a:ext cx="6116320" cy="3589020"/>
                    </a:xfrm>
                    <a:prstGeom prst="rect">
                      <a:avLst/>
                    </a:prstGeom>
                  </pic:spPr>
                </pic:pic>
              </a:graphicData>
            </a:graphic>
          </wp:inline>
        </w:drawing>
      </w:r>
    </w:p>
    <w:p w14:paraId="44A70E91" w14:textId="77777777" w:rsidR="00967E8F" w:rsidRDefault="00967E8F" w:rsidP="00C659E9">
      <w:pPr>
        <w:rPr>
          <w:rFonts w:ascii="Arial" w:hAnsi="Arial" w:cs="Arial"/>
          <w:b/>
          <w:lang w:val="fr-FR"/>
        </w:rPr>
      </w:pPr>
    </w:p>
    <w:p w14:paraId="57E6A784" w14:textId="77777777" w:rsidR="00C659E9" w:rsidRPr="00D44285" w:rsidRDefault="00C659E9" w:rsidP="00C659E9">
      <w:pPr>
        <w:rPr>
          <w:rFonts w:ascii="Arial" w:hAnsi="Arial" w:cs="Arial"/>
          <w:sz w:val="22"/>
          <w:szCs w:val="22"/>
          <w:lang w:val="fr-FR"/>
        </w:rPr>
      </w:pPr>
    </w:p>
    <w:p w14:paraId="35E3910C" w14:textId="77777777" w:rsidR="00306660" w:rsidRDefault="00306660" w:rsidP="00B908D9">
      <w:pPr>
        <w:pStyle w:val="Style1"/>
        <w:rPr>
          <w:rFonts w:ascii="Arial" w:hAnsi="Arial" w:cs="Arial"/>
          <w:sz w:val="32"/>
          <w:szCs w:val="32"/>
        </w:rPr>
      </w:pPr>
      <w:bookmarkStart w:id="8" w:name="_Toc462923075"/>
    </w:p>
    <w:p w14:paraId="1E0E0875" w14:textId="486AF274" w:rsidR="00B908D9" w:rsidRDefault="00B908D9" w:rsidP="00B908D9">
      <w:pPr>
        <w:pStyle w:val="Style1"/>
        <w:rPr>
          <w:rFonts w:ascii="Arial" w:hAnsi="Arial" w:cs="Arial"/>
          <w:sz w:val="32"/>
          <w:szCs w:val="32"/>
        </w:rPr>
      </w:pPr>
      <w:r w:rsidRPr="00C659E9">
        <w:rPr>
          <w:rFonts w:ascii="Arial" w:hAnsi="Arial" w:cs="Arial"/>
          <w:sz w:val="32"/>
          <w:szCs w:val="32"/>
        </w:rPr>
        <w:lastRenderedPageBreak/>
        <w:t xml:space="preserve">Phase </w:t>
      </w:r>
      <w:r w:rsidR="00D0110E">
        <w:rPr>
          <w:rFonts w:ascii="Arial" w:hAnsi="Arial" w:cs="Arial"/>
          <w:sz w:val="32"/>
          <w:szCs w:val="32"/>
        </w:rPr>
        <w:t>5</w:t>
      </w:r>
      <w:r w:rsidRPr="00C659E9">
        <w:rPr>
          <w:rFonts w:ascii="Arial" w:hAnsi="Arial" w:cs="Arial"/>
          <w:sz w:val="32"/>
          <w:szCs w:val="32"/>
        </w:rPr>
        <w:t xml:space="preserve"> : </w:t>
      </w:r>
      <w:r w:rsidRPr="00B908D9">
        <w:rPr>
          <w:rFonts w:ascii="Arial" w:hAnsi="Arial" w:cs="Arial"/>
          <w:sz w:val="32"/>
          <w:szCs w:val="32"/>
        </w:rPr>
        <w:t xml:space="preserve">Service d'insertion </w:t>
      </w:r>
      <w:r w:rsidR="0047383F">
        <w:rPr>
          <w:rFonts w:ascii="Arial" w:hAnsi="Arial" w:cs="Arial"/>
          <w:sz w:val="32"/>
          <w:szCs w:val="32"/>
        </w:rPr>
        <w:t>d’une vidéo préférée</w:t>
      </w:r>
      <w:r w:rsidRPr="00B908D9">
        <w:rPr>
          <w:rFonts w:ascii="Arial" w:hAnsi="Arial" w:cs="Arial"/>
          <w:sz w:val="32"/>
          <w:szCs w:val="32"/>
        </w:rPr>
        <w:t>.</w:t>
      </w:r>
    </w:p>
    <w:p w14:paraId="067566C0" w14:textId="77777777" w:rsidR="00C70941" w:rsidRPr="00C659E9" w:rsidRDefault="00C70941" w:rsidP="00B908D9">
      <w:pPr>
        <w:pStyle w:val="Style1"/>
        <w:rPr>
          <w:rFonts w:ascii="Arial" w:hAnsi="Arial" w:cs="Arial"/>
        </w:rPr>
      </w:pPr>
    </w:p>
    <w:p w14:paraId="1B673A29" w14:textId="60F380B5" w:rsidR="00B908D9" w:rsidRDefault="00B908D9" w:rsidP="00B908D9">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Présentation :</w:t>
      </w:r>
    </w:p>
    <w:p w14:paraId="789D78FE" w14:textId="77777777" w:rsidR="00C70941" w:rsidRPr="00D44285" w:rsidRDefault="00C70941" w:rsidP="00B908D9">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3130BE79" w14:textId="1CD0A2FD" w:rsidR="00B908D9" w:rsidRPr="00B50F76" w:rsidRDefault="00B908D9" w:rsidP="00B908D9">
      <w:pPr>
        <w:rPr>
          <w:rFonts w:ascii="Arial" w:hAnsi="Arial" w:cs="Arial"/>
          <w:color w:val="000000"/>
          <w:lang w:val="fr-FR"/>
        </w:rPr>
      </w:pPr>
      <w:r w:rsidRPr="00B50F76">
        <w:rPr>
          <w:rFonts w:ascii="Arial" w:hAnsi="Arial" w:cs="Arial"/>
          <w:color w:val="000000"/>
          <w:lang w:val="fr-FR"/>
        </w:rPr>
        <w:t>Il est souhaité mettre en œuvre dans l'espace personnel, une fois connecté, l'utilisateur la possibilité de stocker ses vidéos préférées</w:t>
      </w:r>
      <w:r w:rsidR="00C70941" w:rsidRPr="00B50F76">
        <w:rPr>
          <w:rFonts w:ascii="Arial" w:hAnsi="Arial" w:cs="Arial"/>
          <w:color w:val="000000"/>
          <w:lang w:val="fr-FR"/>
        </w:rPr>
        <w:t>.</w:t>
      </w:r>
    </w:p>
    <w:p w14:paraId="400F8B96" w14:textId="77777777" w:rsidR="00B908D9" w:rsidRPr="00D44285" w:rsidRDefault="00B908D9" w:rsidP="00B908D9">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color w:val="auto"/>
          <w:sz w:val="22"/>
          <w:szCs w:val="22"/>
          <w:u w:val="none"/>
        </w:rPr>
      </w:pPr>
    </w:p>
    <w:p w14:paraId="2F6AC386" w14:textId="4E840879" w:rsidR="00B908D9" w:rsidRDefault="00C95A13" w:rsidP="00B908D9">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Objectif :</w:t>
      </w:r>
    </w:p>
    <w:p w14:paraId="2DDBB0D7" w14:textId="77777777" w:rsidR="00B908D9" w:rsidRPr="00D44285" w:rsidRDefault="00B908D9" w:rsidP="00B908D9">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3890E4E0" w14:textId="0035506E" w:rsidR="003C2BF9" w:rsidRPr="00B50F76" w:rsidRDefault="005A50E7" w:rsidP="005A50E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color w:val="auto"/>
          <w:szCs w:val="24"/>
          <w:u w:val="none"/>
        </w:rPr>
      </w:pPr>
      <w:r w:rsidRPr="00B50F76">
        <w:rPr>
          <w:rFonts w:ascii="Arial" w:eastAsiaTheme="minorHAnsi" w:hAnsi="Arial" w:cs="Arial"/>
          <w:b w:val="0"/>
          <w:color w:val="auto"/>
          <w:szCs w:val="24"/>
          <w:u w:val="none"/>
        </w:rPr>
        <w:t>Offrir</w:t>
      </w:r>
      <w:r w:rsidR="00B908D9" w:rsidRPr="00B50F76">
        <w:rPr>
          <w:rFonts w:ascii="Arial" w:eastAsiaTheme="minorHAnsi" w:hAnsi="Arial" w:cs="Arial"/>
          <w:b w:val="0"/>
          <w:color w:val="auto"/>
          <w:szCs w:val="24"/>
          <w:u w:val="none"/>
        </w:rPr>
        <w:t xml:space="preserve"> à l'utilisateur un service personnalisé au sein de son espace personnel sécurisé</w:t>
      </w:r>
      <w:r w:rsidR="003C2BF9" w:rsidRPr="00B50F76">
        <w:rPr>
          <w:rFonts w:ascii="Arial" w:eastAsiaTheme="minorHAnsi" w:hAnsi="Arial" w:cs="Arial"/>
          <w:b w:val="0"/>
          <w:color w:val="auto"/>
          <w:szCs w:val="24"/>
          <w:u w:val="none"/>
        </w:rPr>
        <w:t>,</w:t>
      </w:r>
      <w:r w:rsidRPr="00B50F76">
        <w:rPr>
          <w:rFonts w:ascii="Arial" w:eastAsiaTheme="minorHAnsi" w:hAnsi="Arial" w:cs="Arial"/>
          <w:b w:val="0"/>
          <w:color w:val="auto"/>
          <w:szCs w:val="24"/>
          <w:u w:val="none"/>
        </w:rPr>
        <w:t xml:space="preserve"> ou il </w:t>
      </w:r>
      <w:r w:rsidR="003C2BF9" w:rsidRPr="00B50F76">
        <w:rPr>
          <w:rFonts w:ascii="Arial" w:eastAsiaTheme="minorHAnsi" w:hAnsi="Arial" w:cs="Arial"/>
          <w:b w:val="0"/>
          <w:color w:val="auto"/>
          <w:szCs w:val="24"/>
          <w:u w:val="none"/>
        </w:rPr>
        <w:t>pourra avoir la possibilité de stoker et centraliser toutes ses vidéos préférées et d'accélérer ainsi son niveau de productivité par rapport aux tâches de la journée.</w:t>
      </w:r>
    </w:p>
    <w:p w14:paraId="2B86A97A" w14:textId="77777777" w:rsidR="00B908D9" w:rsidRPr="00D44285" w:rsidRDefault="00B908D9" w:rsidP="00B908D9">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6820873B" w14:textId="77777777" w:rsidR="00B908D9" w:rsidRDefault="00B908D9" w:rsidP="00B908D9">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Principe de fonctionnement :</w:t>
      </w:r>
    </w:p>
    <w:p w14:paraId="5A9289FA" w14:textId="77777777" w:rsidR="00B50F76" w:rsidRPr="00B50F76" w:rsidRDefault="00B50F76" w:rsidP="00B908D9">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color w:val="auto"/>
          <w:sz w:val="22"/>
          <w:szCs w:val="22"/>
          <w:u w:val="none"/>
        </w:rPr>
      </w:pPr>
    </w:p>
    <w:p w14:paraId="167CC8D3" w14:textId="5F94537B" w:rsidR="005A50E7" w:rsidRDefault="00B50F76" w:rsidP="00B908D9">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B50F76">
        <w:rPr>
          <w:rFonts w:ascii="Arial" w:eastAsiaTheme="minorHAnsi" w:hAnsi="Arial" w:cs="Arial"/>
          <w:b w:val="0"/>
          <w:color w:val="auto"/>
          <w:szCs w:val="24"/>
          <w:u w:val="none"/>
        </w:rPr>
        <w:t xml:space="preserve">En </w:t>
      </w:r>
      <w:r>
        <w:rPr>
          <w:rFonts w:ascii="Arial" w:eastAsiaTheme="minorHAnsi" w:hAnsi="Arial" w:cs="Arial"/>
          <w:b w:val="0"/>
          <w:color w:val="auto"/>
          <w:szCs w:val="24"/>
          <w:u w:val="none"/>
        </w:rPr>
        <w:t>la partie supérieure</w:t>
      </w:r>
      <w:r w:rsidRPr="00B50F76">
        <w:rPr>
          <w:rFonts w:ascii="Arial" w:eastAsiaTheme="minorHAnsi" w:hAnsi="Arial" w:cs="Arial"/>
          <w:b w:val="0"/>
          <w:color w:val="auto"/>
          <w:szCs w:val="24"/>
          <w:u w:val="none"/>
        </w:rPr>
        <w:t xml:space="preserve"> de la barre de navigation, </w:t>
      </w:r>
      <w:r>
        <w:rPr>
          <w:rFonts w:ascii="Arial" w:eastAsiaTheme="minorHAnsi" w:hAnsi="Arial" w:cs="Arial"/>
          <w:b w:val="0"/>
          <w:color w:val="auto"/>
          <w:szCs w:val="24"/>
          <w:u w:val="none"/>
        </w:rPr>
        <w:t>l’application donne</w:t>
      </w:r>
      <w:r w:rsidRPr="00B50F76">
        <w:rPr>
          <w:rFonts w:ascii="Arial" w:eastAsiaTheme="minorHAnsi" w:hAnsi="Arial" w:cs="Arial"/>
          <w:b w:val="0"/>
          <w:color w:val="auto"/>
          <w:szCs w:val="24"/>
          <w:u w:val="none"/>
        </w:rPr>
        <w:t xml:space="preserve"> l'option </w:t>
      </w:r>
      <w:r w:rsidRPr="00B50F76">
        <w:rPr>
          <w:rFonts w:ascii="Arial" w:eastAsiaTheme="minorHAnsi" w:hAnsi="Arial" w:cs="Arial"/>
          <w:color w:val="auto"/>
          <w:szCs w:val="24"/>
          <w:u w:val="none"/>
        </w:rPr>
        <w:t>Ajouter aux favoris</w:t>
      </w:r>
      <w:r w:rsidRPr="00B50F76">
        <w:rPr>
          <w:rFonts w:ascii="Arial" w:eastAsiaTheme="minorHAnsi" w:hAnsi="Arial" w:cs="Arial"/>
          <w:b w:val="0"/>
          <w:color w:val="auto"/>
          <w:szCs w:val="24"/>
          <w:u w:val="none"/>
        </w:rPr>
        <w:t xml:space="preserve"> qui donne la possibilité d'ouvrir un formulaire pour insérer une vidéo</w:t>
      </w:r>
      <w:r>
        <w:rPr>
          <w:rFonts w:ascii="Arial" w:eastAsiaTheme="minorHAnsi" w:hAnsi="Arial" w:cs="Arial"/>
          <w:b w:val="0"/>
          <w:color w:val="auto"/>
          <w:szCs w:val="24"/>
          <w:u w:val="none"/>
        </w:rPr>
        <w:t>.</w:t>
      </w:r>
    </w:p>
    <w:p w14:paraId="27081593" w14:textId="77777777" w:rsidR="000E7FAF" w:rsidRDefault="000E7FAF" w:rsidP="00CD124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bCs/>
          <w:color w:val="auto"/>
          <w:szCs w:val="24"/>
          <w:u w:val="none"/>
        </w:rPr>
      </w:pPr>
    </w:p>
    <w:p w14:paraId="07BD5E3F" w14:textId="6774FE85" w:rsidR="000E7FAF" w:rsidRDefault="000E4E29" w:rsidP="000E7FAF">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bCs/>
          <w:color w:val="auto"/>
          <w:szCs w:val="24"/>
          <w:u w:val="none"/>
        </w:rPr>
      </w:pPr>
      <w:r>
        <w:rPr>
          <w:rFonts w:ascii="Arial" w:eastAsiaTheme="minorHAnsi" w:hAnsi="Arial" w:cs="Arial"/>
          <w:b w:val="0"/>
          <w:bCs/>
          <w:color w:val="auto"/>
          <w:szCs w:val="24"/>
          <w:u w:val="none"/>
        </w:rPr>
        <w:t>Depuis une</w:t>
      </w:r>
      <w:r w:rsidR="000E7FAF" w:rsidRPr="00BD5D0A">
        <w:rPr>
          <w:rFonts w:ascii="Arial" w:eastAsiaTheme="minorHAnsi" w:hAnsi="Arial" w:cs="Arial"/>
          <w:b w:val="0"/>
          <w:bCs/>
          <w:color w:val="auto"/>
          <w:szCs w:val="24"/>
          <w:u w:val="none"/>
        </w:rPr>
        <w:t xml:space="preserve"> interface web</w:t>
      </w:r>
      <w:r w:rsidR="000E7FAF">
        <w:rPr>
          <w:rFonts w:ascii="Arial" w:eastAsiaTheme="minorHAnsi" w:hAnsi="Arial" w:cs="Arial"/>
          <w:b w:val="0"/>
          <w:bCs/>
          <w:color w:val="auto"/>
          <w:szCs w:val="24"/>
          <w:u w:val="none"/>
        </w:rPr>
        <w:t xml:space="preserve"> de </w:t>
      </w:r>
      <w:r w:rsidR="00286347">
        <w:rPr>
          <w:rFonts w:ascii="Arial" w:eastAsiaTheme="minorHAnsi" w:hAnsi="Arial" w:cs="Arial"/>
          <w:b w:val="0"/>
          <w:bCs/>
          <w:color w:val="auto"/>
          <w:szCs w:val="24"/>
          <w:u w:val="none"/>
        </w:rPr>
        <w:t>insertion</w:t>
      </w:r>
      <w:r w:rsidR="000E7FAF">
        <w:rPr>
          <w:rFonts w:ascii="Arial" w:eastAsiaTheme="minorHAnsi" w:hAnsi="Arial" w:cs="Arial"/>
          <w:b w:val="0"/>
          <w:bCs/>
          <w:color w:val="auto"/>
          <w:szCs w:val="24"/>
          <w:u w:val="none"/>
        </w:rPr>
        <w:t>,</w:t>
      </w:r>
      <w:r w:rsidR="000E7FAF" w:rsidRPr="00BD5D0A">
        <w:rPr>
          <w:rFonts w:ascii="Arial" w:eastAsiaTheme="minorHAnsi" w:hAnsi="Arial" w:cs="Arial"/>
          <w:b w:val="0"/>
          <w:bCs/>
          <w:color w:val="auto"/>
          <w:szCs w:val="24"/>
          <w:u w:val="none"/>
        </w:rPr>
        <w:t xml:space="preserve"> l'utilisateur doit envoyer </w:t>
      </w:r>
      <w:r w:rsidR="00B50F76">
        <w:rPr>
          <w:rFonts w:ascii="Arial" w:eastAsiaTheme="minorHAnsi" w:hAnsi="Arial" w:cs="Arial"/>
          <w:b w:val="0"/>
          <w:bCs/>
          <w:color w:val="auto"/>
          <w:szCs w:val="24"/>
          <w:u w:val="none"/>
        </w:rPr>
        <w:t xml:space="preserve">les </w:t>
      </w:r>
      <w:r w:rsidR="000E7FAF" w:rsidRPr="00BD5D0A">
        <w:rPr>
          <w:rFonts w:ascii="Arial" w:eastAsiaTheme="minorHAnsi" w:hAnsi="Arial" w:cs="Arial"/>
          <w:b w:val="0"/>
          <w:bCs/>
          <w:color w:val="auto"/>
          <w:szCs w:val="24"/>
          <w:u w:val="none"/>
        </w:rPr>
        <w:t xml:space="preserve"> </w:t>
      </w:r>
      <w:r w:rsidR="000E7FAF" w:rsidRPr="0000048F">
        <w:rPr>
          <w:rFonts w:ascii="Arial" w:eastAsiaTheme="minorHAnsi" w:hAnsi="Arial" w:cs="Arial"/>
          <w:b w:val="0"/>
          <w:bCs/>
          <w:color w:val="auto"/>
          <w:szCs w:val="24"/>
          <w:u w:val="none"/>
        </w:rPr>
        <w:t xml:space="preserve">données </w:t>
      </w:r>
      <w:r w:rsidR="00B50F76">
        <w:rPr>
          <w:rFonts w:ascii="Arial" w:eastAsiaTheme="minorHAnsi" w:hAnsi="Arial" w:cs="Arial"/>
          <w:b w:val="0"/>
          <w:bCs/>
          <w:color w:val="auto"/>
          <w:szCs w:val="24"/>
          <w:u w:val="none"/>
        </w:rPr>
        <w:t xml:space="preserve">a insère </w:t>
      </w:r>
      <w:r w:rsidR="000E7FAF" w:rsidRPr="00BD5D0A">
        <w:rPr>
          <w:rFonts w:ascii="Arial" w:eastAsiaTheme="minorHAnsi" w:hAnsi="Arial" w:cs="Arial"/>
          <w:b w:val="0"/>
          <w:bCs/>
          <w:color w:val="auto"/>
          <w:szCs w:val="24"/>
          <w:u w:val="none"/>
        </w:rPr>
        <w:t xml:space="preserve"> </w:t>
      </w:r>
      <w:r w:rsidR="000E7FAF">
        <w:rPr>
          <w:rFonts w:ascii="Arial" w:eastAsiaTheme="minorHAnsi" w:hAnsi="Arial" w:cs="Arial"/>
          <w:b w:val="0"/>
          <w:bCs/>
          <w:color w:val="auto"/>
          <w:szCs w:val="24"/>
          <w:u w:val="none"/>
        </w:rPr>
        <w:t>en utilisant un modèle d'entité qui est la représentation de la  table créée</w:t>
      </w:r>
      <w:r w:rsidR="000E7FAF" w:rsidRPr="003F7085">
        <w:rPr>
          <w:rFonts w:ascii="Arial" w:eastAsiaTheme="minorHAnsi" w:hAnsi="Arial" w:cs="Arial"/>
          <w:b w:val="0"/>
          <w:bCs/>
          <w:color w:val="auto"/>
          <w:szCs w:val="24"/>
          <w:u w:val="none"/>
        </w:rPr>
        <w:t xml:space="preserve"> dans la base de données o</w:t>
      </w:r>
      <w:r w:rsidR="000E7FAF">
        <w:rPr>
          <w:rFonts w:ascii="Arial" w:eastAsiaTheme="minorHAnsi" w:hAnsi="Arial" w:cs="Arial"/>
          <w:b w:val="0"/>
          <w:bCs/>
          <w:color w:val="auto"/>
          <w:szCs w:val="24"/>
          <w:u w:val="none"/>
        </w:rPr>
        <w:t>ù les données seront insérées.</w:t>
      </w:r>
    </w:p>
    <w:p w14:paraId="06D54BB7" w14:textId="78FDA7B1" w:rsidR="000E7FAF" w:rsidRDefault="000E7FAF" w:rsidP="000E7FAF">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bCs/>
          <w:color w:val="auto"/>
          <w:szCs w:val="24"/>
          <w:u w:val="none"/>
        </w:rPr>
      </w:pPr>
      <w:r>
        <w:rPr>
          <w:rFonts w:ascii="Arial" w:eastAsiaTheme="minorHAnsi" w:hAnsi="Arial" w:cs="Arial"/>
          <w:b w:val="0"/>
          <w:bCs/>
          <w:color w:val="auto"/>
          <w:szCs w:val="24"/>
          <w:u w:val="none"/>
        </w:rPr>
        <w:t xml:space="preserve">Ce modelé est </w:t>
      </w:r>
      <w:r w:rsidRPr="00EC448D">
        <w:rPr>
          <w:rFonts w:ascii="Arial" w:eastAsiaTheme="minorHAnsi" w:hAnsi="Arial" w:cs="Arial"/>
          <w:b w:val="0"/>
          <w:bCs/>
          <w:color w:val="auto"/>
          <w:szCs w:val="24"/>
          <w:u w:val="none"/>
        </w:rPr>
        <w:t xml:space="preserve">utilisé pour créer un formulaire </w:t>
      </w:r>
      <w:r>
        <w:rPr>
          <w:rFonts w:ascii="Arial" w:eastAsiaTheme="minorHAnsi" w:hAnsi="Arial" w:cs="Arial"/>
          <w:b w:val="0"/>
          <w:bCs/>
          <w:color w:val="auto"/>
          <w:szCs w:val="24"/>
          <w:u w:val="none"/>
        </w:rPr>
        <w:t xml:space="preserve">qui remplit un objet. Cet objet </w:t>
      </w:r>
      <w:r w:rsidRPr="00BE3A0F">
        <w:rPr>
          <w:rFonts w:ascii="Arial" w:eastAsiaTheme="minorHAnsi" w:hAnsi="Arial" w:cs="Arial"/>
          <w:b w:val="0"/>
          <w:bCs/>
          <w:color w:val="auto"/>
          <w:szCs w:val="24"/>
          <w:u w:val="none"/>
        </w:rPr>
        <w:t xml:space="preserve">est envoyé </w:t>
      </w:r>
      <w:r w:rsidRPr="00EC448D">
        <w:rPr>
          <w:rFonts w:ascii="Arial" w:eastAsiaTheme="minorHAnsi" w:hAnsi="Arial" w:cs="Arial"/>
          <w:b w:val="0"/>
          <w:bCs/>
          <w:color w:val="auto"/>
          <w:szCs w:val="24"/>
          <w:u w:val="none"/>
        </w:rPr>
        <w:t>envoie à un service utilisateur</w:t>
      </w:r>
      <w:r>
        <w:rPr>
          <w:rFonts w:ascii="Arial" w:eastAsiaTheme="minorHAnsi" w:hAnsi="Arial" w:cs="Arial"/>
          <w:b w:val="0"/>
          <w:bCs/>
          <w:color w:val="auto"/>
          <w:szCs w:val="24"/>
          <w:u w:val="none"/>
        </w:rPr>
        <w:t xml:space="preserve">. </w:t>
      </w:r>
      <w:r w:rsidRPr="00EC448D">
        <w:rPr>
          <w:rFonts w:ascii="Arial" w:eastAsiaTheme="minorHAnsi" w:hAnsi="Arial" w:cs="Arial"/>
          <w:b w:val="0"/>
          <w:bCs/>
          <w:color w:val="auto"/>
          <w:szCs w:val="24"/>
          <w:u w:val="none"/>
        </w:rPr>
        <w:t xml:space="preserve">Ce service convertit l'objet </w:t>
      </w:r>
      <w:r w:rsidRPr="002B3619">
        <w:rPr>
          <w:rFonts w:ascii="Arial" w:eastAsiaTheme="minorHAnsi" w:hAnsi="Arial" w:cs="Arial"/>
          <w:bCs/>
          <w:color w:val="auto"/>
          <w:szCs w:val="24"/>
          <w:u w:val="none"/>
        </w:rPr>
        <w:t>JavaScript</w:t>
      </w:r>
      <w:r>
        <w:rPr>
          <w:rFonts w:ascii="Arial" w:eastAsiaTheme="minorHAnsi" w:hAnsi="Arial" w:cs="Arial"/>
          <w:b w:val="0"/>
          <w:bCs/>
          <w:color w:val="auto"/>
          <w:szCs w:val="24"/>
          <w:u w:val="none"/>
        </w:rPr>
        <w:t xml:space="preserve"> reçu en format </w:t>
      </w:r>
      <w:proofErr w:type="spellStart"/>
      <w:r w:rsidRPr="002B3619">
        <w:rPr>
          <w:rFonts w:ascii="Arial" w:eastAsiaTheme="minorHAnsi" w:hAnsi="Arial" w:cs="Arial"/>
          <w:bCs/>
          <w:color w:val="auto"/>
          <w:szCs w:val="24"/>
          <w:u w:val="none"/>
        </w:rPr>
        <w:t>Json</w:t>
      </w:r>
      <w:proofErr w:type="spellEnd"/>
      <w:r w:rsidRPr="00EC448D">
        <w:rPr>
          <w:rFonts w:ascii="Arial" w:eastAsiaTheme="minorHAnsi" w:hAnsi="Arial" w:cs="Arial"/>
          <w:b w:val="0"/>
          <w:bCs/>
          <w:color w:val="auto"/>
          <w:szCs w:val="24"/>
          <w:u w:val="none"/>
        </w:rPr>
        <w:t xml:space="preserve"> afin de pouvoir envoyer les données converties à l'aide du protocole h</w:t>
      </w:r>
      <w:r>
        <w:rPr>
          <w:rFonts w:ascii="Arial" w:eastAsiaTheme="minorHAnsi" w:hAnsi="Arial" w:cs="Arial"/>
          <w:b w:val="0"/>
          <w:bCs/>
          <w:color w:val="auto"/>
          <w:szCs w:val="24"/>
          <w:u w:val="none"/>
        </w:rPr>
        <w:t xml:space="preserve">ttp et de la méthode </w:t>
      </w:r>
      <w:r w:rsidR="00B50F76">
        <w:rPr>
          <w:rFonts w:ascii="Arial" w:eastAsiaTheme="minorHAnsi" w:hAnsi="Arial" w:cs="Arial"/>
          <w:bCs/>
          <w:color w:val="auto"/>
          <w:szCs w:val="24"/>
          <w:u w:val="none"/>
        </w:rPr>
        <w:t>POST</w:t>
      </w:r>
      <w:r>
        <w:rPr>
          <w:rFonts w:ascii="Arial" w:eastAsiaTheme="minorHAnsi" w:hAnsi="Arial" w:cs="Arial"/>
          <w:b w:val="0"/>
          <w:bCs/>
          <w:color w:val="auto"/>
          <w:szCs w:val="24"/>
          <w:u w:val="none"/>
        </w:rPr>
        <w:t xml:space="preserve"> à un </w:t>
      </w:r>
      <w:r w:rsidRPr="002B3619">
        <w:rPr>
          <w:rFonts w:ascii="Arial" w:eastAsiaTheme="minorHAnsi" w:hAnsi="Arial" w:cs="Arial"/>
          <w:bCs/>
          <w:color w:val="auto"/>
          <w:szCs w:val="24"/>
          <w:u w:val="none"/>
        </w:rPr>
        <w:t>Api-</w:t>
      </w:r>
      <w:proofErr w:type="spellStart"/>
      <w:r w:rsidRPr="002B3619">
        <w:rPr>
          <w:rFonts w:ascii="Arial" w:eastAsiaTheme="minorHAnsi" w:hAnsi="Arial" w:cs="Arial"/>
          <w:bCs/>
          <w:color w:val="auto"/>
          <w:szCs w:val="24"/>
          <w:u w:val="none"/>
        </w:rPr>
        <w:t>Rest</w:t>
      </w:r>
      <w:proofErr w:type="spellEnd"/>
      <w:r w:rsidRPr="00EC448D">
        <w:rPr>
          <w:rFonts w:ascii="Arial" w:eastAsiaTheme="minorHAnsi" w:hAnsi="Arial" w:cs="Arial"/>
          <w:b w:val="0"/>
          <w:bCs/>
          <w:color w:val="auto"/>
          <w:szCs w:val="24"/>
          <w:u w:val="none"/>
        </w:rPr>
        <w:t xml:space="preserve"> </w:t>
      </w:r>
      <w:r>
        <w:rPr>
          <w:rFonts w:ascii="Arial" w:eastAsiaTheme="minorHAnsi" w:hAnsi="Arial" w:cs="Arial"/>
          <w:b w:val="0"/>
          <w:bCs/>
          <w:color w:val="auto"/>
          <w:szCs w:val="24"/>
          <w:u w:val="none"/>
        </w:rPr>
        <w:t xml:space="preserve">en utilisant une route de </w:t>
      </w:r>
      <w:r w:rsidRPr="00DB4806">
        <w:rPr>
          <w:rFonts w:ascii="Arial" w:eastAsiaTheme="minorHAnsi" w:hAnsi="Arial" w:cs="Arial"/>
          <w:b w:val="0"/>
          <w:bCs/>
          <w:color w:val="auto"/>
          <w:szCs w:val="24"/>
          <w:u w:val="none"/>
        </w:rPr>
        <w:t>communication</w:t>
      </w:r>
      <w:r>
        <w:rPr>
          <w:rFonts w:ascii="Arial" w:eastAsiaTheme="minorHAnsi" w:hAnsi="Arial" w:cs="Arial"/>
          <w:b w:val="0"/>
          <w:bCs/>
          <w:color w:val="auto"/>
          <w:szCs w:val="24"/>
          <w:u w:val="none"/>
        </w:rPr>
        <w:t>.</w:t>
      </w:r>
    </w:p>
    <w:p w14:paraId="6E05179F" w14:textId="2C47CC44" w:rsidR="00CD124C" w:rsidRDefault="000E7FAF" w:rsidP="00CD124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bCs/>
          <w:color w:val="auto"/>
          <w:szCs w:val="24"/>
          <w:u w:val="none"/>
        </w:rPr>
      </w:pPr>
      <w:r w:rsidRPr="007C58E7">
        <w:rPr>
          <w:rFonts w:ascii="Arial" w:eastAsiaTheme="minorHAnsi" w:hAnsi="Arial" w:cs="Arial"/>
          <w:b w:val="0"/>
          <w:bCs/>
          <w:color w:val="auto"/>
          <w:szCs w:val="24"/>
          <w:u w:val="none"/>
        </w:rPr>
        <w:t xml:space="preserve">Cette </w:t>
      </w:r>
      <w:r>
        <w:rPr>
          <w:rFonts w:ascii="Arial" w:eastAsiaTheme="minorHAnsi" w:hAnsi="Arial" w:cs="Arial"/>
          <w:b w:val="0"/>
          <w:bCs/>
          <w:color w:val="auto"/>
          <w:szCs w:val="24"/>
          <w:u w:val="none"/>
        </w:rPr>
        <w:t>route</w:t>
      </w:r>
      <w:r w:rsidRPr="007C58E7">
        <w:rPr>
          <w:rFonts w:ascii="Arial" w:eastAsiaTheme="minorHAnsi" w:hAnsi="Arial" w:cs="Arial"/>
          <w:b w:val="0"/>
          <w:bCs/>
          <w:color w:val="auto"/>
          <w:szCs w:val="24"/>
          <w:u w:val="none"/>
        </w:rPr>
        <w:t xml:space="preserve"> est associée à un </w:t>
      </w:r>
      <w:r w:rsidRPr="007C58E7">
        <w:rPr>
          <w:rFonts w:ascii="Arial" w:eastAsiaTheme="minorHAnsi" w:hAnsi="Arial" w:cs="Arial"/>
          <w:bCs/>
          <w:color w:val="auto"/>
          <w:szCs w:val="24"/>
          <w:u w:val="none"/>
        </w:rPr>
        <w:t>Controller</w:t>
      </w:r>
      <w:r w:rsidRPr="007C58E7">
        <w:rPr>
          <w:rFonts w:ascii="Arial" w:eastAsiaTheme="minorHAnsi" w:hAnsi="Arial" w:cs="Arial"/>
          <w:b w:val="0"/>
          <w:bCs/>
          <w:color w:val="auto"/>
          <w:szCs w:val="24"/>
          <w:u w:val="none"/>
        </w:rPr>
        <w:t xml:space="preserve"> </w:t>
      </w:r>
      <w:r w:rsidRPr="002B3619">
        <w:rPr>
          <w:rFonts w:ascii="Arial" w:eastAsiaTheme="minorHAnsi" w:hAnsi="Arial" w:cs="Arial"/>
          <w:bCs/>
          <w:color w:val="auto"/>
          <w:szCs w:val="24"/>
          <w:u w:val="none"/>
        </w:rPr>
        <w:t>Symfony</w:t>
      </w:r>
      <w:r w:rsidRPr="007C58E7">
        <w:rPr>
          <w:rFonts w:ascii="Arial" w:eastAsiaTheme="minorHAnsi" w:hAnsi="Arial" w:cs="Arial"/>
          <w:b w:val="0"/>
          <w:bCs/>
          <w:color w:val="auto"/>
          <w:szCs w:val="24"/>
          <w:u w:val="none"/>
        </w:rPr>
        <w:t xml:space="preserve"> </w:t>
      </w:r>
      <w:r w:rsidR="00A52626" w:rsidRPr="00EE687C">
        <w:rPr>
          <w:rFonts w:ascii="Arial" w:eastAsiaTheme="minorHAnsi" w:hAnsi="Arial" w:cs="Arial"/>
          <w:b w:val="0"/>
          <w:bCs/>
          <w:color w:val="auto"/>
          <w:szCs w:val="24"/>
          <w:u w:val="none"/>
        </w:rPr>
        <w:t xml:space="preserve">qui vérifiera d'abord que le </w:t>
      </w:r>
      <w:proofErr w:type="spellStart"/>
      <w:r w:rsidR="00A52626">
        <w:rPr>
          <w:rFonts w:ascii="Arial" w:eastAsiaTheme="minorHAnsi" w:hAnsi="Arial" w:cs="Arial"/>
          <w:b w:val="0"/>
          <w:bCs/>
          <w:color w:val="auto"/>
          <w:szCs w:val="24"/>
          <w:u w:val="none"/>
        </w:rPr>
        <w:t>token</w:t>
      </w:r>
      <w:proofErr w:type="spellEnd"/>
      <w:r w:rsidR="00A52626" w:rsidRPr="00EE687C">
        <w:rPr>
          <w:rFonts w:ascii="Arial" w:eastAsiaTheme="minorHAnsi" w:hAnsi="Arial" w:cs="Arial"/>
          <w:b w:val="0"/>
          <w:bCs/>
          <w:color w:val="auto"/>
          <w:szCs w:val="24"/>
          <w:u w:val="none"/>
        </w:rPr>
        <w:t xml:space="preserve"> de connexion est correct</w:t>
      </w:r>
      <w:r w:rsidR="00A52626">
        <w:rPr>
          <w:rFonts w:ascii="Arial" w:eastAsiaTheme="minorHAnsi" w:hAnsi="Arial" w:cs="Arial"/>
          <w:b w:val="0"/>
          <w:bCs/>
          <w:color w:val="auto"/>
          <w:szCs w:val="24"/>
          <w:u w:val="none"/>
        </w:rPr>
        <w:t xml:space="preserve"> et ensuite fera la</w:t>
      </w:r>
      <w:r w:rsidR="00A52626" w:rsidRPr="007C58E7">
        <w:rPr>
          <w:rFonts w:ascii="Arial" w:eastAsiaTheme="minorHAnsi" w:hAnsi="Arial" w:cs="Arial"/>
          <w:b w:val="0"/>
          <w:bCs/>
          <w:color w:val="auto"/>
          <w:szCs w:val="24"/>
          <w:u w:val="none"/>
        </w:rPr>
        <w:t xml:space="preserve"> manipul</w:t>
      </w:r>
      <w:r w:rsidR="00A52626">
        <w:rPr>
          <w:rFonts w:ascii="Arial" w:eastAsiaTheme="minorHAnsi" w:hAnsi="Arial" w:cs="Arial"/>
          <w:b w:val="0"/>
          <w:bCs/>
          <w:color w:val="auto"/>
          <w:szCs w:val="24"/>
          <w:u w:val="none"/>
        </w:rPr>
        <w:t>ation d</w:t>
      </w:r>
      <w:r w:rsidRPr="007C58E7">
        <w:rPr>
          <w:rFonts w:ascii="Arial" w:eastAsiaTheme="minorHAnsi" w:hAnsi="Arial" w:cs="Arial"/>
          <w:b w:val="0"/>
          <w:bCs/>
          <w:color w:val="auto"/>
          <w:szCs w:val="24"/>
          <w:u w:val="none"/>
        </w:rPr>
        <w:t xml:space="preserve">es informations reçues en utilisant des </w:t>
      </w:r>
      <w:r w:rsidRPr="007C58E7">
        <w:rPr>
          <w:rFonts w:ascii="Arial" w:eastAsiaTheme="minorHAnsi" w:hAnsi="Arial" w:cs="Arial"/>
          <w:bCs/>
          <w:color w:val="auto"/>
          <w:szCs w:val="24"/>
          <w:u w:val="none"/>
        </w:rPr>
        <w:t xml:space="preserve">Repositories </w:t>
      </w:r>
      <w:r w:rsidRPr="007C58E7">
        <w:rPr>
          <w:rFonts w:ascii="Arial" w:eastAsiaTheme="minorHAnsi" w:hAnsi="Arial" w:cs="Arial"/>
          <w:b w:val="0"/>
          <w:bCs/>
          <w:color w:val="auto"/>
          <w:szCs w:val="24"/>
          <w:u w:val="none"/>
        </w:rPr>
        <w:t xml:space="preserve">pour effectuer des actions sur les entités qui contiennent les informations reçues, des fonctions de </w:t>
      </w:r>
      <w:r w:rsidRPr="007C58E7">
        <w:rPr>
          <w:rFonts w:ascii="Arial" w:eastAsiaTheme="minorHAnsi" w:hAnsi="Arial" w:cs="Arial"/>
          <w:bCs/>
          <w:color w:val="auto"/>
          <w:szCs w:val="24"/>
          <w:u w:val="none"/>
        </w:rPr>
        <w:t>Services</w:t>
      </w:r>
      <w:r w:rsidRPr="007C58E7">
        <w:rPr>
          <w:rFonts w:ascii="Arial" w:eastAsiaTheme="minorHAnsi" w:hAnsi="Arial" w:cs="Arial"/>
          <w:b w:val="0"/>
          <w:bCs/>
          <w:color w:val="auto"/>
          <w:szCs w:val="24"/>
          <w:u w:val="none"/>
        </w:rPr>
        <w:t xml:space="preserve"> qui répondront aux demandes dont le </w:t>
      </w:r>
      <w:r w:rsidRPr="007C58E7">
        <w:rPr>
          <w:rFonts w:ascii="Arial" w:eastAsiaTheme="minorHAnsi" w:hAnsi="Arial" w:cs="Arial"/>
          <w:bCs/>
          <w:color w:val="auto"/>
          <w:szCs w:val="24"/>
          <w:u w:val="none"/>
        </w:rPr>
        <w:t>Controller</w:t>
      </w:r>
      <w:r w:rsidRPr="007C58E7">
        <w:rPr>
          <w:rFonts w:ascii="Arial" w:eastAsiaTheme="minorHAnsi" w:hAnsi="Arial" w:cs="Arial"/>
          <w:b w:val="0"/>
          <w:bCs/>
          <w:color w:val="auto"/>
          <w:szCs w:val="24"/>
          <w:u w:val="none"/>
        </w:rPr>
        <w:t xml:space="preserve"> a besoin et l'ORM </w:t>
      </w:r>
      <w:r w:rsidRPr="007C58E7">
        <w:rPr>
          <w:rFonts w:ascii="Arial" w:eastAsiaTheme="minorHAnsi" w:hAnsi="Arial" w:cs="Arial"/>
          <w:bCs/>
          <w:color w:val="auto"/>
          <w:szCs w:val="24"/>
          <w:u w:val="none"/>
        </w:rPr>
        <w:t>Doctrine</w:t>
      </w:r>
      <w:r w:rsidRPr="007C58E7">
        <w:rPr>
          <w:rFonts w:ascii="Arial" w:eastAsiaTheme="minorHAnsi" w:hAnsi="Arial" w:cs="Arial"/>
          <w:b w:val="0"/>
          <w:bCs/>
          <w:color w:val="auto"/>
          <w:szCs w:val="24"/>
          <w:u w:val="none"/>
        </w:rPr>
        <w:t xml:space="preserve"> qui, avec l'aide du </w:t>
      </w:r>
      <w:r w:rsidRPr="007C58E7">
        <w:rPr>
          <w:rFonts w:ascii="Arial" w:eastAsiaTheme="minorHAnsi" w:hAnsi="Arial" w:cs="Arial"/>
          <w:bCs/>
          <w:color w:val="auto"/>
          <w:szCs w:val="24"/>
          <w:u w:val="none"/>
        </w:rPr>
        <w:t>Manager</w:t>
      </w:r>
      <w:r w:rsidRPr="007C58E7">
        <w:rPr>
          <w:rFonts w:ascii="Arial" w:eastAsiaTheme="minorHAnsi" w:hAnsi="Arial" w:cs="Arial"/>
          <w:b w:val="0"/>
          <w:bCs/>
          <w:color w:val="auto"/>
          <w:szCs w:val="24"/>
          <w:u w:val="none"/>
        </w:rPr>
        <w:t>, effectuera l'action d'insertion dans la base de données.</w:t>
      </w:r>
    </w:p>
    <w:p w14:paraId="59742112" w14:textId="2F85D487" w:rsidR="00A67BBF" w:rsidRDefault="00306660" w:rsidP="00CD124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bCs/>
          <w:color w:val="auto"/>
          <w:szCs w:val="24"/>
          <w:u w:val="none"/>
        </w:rPr>
      </w:pPr>
      <w:r w:rsidRPr="001428E3">
        <w:rPr>
          <w:rFonts w:ascii="Arial" w:eastAsiaTheme="minorHAnsi" w:hAnsi="Arial" w:cs="Arial"/>
          <w:b w:val="0"/>
          <w:bCs/>
          <w:color w:val="auto"/>
          <w:szCs w:val="24"/>
          <w:u w:val="none"/>
        </w:rPr>
        <w:t xml:space="preserve">Si les données sont correctement insérées, l'api enverra comme réponse un </w:t>
      </w:r>
      <w:r>
        <w:rPr>
          <w:rFonts w:ascii="Arial" w:eastAsiaTheme="minorHAnsi" w:hAnsi="Arial" w:cs="Arial"/>
          <w:b w:val="0"/>
          <w:bCs/>
          <w:color w:val="auto"/>
          <w:szCs w:val="24"/>
          <w:u w:val="none"/>
        </w:rPr>
        <w:t>tableau</w:t>
      </w:r>
      <w:r w:rsidRPr="001428E3">
        <w:rPr>
          <w:rFonts w:ascii="Arial" w:eastAsiaTheme="minorHAnsi" w:hAnsi="Arial" w:cs="Arial"/>
          <w:b w:val="0"/>
          <w:bCs/>
          <w:color w:val="auto"/>
          <w:szCs w:val="24"/>
          <w:u w:val="none"/>
        </w:rPr>
        <w:t xml:space="preserve"> dont la valeur</w:t>
      </w:r>
      <w:r>
        <w:rPr>
          <w:rFonts w:ascii="Arial" w:eastAsiaTheme="minorHAnsi" w:hAnsi="Arial" w:cs="Arial"/>
          <w:b w:val="0"/>
          <w:bCs/>
          <w:color w:val="auto"/>
          <w:szCs w:val="24"/>
          <w:u w:val="none"/>
        </w:rPr>
        <w:t xml:space="preserve"> </w:t>
      </w:r>
      <w:proofErr w:type="spellStart"/>
      <w:r w:rsidRPr="001428E3">
        <w:rPr>
          <w:rFonts w:ascii="Arial" w:eastAsiaTheme="minorHAnsi" w:hAnsi="Arial" w:cs="Arial"/>
          <w:bCs/>
          <w:color w:val="auto"/>
          <w:szCs w:val="24"/>
          <w:u w:val="none"/>
        </w:rPr>
        <w:t>status</w:t>
      </w:r>
      <w:proofErr w:type="spellEnd"/>
      <w:r w:rsidRPr="001428E3">
        <w:rPr>
          <w:rFonts w:ascii="Arial" w:eastAsiaTheme="minorHAnsi" w:hAnsi="Arial" w:cs="Arial"/>
          <w:bCs/>
          <w:color w:val="auto"/>
          <w:szCs w:val="24"/>
          <w:u w:val="none"/>
        </w:rPr>
        <w:t xml:space="preserve"> </w:t>
      </w:r>
      <w:r>
        <w:rPr>
          <w:rFonts w:ascii="Arial" w:eastAsiaTheme="minorHAnsi" w:hAnsi="Arial" w:cs="Arial"/>
          <w:b w:val="0"/>
          <w:bCs/>
          <w:color w:val="auto"/>
          <w:szCs w:val="24"/>
          <w:u w:val="none"/>
        </w:rPr>
        <w:t xml:space="preserve">sera égale à </w:t>
      </w:r>
      <w:proofErr w:type="spellStart"/>
      <w:r w:rsidRPr="001428E3">
        <w:rPr>
          <w:rFonts w:ascii="Arial" w:eastAsiaTheme="minorHAnsi" w:hAnsi="Arial" w:cs="Arial"/>
          <w:bCs/>
          <w:color w:val="auto"/>
          <w:szCs w:val="24"/>
          <w:u w:val="none"/>
        </w:rPr>
        <w:t>success</w:t>
      </w:r>
      <w:proofErr w:type="spellEnd"/>
      <w:r>
        <w:rPr>
          <w:rFonts w:ascii="Arial" w:eastAsiaTheme="minorHAnsi" w:hAnsi="Arial" w:cs="Arial"/>
          <w:b w:val="0"/>
          <w:bCs/>
          <w:color w:val="auto"/>
          <w:szCs w:val="24"/>
          <w:u w:val="none"/>
        </w:rPr>
        <w:t xml:space="preserve"> </w:t>
      </w:r>
      <w:r w:rsidRPr="001428E3">
        <w:rPr>
          <w:rFonts w:ascii="Arial" w:eastAsiaTheme="minorHAnsi" w:hAnsi="Arial" w:cs="Arial"/>
          <w:b w:val="0"/>
          <w:bCs/>
          <w:color w:val="auto"/>
          <w:szCs w:val="24"/>
          <w:u w:val="none"/>
        </w:rPr>
        <w:t xml:space="preserve">et sinon </w:t>
      </w:r>
      <w:r>
        <w:rPr>
          <w:rFonts w:ascii="Arial" w:eastAsiaTheme="minorHAnsi" w:hAnsi="Arial" w:cs="Arial"/>
          <w:b w:val="0"/>
          <w:bCs/>
          <w:color w:val="auto"/>
          <w:szCs w:val="24"/>
          <w:u w:val="none"/>
        </w:rPr>
        <w:t xml:space="preserve">sera égale à </w:t>
      </w:r>
      <w:proofErr w:type="spellStart"/>
      <w:r w:rsidRPr="001428E3">
        <w:rPr>
          <w:rFonts w:ascii="Arial" w:eastAsiaTheme="minorHAnsi" w:hAnsi="Arial" w:cs="Arial"/>
          <w:bCs/>
          <w:color w:val="auto"/>
          <w:szCs w:val="24"/>
          <w:u w:val="none"/>
        </w:rPr>
        <w:t>error</w:t>
      </w:r>
      <w:proofErr w:type="spellEnd"/>
      <w:r>
        <w:rPr>
          <w:rFonts w:ascii="Arial" w:eastAsiaTheme="minorHAnsi" w:hAnsi="Arial" w:cs="Arial"/>
          <w:b w:val="0"/>
          <w:bCs/>
          <w:color w:val="auto"/>
          <w:szCs w:val="24"/>
          <w:u w:val="none"/>
        </w:rPr>
        <w:t>.</w:t>
      </w:r>
    </w:p>
    <w:p w14:paraId="3E6A26AD" w14:textId="77777777" w:rsidR="00306660" w:rsidRDefault="00306660" w:rsidP="00CD124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hAnsi="Arial" w:cs="Arial"/>
          <w:sz w:val="32"/>
          <w:szCs w:val="32"/>
        </w:rPr>
      </w:pPr>
    </w:p>
    <w:p w14:paraId="53567941" w14:textId="423CB345" w:rsidR="004F7A6A" w:rsidRDefault="00A51DAE" w:rsidP="00E41849">
      <w:pPr>
        <w:pStyle w:val="Style1"/>
        <w:rPr>
          <w:rFonts w:ascii="Arial" w:hAnsi="Arial" w:cs="Arial"/>
          <w:sz w:val="32"/>
          <w:szCs w:val="32"/>
        </w:rPr>
      </w:pPr>
      <w:r w:rsidRPr="00A51DAE">
        <w:rPr>
          <w:rFonts w:ascii="Arial" w:hAnsi="Arial" w:cs="Arial"/>
          <w:sz w:val="24"/>
          <w:szCs w:val="24"/>
        </w:rPr>
        <w:t>F</w:t>
      </w:r>
      <w:r w:rsidR="00CD124C">
        <w:rPr>
          <w:rFonts w:ascii="Arial" w:hAnsi="Arial" w:cs="Arial"/>
          <w:sz w:val="24"/>
          <w:szCs w:val="24"/>
        </w:rPr>
        <w:t xml:space="preserve">ormulaire </w:t>
      </w:r>
      <w:r w:rsidRPr="00A51DAE">
        <w:rPr>
          <w:rFonts w:ascii="Arial" w:hAnsi="Arial" w:cs="Arial"/>
          <w:sz w:val="24"/>
          <w:szCs w:val="24"/>
        </w:rPr>
        <w:t xml:space="preserve">de </w:t>
      </w:r>
      <w:r w:rsidR="00A542E6" w:rsidRPr="00A542E6">
        <w:rPr>
          <w:rFonts w:ascii="Arial" w:hAnsi="Arial" w:cs="Arial"/>
          <w:sz w:val="24"/>
          <w:szCs w:val="24"/>
        </w:rPr>
        <w:t>d'insertion</w:t>
      </w:r>
      <w:r w:rsidRPr="00A51DAE">
        <w:rPr>
          <w:rFonts w:ascii="Arial" w:hAnsi="Arial" w:cs="Arial"/>
          <w:sz w:val="24"/>
          <w:szCs w:val="24"/>
        </w:rPr>
        <w:t xml:space="preserve"> </w:t>
      </w:r>
      <w:r w:rsidR="0047383F" w:rsidRPr="00404B1E">
        <w:rPr>
          <w:rFonts w:ascii="Arial" w:hAnsi="Arial" w:cs="Arial"/>
          <w:sz w:val="24"/>
          <w:szCs w:val="24"/>
        </w:rPr>
        <w:t>d’une vidéo préférée</w:t>
      </w:r>
      <w:r w:rsidR="00404B1E" w:rsidRPr="00404B1E">
        <w:rPr>
          <w:rFonts w:ascii="Arial" w:hAnsi="Arial" w:cs="Arial"/>
          <w:sz w:val="24"/>
          <w:szCs w:val="24"/>
        </w:rPr>
        <w:t>.</w:t>
      </w:r>
      <w:r w:rsidR="00D0110E">
        <w:rPr>
          <w:noProof/>
        </w:rPr>
        <w:drawing>
          <wp:inline distT="0" distB="0" distL="0" distR="0" wp14:anchorId="57551EB1" wp14:editId="12C5841E">
            <wp:extent cx="6116320" cy="22479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6320" cy="2247900"/>
                    </a:xfrm>
                    <a:prstGeom prst="rect">
                      <a:avLst/>
                    </a:prstGeom>
                  </pic:spPr>
                </pic:pic>
              </a:graphicData>
            </a:graphic>
          </wp:inline>
        </w:drawing>
      </w:r>
    </w:p>
    <w:p w14:paraId="6D1F2288" w14:textId="0DB995F0" w:rsidR="00EE02B7" w:rsidRDefault="00EE02B7" w:rsidP="00EE02B7">
      <w:pPr>
        <w:pStyle w:val="Style1"/>
        <w:rPr>
          <w:rFonts w:ascii="Arial" w:hAnsi="Arial" w:cs="Arial"/>
          <w:sz w:val="32"/>
          <w:szCs w:val="32"/>
        </w:rPr>
      </w:pPr>
      <w:r w:rsidRPr="00C659E9">
        <w:rPr>
          <w:rFonts w:ascii="Arial" w:hAnsi="Arial" w:cs="Arial"/>
          <w:sz w:val="32"/>
          <w:szCs w:val="32"/>
        </w:rPr>
        <w:lastRenderedPageBreak/>
        <w:t xml:space="preserve">Phase </w:t>
      </w:r>
      <w:r>
        <w:rPr>
          <w:rFonts w:ascii="Arial" w:hAnsi="Arial" w:cs="Arial"/>
          <w:sz w:val="32"/>
          <w:szCs w:val="32"/>
        </w:rPr>
        <w:t>6</w:t>
      </w:r>
      <w:r w:rsidRPr="00C659E9">
        <w:rPr>
          <w:rFonts w:ascii="Arial" w:hAnsi="Arial" w:cs="Arial"/>
          <w:sz w:val="32"/>
          <w:szCs w:val="32"/>
        </w:rPr>
        <w:t xml:space="preserve"> : </w:t>
      </w:r>
      <w:r w:rsidRPr="00EE02B7">
        <w:rPr>
          <w:rFonts w:ascii="Arial" w:hAnsi="Arial" w:cs="Arial"/>
          <w:sz w:val="32"/>
          <w:szCs w:val="32"/>
        </w:rPr>
        <w:t>Service de modification</w:t>
      </w:r>
      <w:r>
        <w:rPr>
          <w:rFonts w:ascii="Arial" w:hAnsi="Arial" w:cs="Arial"/>
          <w:sz w:val="32"/>
          <w:szCs w:val="32"/>
        </w:rPr>
        <w:t xml:space="preserve"> </w:t>
      </w:r>
      <w:r w:rsidR="0047383F">
        <w:rPr>
          <w:rFonts w:ascii="Arial" w:hAnsi="Arial" w:cs="Arial"/>
          <w:sz w:val="32"/>
          <w:szCs w:val="32"/>
        </w:rPr>
        <w:t>d’un</w:t>
      </w:r>
      <w:r w:rsidR="0047383F" w:rsidRPr="00EE02B7">
        <w:rPr>
          <w:rFonts w:ascii="Arial" w:hAnsi="Arial" w:cs="Arial"/>
          <w:sz w:val="32"/>
          <w:szCs w:val="32"/>
        </w:rPr>
        <w:t>e vidéo préférée</w:t>
      </w:r>
      <w:r w:rsidRPr="00EE02B7">
        <w:rPr>
          <w:rFonts w:ascii="Arial" w:hAnsi="Arial" w:cs="Arial"/>
          <w:sz w:val="32"/>
          <w:szCs w:val="32"/>
        </w:rPr>
        <w:t>.</w:t>
      </w:r>
    </w:p>
    <w:p w14:paraId="6AF3763A" w14:textId="77777777" w:rsidR="00C70941" w:rsidRPr="00C659E9" w:rsidRDefault="00C70941" w:rsidP="00EE02B7">
      <w:pPr>
        <w:pStyle w:val="Style1"/>
        <w:rPr>
          <w:rFonts w:ascii="Arial" w:hAnsi="Arial" w:cs="Arial"/>
        </w:rPr>
      </w:pPr>
    </w:p>
    <w:p w14:paraId="5E7CA7AD" w14:textId="190B81CA" w:rsidR="00EE02B7" w:rsidRDefault="00EE02B7" w:rsidP="00EE02B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Présentation :</w:t>
      </w:r>
    </w:p>
    <w:p w14:paraId="697ED974" w14:textId="77777777" w:rsidR="00C70941" w:rsidRPr="00D44285" w:rsidRDefault="00C70941" w:rsidP="00EE02B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6F3983D1" w14:textId="329478DD" w:rsidR="00EE02B7" w:rsidRDefault="00EE02B7" w:rsidP="00EE02B7">
      <w:pPr>
        <w:rPr>
          <w:rFonts w:ascii="Arial" w:hAnsi="Arial" w:cs="Arial"/>
          <w:color w:val="000000"/>
          <w:sz w:val="22"/>
          <w:szCs w:val="22"/>
          <w:lang w:val="fr-FR"/>
        </w:rPr>
      </w:pPr>
      <w:r w:rsidRPr="00D44285">
        <w:rPr>
          <w:rFonts w:ascii="Arial" w:hAnsi="Arial" w:cs="Arial"/>
          <w:color w:val="000000"/>
          <w:sz w:val="22"/>
          <w:szCs w:val="22"/>
          <w:lang w:val="fr-FR"/>
        </w:rPr>
        <w:t>Il est souhaité mettre en œuvre</w:t>
      </w:r>
      <w:r>
        <w:rPr>
          <w:rFonts w:ascii="Arial" w:hAnsi="Arial" w:cs="Arial"/>
          <w:color w:val="000000"/>
          <w:sz w:val="22"/>
          <w:szCs w:val="22"/>
          <w:lang w:val="fr-FR"/>
        </w:rPr>
        <w:t xml:space="preserve"> </w:t>
      </w:r>
      <w:r w:rsidRPr="00B908D9">
        <w:rPr>
          <w:rFonts w:ascii="Arial" w:hAnsi="Arial" w:cs="Arial"/>
          <w:color w:val="000000"/>
          <w:sz w:val="22"/>
          <w:szCs w:val="22"/>
          <w:lang w:val="fr-FR"/>
        </w:rPr>
        <w:t>dans l'espace personnel, une fois connecté l'utilisateur</w:t>
      </w:r>
      <w:r w:rsidR="000D260C">
        <w:rPr>
          <w:rFonts w:ascii="Arial" w:hAnsi="Arial" w:cs="Arial"/>
          <w:color w:val="000000"/>
          <w:sz w:val="22"/>
          <w:szCs w:val="22"/>
          <w:lang w:val="fr-FR"/>
        </w:rPr>
        <w:t>,</w:t>
      </w:r>
      <w:r w:rsidRPr="00B908D9">
        <w:rPr>
          <w:rFonts w:ascii="Arial" w:hAnsi="Arial" w:cs="Arial"/>
          <w:color w:val="000000"/>
          <w:sz w:val="22"/>
          <w:szCs w:val="22"/>
          <w:lang w:val="fr-FR"/>
        </w:rPr>
        <w:t xml:space="preserve"> la possibilité de </w:t>
      </w:r>
      <w:r w:rsidR="000D260C">
        <w:rPr>
          <w:rFonts w:ascii="Arial" w:hAnsi="Arial" w:cs="Arial"/>
          <w:color w:val="000000"/>
          <w:sz w:val="22"/>
          <w:szCs w:val="22"/>
          <w:lang w:val="fr-FR"/>
        </w:rPr>
        <w:t>modifier</w:t>
      </w:r>
      <w:r w:rsidRPr="00B908D9">
        <w:rPr>
          <w:rFonts w:ascii="Arial" w:hAnsi="Arial" w:cs="Arial"/>
          <w:color w:val="000000"/>
          <w:sz w:val="22"/>
          <w:szCs w:val="22"/>
          <w:lang w:val="fr-FR"/>
        </w:rPr>
        <w:t xml:space="preserve"> ses vidéos préférées </w:t>
      </w:r>
    </w:p>
    <w:p w14:paraId="7551C51B" w14:textId="77777777" w:rsidR="00EE02B7" w:rsidRPr="00D44285" w:rsidRDefault="00EE02B7" w:rsidP="00EE02B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color w:val="auto"/>
          <w:sz w:val="22"/>
          <w:szCs w:val="22"/>
          <w:u w:val="none"/>
        </w:rPr>
      </w:pPr>
    </w:p>
    <w:p w14:paraId="5D0386AE" w14:textId="624708D6" w:rsidR="00EE02B7" w:rsidRDefault="00C70941" w:rsidP="00EE02B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Objectif :</w:t>
      </w:r>
    </w:p>
    <w:p w14:paraId="6B52B460" w14:textId="77777777" w:rsidR="00EE02B7" w:rsidRPr="00D44285" w:rsidRDefault="00EE02B7" w:rsidP="00EE02B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1ED3B221" w14:textId="40C0AA50" w:rsidR="00EE02B7" w:rsidRPr="00D44285" w:rsidRDefault="00C5038D" w:rsidP="00EE02B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color w:val="auto"/>
          <w:sz w:val="22"/>
          <w:szCs w:val="22"/>
          <w:u w:val="none"/>
        </w:rPr>
      </w:pPr>
      <w:r>
        <w:rPr>
          <w:rFonts w:ascii="Arial" w:eastAsiaTheme="minorHAnsi" w:hAnsi="Arial" w:cs="Arial"/>
          <w:b w:val="0"/>
          <w:color w:val="auto"/>
          <w:sz w:val="22"/>
          <w:szCs w:val="22"/>
          <w:u w:val="none"/>
        </w:rPr>
        <w:t>Offrir</w:t>
      </w:r>
      <w:r w:rsidR="00EE02B7" w:rsidRPr="005341AD">
        <w:rPr>
          <w:rFonts w:ascii="Arial" w:eastAsiaTheme="minorHAnsi" w:hAnsi="Arial" w:cs="Arial"/>
          <w:b w:val="0"/>
          <w:color w:val="auto"/>
          <w:sz w:val="22"/>
          <w:szCs w:val="22"/>
          <w:u w:val="none"/>
        </w:rPr>
        <w:t xml:space="preserve"> à l'utilisateur un service personnalisé au sein de son espace personnel sécurisé</w:t>
      </w:r>
      <w:r w:rsidR="00EE02B7">
        <w:rPr>
          <w:rFonts w:ascii="Arial" w:eastAsiaTheme="minorHAnsi" w:hAnsi="Arial" w:cs="Arial"/>
          <w:b w:val="0"/>
          <w:color w:val="auto"/>
          <w:sz w:val="22"/>
          <w:szCs w:val="22"/>
          <w:u w:val="none"/>
        </w:rPr>
        <w:t>,</w:t>
      </w:r>
      <w:r>
        <w:rPr>
          <w:rFonts w:ascii="Arial" w:eastAsiaTheme="minorHAnsi" w:hAnsi="Arial" w:cs="Arial"/>
          <w:b w:val="0"/>
          <w:color w:val="auto"/>
          <w:sz w:val="22"/>
          <w:szCs w:val="22"/>
          <w:u w:val="none"/>
        </w:rPr>
        <w:t xml:space="preserve"> ou lui </w:t>
      </w:r>
      <w:r w:rsidR="00EE02B7">
        <w:rPr>
          <w:rFonts w:ascii="Arial" w:eastAsiaTheme="minorHAnsi" w:hAnsi="Arial" w:cs="Arial"/>
          <w:b w:val="0"/>
          <w:color w:val="auto"/>
          <w:sz w:val="22"/>
          <w:szCs w:val="22"/>
          <w:u w:val="none"/>
        </w:rPr>
        <w:t>pourra avoir</w:t>
      </w:r>
      <w:r w:rsidR="00EE02B7" w:rsidRPr="003C2BF9">
        <w:rPr>
          <w:rFonts w:ascii="Arial" w:eastAsiaTheme="minorHAnsi" w:hAnsi="Arial" w:cs="Arial"/>
          <w:b w:val="0"/>
          <w:color w:val="auto"/>
          <w:sz w:val="22"/>
          <w:szCs w:val="22"/>
          <w:u w:val="none"/>
        </w:rPr>
        <w:t xml:space="preserve"> la possibilité</w:t>
      </w:r>
      <w:r w:rsidR="000D260C">
        <w:rPr>
          <w:rFonts w:ascii="Arial" w:eastAsiaTheme="minorHAnsi" w:hAnsi="Arial" w:cs="Arial"/>
          <w:b w:val="0"/>
          <w:color w:val="auto"/>
          <w:sz w:val="22"/>
          <w:szCs w:val="22"/>
          <w:u w:val="none"/>
        </w:rPr>
        <w:t xml:space="preserve"> de </w:t>
      </w:r>
      <w:r w:rsidR="000D260C" w:rsidRPr="000D260C">
        <w:rPr>
          <w:rFonts w:ascii="Arial" w:eastAsiaTheme="minorHAnsi" w:hAnsi="Arial" w:cs="Arial"/>
          <w:b w:val="0"/>
          <w:color w:val="auto"/>
          <w:sz w:val="22"/>
          <w:szCs w:val="22"/>
          <w:u w:val="none"/>
        </w:rPr>
        <w:t>modifier vos vidéos préférées</w:t>
      </w:r>
      <w:r w:rsidR="00EE02B7">
        <w:rPr>
          <w:rFonts w:ascii="Arial" w:eastAsiaTheme="minorHAnsi" w:hAnsi="Arial" w:cs="Arial"/>
          <w:b w:val="0"/>
          <w:color w:val="auto"/>
          <w:sz w:val="22"/>
          <w:szCs w:val="22"/>
          <w:u w:val="none"/>
        </w:rPr>
        <w:t>.</w:t>
      </w:r>
    </w:p>
    <w:p w14:paraId="3A654F64" w14:textId="77777777" w:rsidR="00EE02B7" w:rsidRPr="00D44285" w:rsidRDefault="00EE02B7" w:rsidP="00EE02B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5BA37A08" w14:textId="77777777" w:rsidR="00EE02B7" w:rsidRDefault="00EE02B7" w:rsidP="00EE02B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Principe de fonctionnement :</w:t>
      </w:r>
    </w:p>
    <w:p w14:paraId="58FEEB04" w14:textId="77777777" w:rsidR="000546BC" w:rsidRDefault="000546BC" w:rsidP="00EE02B7">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5916DE7B" w14:textId="1E7091C1" w:rsidR="00A278DA" w:rsidRDefault="000546BC" w:rsidP="00A278DA">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0546BC">
        <w:rPr>
          <w:rFonts w:ascii="Arial" w:eastAsiaTheme="minorHAnsi" w:hAnsi="Arial" w:cs="Arial"/>
          <w:b w:val="0"/>
          <w:color w:val="auto"/>
          <w:szCs w:val="24"/>
          <w:u w:val="none"/>
        </w:rPr>
        <w:t>Une fois l'utilisateur</w:t>
      </w:r>
      <w:r>
        <w:rPr>
          <w:rFonts w:ascii="Arial" w:eastAsiaTheme="minorHAnsi" w:hAnsi="Arial" w:cs="Arial"/>
          <w:b w:val="0"/>
          <w:color w:val="auto"/>
          <w:szCs w:val="24"/>
          <w:u w:val="none"/>
        </w:rPr>
        <w:t xml:space="preserve"> est </w:t>
      </w:r>
      <w:r w:rsidRPr="000546BC">
        <w:rPr>
          <w:rFonts w:ascii="Arial" w:eastAsiaTheme="minorHAnsi" w:hAnsi="Arial" w:cs="Arial"/>
          <w:b w:val="0"/>
          <w:color w:val="auto"/>
          <w:szCs w:val="24"/>
          <w:u w:val="none"/>
        </w:rPr>
        <w:t xml:space="preserve"> authentifié, sur la page d'accueil de son espace personnel, il aura la possibilité de regarder</w:t>
      </w:r>
      <w:r>
        <w:rPr>
          <w:rFonts w:ascii="Arial" w:eastAsiaTheme="minorHAnsi" w:hAnsi="Arial" w:cs="Arial"/>
          <w:b w:val="0"/>
          <w:color w:val="auto"/>
          <w:szCs w:val="24"/>
          <w:u w:val="none"/>
        </w:rPr>
        <w:t xml:space="preserve"> ca </w:t>
      </w:r>
      <w:r w:rsidRPr="000546BC">
        <w:rPr>
          <w:rFonts w:ascii="Arial" w:eastAsiaTheme="minorHAnsi" w:hAnsi="Arial" w:cs="Arial"/>
          <w:b w:val="0"/>
          <w:color w:val="auto"/>
          <w:szCs w:val="24"/>
          <w:u w:val="none"/>
        </w:rPr>
        <w:t xml:space="preserve">liste </w:t>
      </w:r>
      <w:r>
        <w:rPr>
          <w:rFonts w:ascii="Arial" w:eastAsiaTheme="minorHAnsi" w:hAnsi="Arial" w:cs="Arial"/>
          <w:b w:val="0"/>
          <w:color w:val="auto"/>
          <w:szCs w:val="24"/>
          <w:u w:val="none"/>
        </w:rPr>
        <w:t>des</w:t>
      </w:r>
      <w:r w:rsidRPr="000546BC">
        <w:rPr>
          <w:rFonts w:ascii="Arial" w:eastAsiaTheme="minorHAnsi" w:hAnsi="Arial" w:cs="Arial"/>
          <w:b w:val="0"/>
          <w:color w:val="auto"/>
          <w:szCs w:val="24"/>
          <w:u w:val="none"/>
        </w:rPr>
        <w:t xml:space="preserve"> vidéos préférées s'il a déjà effectué une insertion dans l'</w:t>
      </w:r>
      <w:r w:rsidR="00286347" w:rsidRPr="000546BC">
        <w:rPr>
          <w:rFonts w:ascii="Arial" w:eastAsiaTheme="minorHAnsi" w:hAnsi="Arial" w:cs="Arial"/>
          <w:b w:val="0"/>
          <w:color w:val="auto"/>
          <w:szCs w:val="24"/>
          <w:u w:val="none"/>
        </w:rPr>
        <w:t>application</w:t>
      </w:r>
      <w:r w:rsidR="00286347">
        <w:rPr>
          <w:rFonts w:ascii="Arial" w:eastAsiaTheme="minorHAnsi" w:hAnsi="Arial" w:cs="Arial"/>
          <w:b w:val="0"/>
          <w:color w:val="auto"/>
          <w:szCs w:val="24"/>
          <w:u w:val="none"/>
        </w:rPr>
        <w:t xml:space="preserve">. </w:t>
      </w:r>
      <w:r w:rsidR="00286347" w:rsidRPr="000546BC">
        <w:rPr>
          <w:rFonts w:ascii="Arial" w:eastAsiaTheme="minorHAnsi" w:hAnsi="Arial" w:cs="Arial"/>
          <w:b w:val="0"/>
          <w:color w:val="auto"/>
          <w:szCs w:val="24"/>
          <w:u w:val="none"/>
        </w:rPr>
        <w:t>Sur</w:t>
      </w:r>
      <w:r w:rsidR="00C5038D" w:rsidRPr="000546BC">
        <w:rPr>
          <w:rFonts w:ascii="Arial" w:eastAsiaTheme="minorHAnsi" w:hAnsi="Arial" w:cs="Arial"/>
          <w:b w:val="0"/>
          <w:color w:val="auto"/>
          <w:szCs w:val="24"/>
          <w:u w:val="none"/>
        </w:rPr>
        <w:t xml:space="preserve"> chaque vidéo</w:t>
      </w:r>
      <w:r w:rsidR="00286347">
        <w:rPr>
          <w:rFonts w:ascii="Arial" w:eastAsiaTheme="minorHAnsi" w:hAnsi="Arial" w:cs="Arial"/>
          <w:b w:val="0"/>
          <w:color w:val="auto"/>
          <w:szCs w:val="24"/>
          <w:u w:val="none"/>
        </w:rPr>
        <w:t xml:space="preserve"> de la liste</w:t>
      </w:r>
      <w:r w:rsidR="00C5038D" w:rsidRPr="000546BC">
        <w:rPr>
          <w:rFonts w:ascii="Arial" w:eastAsiaTheme="minorHAnsi" w:hAnsi="Arial" w:cs="Arial"/>
          <w:b w:val="0"/>
          <w:color w:val="auto"/>
          <w:szCs w:val="24"/>
          <w:u w:val="none"/>
        </w:rPr>
        <w:t xml:space="preserve"> il y a un bouton de modification qui permet de cliquer dessus,</w:t>
      </w:r>
      <w:r>
        <w:rPr>
          <w:rFonts w:ascii="Arial" w:eastAsiaTheme="minorHAnsi" w:hAnsi="Arial" w:cs="Arial"/>
          <w:b w:val="0"/>
          <w:color w:val="auto"/>
          <w:szCs w:val="24"/>
          <w:u w:val="none"/>
        </w:rPr>
        <w:t xml:space="preserve"> </w:t>
      </w:r>
      <w:r w:rsidRPr="000546BC">
        <w:rPr>
          <w:rFonts w:ascii="Arial" w:eastAsiaTheme="minorHAnsi" w:hAnsi="Arial" w:cs="Arial"/>
          <w:b w:val="0"/>
          <w:color w:val="auto"/>
          <w:szCs w:val="24"/>
          <w:u w:val="none"/>
        </w:rPr>
        <w:t>donnant</w:t>
      </w:r>
      <w:r w:rsidR="00C5038D" w:rsidRPr="000546BC">
        <w:rPr>
          <w:rFonts w:ascii="Arial" w:eastAsiaTheme="minorHAnsi" w:hAnsi="Arial" w:cs="Arial"/>
          <w:b w:val="0"/>
          <w:color w:val="auto"/>
          <w:szCs w:val="24"/>
          <w:u w:val="none"/>
        </w:rPr>
        <w:t xml:space="preserve"> l'accès à un formulaire de modification</w:t>
      </w:r>
      <w:r w:rsidR="00286347">
        <w:rPr>
          <w:rFonts w:ascii="Arial" w:eastAsiaTheme="minorHAnsi" w:hAnsi="Arial" w:cs="Arial"/>
          <w:b w:val="0"/>
          <w:color w:val="auto"/>
          <w:szCs w:val="24"/>
          <w:u w:val="none"/>
        </w:rPr>
        <w:t>.</w:t>
      </w:r>
    </w:p>
    <w:p w14:paraId="5D61F125" w14:textId="77777777" w:rsidR="00A278DA" w:rsidRDefault="00A278DA" w:rsidP="00A278DA">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bCs/>
          <w:color w:val="auto"/>
          <w:szCs w:val="24"/>
          <w:u w:val="none"/>
        </w:rPr>
      </w:pPr>
    </w:p>
    <w:p w14:paraId="116CF7D4" w14:textId="0CB43081" w:rsidR="00A278DA" w:rsidRDefault="00A278DA" w:rsidP="00A278DA">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bCs/>
          <w:color w:val="auto"/>
          <w:szCs w:val="24"/>
          <w:u w:val="none"/>
        </w:rPr>
      </w:pPr>
      <w:r>
        <w:rPr>
          <w:rFonts w:ascii="Arial" w:eastAsiaTheme="minorHAnsi" w:hAnsi="Arial" w:cs="Arial"/>
          <w:b w:val="0"/>
          <w:bCs/>
          <w:color w:val="auto"/>
          <w:szCs w:val="24"/>
          <w:u w:val="none"/>
        </w:rPr>
        <w:t xml:space="preserve">En utilisant </w:t>
      </w:r>
      <w:r w:rsidRPr="00BD5D0A">
        <w:rPr>
          <w:rFonts w:ascii="Arial" w:eastAsiaTheme="minorHAnsi" w:hAnsi="Arial" w:cs="Arial"/>
          <w:b w:val="0"/>
          <w:bCs/>
          <w:color w:val="auto"/>
          <w:szCs w:val="24"/>
          <w:u w:val="none"/>
        </w:rPr>
        <w:t xml:space="preserve"> </w:t>
      </w:r>
      <w:r>
        <w:rPr>
          <w:rFonts w:ascii="Arial" w:eastAsiaTheme="minorHAnsi" w:hAnsi="Arial" w:cs="Arial"/>
          <w:b w:val="0"/>
          <w:bCs/>
          <w:color w:val="auto"/>
          <w:szCs w:val="24"/>
          <w:u w:val="none"/>
        </w:rPr>
        <w:t>cette</w:t>
      </w:r>
      <w:r w:rsidRPr="00BD5D0A">
        <w:rPr>
          <w:rFonts w:ascii="Arial" w:eastAsiaTheme="minorHAnsi" w:hAnsi="Arial" w:cs="Arial"/>
          <w:b w:val="0"/>
          <w:bCs/>
          <w:color w:val="auto"/>
          <w:szCs w:val="24"/>
          <w:u w:val="none"/>
        </w:rPr>
        <w:t xml:space="preserve"> interface web</w:t>
      </w:r>
      <w:r>
        <w:rPr>
          <w:rFonts w:ascii="Arial" w:eastAsiaTheme="minorHAnsi" w:hAnsi="Arial" w:cs="Arial"/>
          <w:b w:val="0"/>
          <w:bCs/>
          <w:color w:val="auto"/>
          <w:szCs w:val="24"/>
          <w:u w:val="none"/>
        </w:rPr>
        <w:t xml:space="preserve"> de modification,</w:t>
      </w:r>
      <w:r w:rsidRPr="00BD5D0A">
        <w:rPr>
          <w:rFonts w:ascii="Arial" w:eastAsiaTheme="minorHAnsi" w:hAnsi="Arial" w:cs="Arial"/>
          <w:b w:val="0"/>
          <w:bCs/>
          <w:color w:val="auto"/>
          <w:szCs w:val="24"/>
          <w:u w:val="none"/>
        </w:rPr>
        <w:t xml:space="preserve"> l'utilisateur doit envoyer </w:t>
      </w:r>
      <w:r>
        <w:rPr>
          <w:rFonts w:ascii="Arial" w:eastAsiaTheme="minorHAnsi" w:hAnsi="Arial" w:cs="Arial"/>
          <w:b w:val="0"/>
          <w:bCs/>
          <w:color w:val="auto"/>
          <w:szCs w:val="24"/>
          <w:u w:val="none"/>
        </w:rPr>
        <w:t xml:space="preserve">les </w:t>
      </w:r>
      <w:r w:rsidRPr="00BD5D0A">
        <w:rPr>
          <w:rFonts w:ascii="Arial" w:eastAsiaTheme="minorHAnsi" w:hAnsi="Arial" w:cs="Arial"/>
          <w:b w:val="0"/>
          <w:bCs/>
          <w:color w:val="auto"/>
          <w:szCs w:val="24"/>
          <w:u w:val="none"/>
        </w:rPr>
        <w:t xml:space="preserve"> </w:t>
      </w:r>
      <w:r w:rsidRPr="0000048F">
        <w:rPr>
          <w:rFonts w:ascii="Arial" w:eastAsiaTheme="minorHAnsi" w:hAnsi="Arial" w:cs="Arial"/>
          <w:b w:val="0"/>
          <w:bCs/>
          <w:color w:val="auto"/>
          <w:szCs w:val="24"/>
          <w:u w:val="none"/>
        </w:rPr>
        <w:t xml:space="preserve">données </w:t>
      </w:r>
      <w:r>
        <w:rPr>
          <w:rFonts w:ascii="Arial" w:eastAsiaTheme="minorHAnsi" w:hAnsi="Arial" w:cs="Arial"/>
          <w:b w:val="0"/>
          <w:bCs/>
          <w:color w:val="auto"/>
          <w:szCs w:val="24"/>
          <w:u w:val="none"/>
        </w:rPr>
        <w:t xml:space="preserve">a </w:t>
      </w:r>
      <w:r w:rsidR="004035E7">
        <w:rPr>
          <w:rFonts w:ascii="Arial" w:eastAsiaTheme="minorHAnsi" w:hAnsi="Arial" w:cs="Arial"/>
          <w:b w:val="0"/>
          <w:bCs/>
          <w:color w:val="auto"/>
          <w:szCs w:val="24"/>
          <w:u w:val="none"/>
        </w:rPr>
        <w:t>modifié</w:t>
      </w:r>
      <w:r>
        <w:rPr>
          <w:rFonts w:ascii="Arial" w:eastAsiaTheme="minorHAnsi" w:hAnsi="Arial" w:cs="Arial"/>
          <w:b w:val="0"/>
          <w:bCs/>
          <w:color w:val="auto"/>
          <w:szCs w:val="24"/>
          <w:u w:val="none"/>
        </w:rPr>
        <w:t xml:space="preserve"> </w:t>
      </w:r>
      <w:r w:rsidRPr="00BD5D0A">
        <w:rPr>
          <w:rFonts w:ascii="Arial" w:eastAsiaTheme="minorHAnsi" w:hAnsi="Arial" w:cs="Arial"/>
          <w:b w:val="0"/>
          <w:bCs/>
          <w:color w:val="auto"/>
          <w:szCs w:val="24"/>
          <w:u w:val="none"/>
        </w:rPr>
        <w:t xml:space="preserve"> </w:t>
      </w:r>
      <w:r>
        <w:rPr>
          <w:rFonts w:ascii="Arial" w:eastAsiaTheme="minorHAnsi" w:hAnsi="Arial" w:cs="Arial"/>
          <w:b w:val="0"/>
          <w:bCs/>
          <w:color w:val="auto"/>
          <w:szCs w:val="24"/>
          <w:u w:val="none"/>
        </w:rPr>
        <w:t>en utilisant un modèle d'entité qui est la représentation de la  table créée</w:t>
      </w:r>
      <w:r w:rsidRPr="003F7085">
        <w:rPr>
          <w:rFonts w:ascii="Arial" w:eastAsiaTheme="minorHAnsi" w:hAnsi="Arial" w:cs="Arial"/>
          <w:b w:val="0"/>
          <w:bCs/>
          <w:color w:val="auto"/>
          <w:szCs w:val="24"/>
          <w:u w:val="none"/>
        </w:rPr>
        <w:t xml:space="preserve"> dans la base de données o</w:t>
      </w:r>
      <w:r>
        <w:rPr>
          <w:rFonts w:ascii="Arial" w:eastAsiaTheme="minorHAnsi" w:hAnsi="Arial" w:cs="Arial"/>
          <w:b w:val="0"/>
          <w:bCs/>
          <w:color w:val="auto"/>
          <w:szCs w:val="24"/>
          <w:u w:val="none"/>
        </w:rPr>
        <w:t>ù les données seront insérées.</w:t>
      </w:r>
    </w:p>
    <w:p w14:paraId="1C6C3C43" w14:textId="4D3E1A84" w:rsidR="00A278DA" w:rsidRDefault="00A278DA" w:rsidP="00A278DA">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bCs/>
          <w:color w:val="auto"/>
          <w:szCs w:val="24"/>
          <w:u w:val="none"/>
        </w:rPr>
      </w:pPr>
      <w:r>
        <w:rPr>
          <w:rFonts w:ascii="Arial" w:eastAsiaTheme="minorHAnsi" w:hAnsi="Arial" w:cs="Arial"/>
          <w:b w:val="0"/>
          <w:bCs/>
          <w:color w:val="auto"/>
          <w:szCs w:val="24"/>
          <w:u w:val="none"/>
        </w:rPr>
        <w:t xml:space="preserve">Ce modelé est </w:t>
      </w:r>
      <w:r w:rsidRPr="00EC448D">
        <w:rPr>
          <w:rFonts w:ascii="Arial" w:eastAsiaTheme="minorHAnsi" w:hAnsi="Arial" w:cs="Arial"/>
          <w:b w:val="0"/>
          <w:bCs/>
          <w:color w:val="auto"/>
          <w:szCs w:val="24"/>
          <w:u w:val="none"/>
        </w:rPr>
        <w:t xml:space="preserve">utilisé pour créer un formulaire </w:t>
      </w:r>
      <w:r>
        <w:rPr>
          <w:rFonts w:ascii="Arial" w:eastAsiaTheme="minorHAnsi" w:hAnsi="Arial" w:cs="Arial"/>
          <w:b w:val="0"/>
          <w:bCs/>
          <w:color w:val="auto"/>
          <w:szCs w:val="24"/>
          <w:u w:val="none"/>
        </w:rPr>
        <w:t xml:space="preserve">qui remplit un objet. Cet objet </w:t>
      </w:r>
      <w:r w:rsidRPr="00BE3A0F">
        <w:rPr>
          <w:rFonts w:ascii="Arial" w:eastAsiaTheme="minorHAnsi" w:hAnsi="Arial" w:cs="Arial"/>
          <w:b w:val="0"/>
          <w:bCs/>
          <w:color w:val="auto"/>
          <w:szCs w:val="24"/>
          <w:u w:val="none"/>
        </w:rPr>
        <w:t xml:space="preserve">est envoyé </w:t>
      </w:r>
      <w:r w:rsidRPr="00EC448D">
        <w:rPr>
          <w:rFonts w:ascii="Arial" w:eastAsiaTheme="minorHAnsi" w:hAnsi="Arial" w:cs="Arial"/>
          <w:b w:val="0"/>
          <w:bCs/>
          <w:color w:val="auto"/>
          <w:szCs w:val="24"/>
          <w:u w:val="none"/>
        </w:rPr>
        <w:t>envoie à un service utilisateur</w:t>
      </w:r>
      <w:r>
        <w:rPr>
          <w:rFonts w:ascii="Arial" w:eastAsiaTheme="minorHAnsi" w:hAnsi="Arial" w:cs="Arial"/>
          <w:b w:val="0"/>
          <w:bCs/>
          <w:color w:val="auto"/>
          <w:szCs w:val="24"/>
          <w:u w:val="none"/>
        </w:rPr>
        <w:t xml:space="preserve">. </w:t>
      </w:r>
      <w:r w:rsidRPr="00EC448D">
        <w:rPr>
          <w:rFonts w:ascii="Arial" w:eastAsiaTheme="minorHAnsi" w:hAnsi="Arial" w:cs="Arial"/>
          <w:b w:val="0"/>
          <w:bCs/>
          <w:color w:val="auto"/>
          <w:szCs w:val="24"/>
          <w:u w:val="none"/>
        </w:rPr>
        <w:t xml:space="preserve">Ce service convertit l'objet </w:t>
      </w:r>
      <w:r w:rsidRPr="002B3619">
        <w:rPr>
          <w:rFonts w:ascii="Arial" w:eastAsiaTheme="minorHAnsi" w:hAnsi="Arial" w:cs="Arial"/>
          <w:bCs/>
          <w:color w:val="auto"/>
          <w:szCs w:val="24"/>
          <w:u w:val="none"/>
        </w:rPr>
        <w:t>JavaScript</w:t>
      </w:r>
      <w:r>
        <w:rPr>
          <w:rFonts w:ascii="Arial" w:eastAsiaTheme="minorHAnsi" w:hAnsi="Arial" w:cs="Arial"/>
          <w:b w:val="0"/>
          <w:bCs/>
          <w:color w:val="auto"/>
          <w:szCs w:val="24"/>
          <w:u w:val="none"/>
        </w:rPr>
        <w:t xml:space="preserve"> reçu en format </w:t>
      </w:r>
      <w:proofErr w:type="spellStart"/>
      <w:r w:rsidRPr="002B3619">
        <w:rPr>
          <w:rFonts w:ascii="Arial" w:eastAsiaTheme="minorHAnsi" w:hAnsi="Arial" w:cs="Arial"/>
          <w:bCs/>
          <w:color w:val="auto"/>
          <w:szCs w:val="24"/>
          <w:u w:val="none"/>
        </w:rPr>
        <w:t>Json</w:t>
      </w:r>
      <w:proofErr w:type="spellEnd"/>
      <w:r w:rsidRPr="00EC448D">
        <w:rPr>
          <w:rFonts w:ascii="Arial" w:eastAsiaTheme="minorHAnsi" w:hAnsi="Arial" w:cs="Arial"/>
          <w:b w:val="0"/>
          <w:bCs/>
          <w:color w:val="auto"/>
          <w:szCs w:val="24"/>
          <w:u w:val="none"/>
        </w:rPr>
        <w:t xml:space="preserve"> afin de pouvoir envoyer les données converties à l'aide du protocole h</w:t>
      </w:r>
      <w:r>
        <w:rPr>
          <w:rFonts w:ascii="Arial" w:eastAsiaTheme="minorHAnsi" w:hAnsi="Arial" w:cs="Arial"/>
          <w:b w:val="0"/>
          <w:bCs/>
          <w:color w:val="auto"/>
          <w:szCs w:val="24"/>
          <w:u w:val="none"/>
        </w:rPr>
        <w:t xml:space="preserve">ttp et de la méthode </w:t>
      </w:r>
      <w:r w:rsidR="00C5038D">
        <w:rPr>
          <w:rFonts w:ascii="Arial" w:eastAsiaTheme="minorHAnsi" w:hAnsi="Arial" w:cs="Arial"/>
          <w:bCs/>
          <w:color w:val="auto"/>
          <w:szCs w:val="24"/>
          <w:u w:val="none"/>
        </w:rPr>
        <w:t>PUT</w:t>
      </w:r>
      <w:r>
        <w:rPr>
          <w:rFonts w:ascii="Arial" w:eastAsiaTheme="minorHAnsi" w:hAnsi="Arial" w:cs="Arial"/>
          <w:b w:val="0"/>
          <w:bCs/>
          <w:color w:val="auto"/>
          <w:szCs w:val="24"/>
          <w:u w:val="none"/>
        </w:rPr>
        <w:t xml:space="preserve"> à un </w:t>
      </w:r>
      <w:r w:rsidRPr="002B3619">
        <w:rPr>
          <w:rFonts w:ascii="Arial" w:eastAsiaTheme="minorHAnsi" w:hAnsi="Arial" w:cs="Arial"/>
          <w:bCs/>
          <w:color w:val="auto"/>
          <w:szCs w:val="24"/>
          <w:u w:val="none"/>
        </w:rPr>
        <w:t>Api-</w:t>
      </w:r>
      <w:proofErr w:type="spellStart"/>
      <w:r w:rsidRPr="002B3619">
        <w:rPr>
          <w:rFonts w:ascii="Arial" w:eastAsiaTheme="minorHAnsi" w:hAnsi="Arial" w:cs="Arial"/>
          <w:bCs/>
          <w:color w:val="auto"/>
          <w:szCs w:val="24"/>
          <w:u w:val="none"/>
        </w:rPr>
        <w:t>Rest</w:t>
      </w:r>
      <w:proofErr w:type="spellEnd"/>
      <w:r w:rsidRPr="00EC448D">
        <w:rPr>
          <w:rFonts w:ascii="Arial" w:eastAsiaTheme="minorHAnsi" w:hAnsi="Arial" w:cs="Arial"/>
          <w:b w:val="0"/>
          <w:bCs/>
          <w:color w:val="auto"/>
          <w:szCs w:val="24"/>
          <w:u w:val="none"/>
        </w:rPr>
        <w:t xml:space="preserve"> </w:t>
      </w:r>
      <w:r>
        <w:rPr>
          <w:rFonts w:ascii="Arial" w:eastAsiaTheme="minorHAnsi" w:hAnsi="Arial" w:cs="Arial"/>
          <w:b w:val="0"/>
          <w:bCs/>
          <w:color w:val="auto"/>
          <w:szCs w:val="24"/>
          <w:u w:val="none"/>
        </w:rPr>
        <w:t xml:space="preserve">en utilisant une route de </w:t>
      </w:r>
      <w:r w:rsidRPr="00DB4806">
        <w:rPr>
          <w:rFonts w:ascii="Arial" w:eastAsiaTheme="minorHAnsi" w:hAnsi="Arial" w:cs="Arial"/>
          <w:b w:val="0"/>
          <w:bCs/>
          <w:color w:val="auto"/>
          <w:szCs w:val="24"/>
          <w:u w:val="none"/>
        </w:rPr>
        <w:t>communication</w:t>
      </w:r>
      <w:r>
        <w:rPr>
          <w:rFonts w:ascii="Arial" w:eastAsiaTheme="minorHAnsi" w:hAnsi="Arial" w:cs="Arial"/>
          <w:b w:val="0"/>
          <w:bCs/>
          <w:color w:val="auto"/>
          <w:szCs w:val="24"/>
          <w:u w:val="none"/>
        </w:rPr>
        <w:t>.</w:t>
      </w:r>
    </w:p>
    <w:p w14:paraId="7F508B50" w14:textId="439BF6CD" w:rsidR="00A278DA" w:rsidRDefault="00A278DA" w:rsidP="00A278DA">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bCs/>
          <w:color w:val="auto"/>
          <w:szCs w:val="24"/>
          <w:u w:val="none"/>
        </w:rPr>
      </w:pPr>
      <w:r w:rsidRPr="007C58E7">
        <w:rPr>
          <w:rFonts w:ascii="Arial" w:eastAsiaTheme="minorHAnsi" w:hAnsi="Arial" w:cs="Arial"/>
          <w:b w:val="0"/>
          <w:bCs/>
          <w:color w:val="auto"/>
          <w:szCs w:val="24"/>
          <w:u w:val="none"/>
        </w:rPr>
        <w:t xml:space="preserve">Cette </w:t>
      </w:r>
      <w:r>
        <w:rPr>
          <w:rFonts w:ascii="Arial" w:eastAsiaTheme="minorHAnsi" w:hAnsi="Arial" w:cs="Arial"/>
          <w:b w:val="0"/>
          <w:bCs/>
          <w:color w:val="auto"/>
          <w:szCs w:val="24"/>
          <w:u w:val="none"/>
        </w:rPr>
        <w:t>route</w:t>
      </w:r>
      <w:r w:rsidRPr="007C58E7">
        <w:rPr>
          <w:rFonts w:ascii="Arial" w:eastAsiaTheme="minorHAnsi" w:hAnsi="Arial" w:cs="Arial"/>
          <w:b w:val="0"/>
          <w:bCs/>
          <w:color w:val="auto"/>
          <w:szCs w:val="24"/>
          <w:u w:val="none"/>
        </w:rPr>
        <w:t xml:space="preserve"> est associée à un </w:t>
      </w:r>
      <w:r w:rsidRPr="007C58E7">
        <w:rPr>
          <w:rFonts w:ascii="Arial" w:eastAsiaTheme="minorHAnsi" w:hAnsi="Arial" w:cs="Arial"/>
          <w:bCs/>
          <w:color w:val="auto"/>
          <w:szCs w:val="24"/>
          <w:u w:val="none"/>
        </w:rPr>
        <w:t>Controller</w:t>
      </w:r>
      <w:r w:rsidRPr="007C58E7">
        <w:rPr>
          <w:rFonts w:ascii="Arial" w:eastAsiaTheme="minorHAnsi" w:hAnsi="Arial" w:cs="Arial"/>
          <w:b w:val="0"/>
          <w:bCs/>
          <w:color w:val="auto"/>
          <w:szCs w:val="24"/>
          <w:u w:val="none"/>
        </w:rPr>
        <w:t xml:space="preserve"> </w:t>
      </w:r>
      <w:r w:rsidRPr="002B3619">
        <w:rPr>
          <w:rFonts w:ascii="Arial" w:eastAsiaTheme="minorHAnsi" w:hAnsi="Arial" w:cs="Arial"/>
          <w:bCs/>
          <w:color w:val="auto"/>
          <w:szCs w:val="24"/>
          <w:u w:val="none"/>
        </w:rPr>
        <w:t>Symfony</w:t>
      </w:r>
      <w:r w:rsidRPr="007C58E7">
        <w:rPr>
          <w:rFonts w:ascii="Arial" w:eastAsiaTheme="minorHAnsi" w:hAnsi="Arial" w:cs="Arial"/>
          <w:b w:val="0"/>
          <w:bCs/>
          <w:color w:val="auto"/>
          <w:szCs w:val="24"/>
          <w:u w:val="none"/>
        </w:rPr>
        <w:t xml:space="preserve"> </w:t>
      </w:r>
      <w:r w:rsidR="00C5038D" w:rsidRPr="00EE687C">
        <w:rPr>
          <w:rFonts w:ascii="Arial" w:eastAsiaTheme="minorHAnsi" w:hAnsi="Arial" w:cs="Arial"/>
          <w:b w:val="0"/>
          <w:bCs/>
          <w:color w:val="auto"/>
          <w:szCs w:val="24"/>
          <w:u w:val="none"/>
        </w:rPr>
        <w:t xml:space="preserve">qui vérifiera d'abord que le </w:t>
      </w:r>
      <w:proofErr w:type="spellStart"/>
      <w:r w:rsidR="00C5038D">
        <w:rPr>
          <w:rFonts w:ascii="Arial" w:eastAsiaTheme="minorHAnsi" w:hAnsi="Arial" w:cs="Arial"/>
          <w:b w:val="0"/>
          <w:bCs/>
          <w:color w:val="auto"/>
          <w:szCs w:val="24"/>
          <w:u w:val="none"/>
        </w:rPr>
        <w:t>token</w:t>
      </w:r>
      <w:proofErr w:type="spellEnd"/>
      <w:r w:rsidR="00C5038D" w:rsidRPr="00EE687C">
        <w:rPr>
          <w:rFonts w:ascii="Arial" w:eastAsiaTheme="minorHAnsi" w:hAnsi="Arial" w:cs="Arial"/>
          <w:b w:val="0"/>
          <w:bCs/>
          <w:color w:val="auto"/>
          <w:szCs w:val="24"/>
          <w:u w:val="none"/>
        </w:rPr>
        <w:t xml:space="preserve"> de connexion est correct</w:t>
      </w:r>
      <w:r w:rsidR="00C5038D">
        <w:rPr>
          <w:rFonts w:ascii="Arial" w:eastAsiaTheme="minorHAnsi" w:hAnsi="Arial" w:cs="Arial"/>
          <w:b w:val="0"/>
          <w:bCs/>
          <w:color w:val="auto"/>
          <w:szCs w:val="24"/>
          <w:u w:val="none"/>
        </w:rPr>
        <w:t xml:space="preserve"> et ensuite fera la</w:t>
      </w:r>
      <w:r w:rsidR="00C5038D" w:rsidRPr="007C58E7">
        <w:rPr>
          <w:rFonts w:ascii="Arial" w:eastAsiaTheme="minorHAnsi" w:hAnsi="Arial" w:cs="Arial"/>
          <w:b w:val="0"/>
          <w:bCs/>
          <w:color w:val="auto"/>
          <w:szCs w:val="24"/>
          <w:u w:val="none"/>
        </w:rPr>
        <w:t xml:space="preserve"> manipul</w:t>
      </w:r>
      <w:r w:rsidR="00C5038D">
        <w:rPr>
          <w:rFonts w:ascii="Arial" w:eastAsiaTheme="minorHAnsi" w:hAnsi="Arial" w:cs="Arial"/>
          <w:b w:val="0"/>
          <w:bCs/>
          <w:color w:val="auto"/>
          <w:szCs w:val="24"/>
          <w:u w:val="none"/>
        </w:rPr>
        <w:t>ation d</w:t>
      </w:r>
      <w:r w:rsidR="00C5038D" w:rsidRPr="007C58E7">
        <w:rPr>
          <w:rFonts w:ascii="Arial" w:eastAsiaTheme="minorHAnsi" w:hAnsi="Arial" w:cs="Arial"/>
          <w:b w:val="0"/>
          <w:bCs/>
          <w:color w:val="auto"/>
          <w:szCs w:val="24"/>
          <w:u w:val="none"/>
        </w:rPr>
        <w:t xml:space="preserve">es </w:t>
      </w:r>
      <w:r w:rsidRPr="007C58E7">
        <w:rPr>
          <w:rFonts w:ascii="Arial" w:eastAsiaTheme="minorHAnsi" w:hAnsi="Arial" w:cs="Arial"/>
          <w:b w:val="0"/>
          <w:bCs/>
          <w:color w:val="auto"/>
          <w:szCs w:val="24"/>
          <w:u w:val="none"/>
        </w:rPr>
        <w:t xml:space="preserve">informations reçues en utilisant des </w:t>
      </w:r>
      <w:r w:rsidRPr="007C58E7">
        <w:rPr>
          <w:rFonts w:ascii="Arial" w:eastAsiaTheme="minorHAnsi" w:hAnsi="Arial" w:cs="Arial"/>
          <w:bCs/>
          <w:color w:val="auto"/>
          <w:szCs w:val="24"/>
          <w:u w:val="none"/>
        </w:rPr>
        <w:t xml:space="preserve">Repositories </w:t>
      </w:r>
      <w:r w:rsidRPr="007C58E7">
        <w:rPr>
          <w:rFonts w:ascii="Arial" w:eastAsiaTheme="minorHAnsi" w:hAnsi="Arial" w:cs="Arial"/>
          <w:b w:val="0"/>
          <w:bCs/>
          <w:color w:val="auto"/>
          <w:szCs w:val="24"/>
          <w:u w:val="none"/>
        </w:rPr>
        <w:t xml:space="preserve">pour effectuer des actions sur les entités qui contiennent les informations reçues, des fonctions de </w:t>
      </w:r>
      <w:r w:rsidRPr="007C58E7">
        <w:rPr>
          <w:rFonts w:ascii="Arial" w:eastAsiaTheme="minorHAnsi" w:hAnsi="Arial" w:cs="Arial"/>
          <w:bCs/>
          <w:color w:val="auto"/>
          <w:szCs w:val="24"/>
          <w:u w:val="none"/>
        </w:rPr>
        <w:t>Services</w:t>
      </w:r>
      <w:r w:rsidRPr="007C58E7">
        <w:rPr>
          <w:rFonts w:ascii="Arial" w:eastAsiaTheme="minorHAnsi" w:hAnsi="Arial" w:cs="Arial"/>
          <w:b w:val="0"/>
          <w:bCs/>
          <w:color w:val="auto"/>
          <w:szCs w:val="24"/>
          <w:u w:val="none"/>
        </w:rPr>
        <w:t xml:space="preserve"> qui répondront aux demandes dont le </w:t>
      </w:r>
      <w:r w:rsidRPr="007C58E7">
        <w:rPr>
          <w:rFonts w:ascii="Arial" w:eastAsiaTheme="minorHAnsi" w:hAnsi="Arial" w:cs="Arial"/>
          <w:bCs/>
          <w:color w:val="auto"/>
          <w:szCs w:val="24"/>
          <w:u w:val="none"/>
        </w:rPr>
        <w:t>Controller</w:t>
      </w:r>
      <w:r w:rsidRPr="007C58E7">
        <w:rPr>
          <w:rFonts w:ascii="Arial" w:eastAsiaTheme="minorHAnsi" w:hAnsi="Arial" w:cs="Arial"/>
          <w:b w:val="0"/>
          <w:bCs/>
          <w:color w:val="auto"/>
          <w:szCs w:val="24"/>
          <w:u w:val="none"/>
        </w:rPr>
        <w:t xml:space="preserve"> a besoin et l'ORM </w:t>
      </w:r>
      <w:r w:rsidRPr="007C58E7">
        <w:rPr>
          <w:rFonts w:ascii="Arial" w:eastAsiaTheme="minorHAnsi" w:hAnsi="Arial" w:cs="Arial"/>
          <w:bCs/>
          <w:color w:val="auto"/>
          <w:szCs w:val="24"/>
          <w:u w:val="none"/>
        </w:rPr>
        <w:t>Doctrine</w:t>
      </w:r>
      <w:r w:rsidRPr="007C58E7">
        <w:rPr>
          <w:rFonts w:ascii="Arial" w:eastAsiaTheme="minorHAnsi" w:hAnsi="Arial" w:cs="Arial"/>
          <w:b w:val="0"/>
          <w:bCs/>
          <w:color w:val="auto"/>
          <w:szCs w:val="24"/>
          <w:u w:val="none"/>
        </w:rPr>
        <w:t xml:space="preserve"> qui, avec l'aide du </w:t>
      </w:r>
      <w:r w:rsidRPr="007C58E7">
        <w:rPr>
          <w:rFonts w:ascii="Arial" w:eastAsiaTheme="minorHAnsi" w:hAnsi="Arial" w:cs="Arial"/>
          <w:bCs/>
          <w:color w:val="auto"/>
          <w:szCs w:val="24"/>
          <w:u w:val="none"/>
        </w:rPr>
        <w:t>Manager</w:t>
      </w:r>
      <w:r w:rsidRPr="007C58E7">
        <w:rPr>
          <w:rFonts w:ascii="Arial" w:eastAsiaTheme="minorHAnsi" w:hAnsi="Arial" w:cs="Arial"/>
          <w:b w:val="0"/>
          <w:bCs/>
          <w:color w:val="auto"/>
          <w:szCs w:val="24"/>
          <w:u w:val="none"/>
        </w:rPr>
        <w:t>, effectuera l'action d'insertion dans la base de données.</w:t>
      </w:r>
    </w:p>
    <w:p w14:paraId="6CF72D17" w14:textId="77777777" w:rsidR="00306660" w:rsidRDefault="00306660" w:rsidP="00306660">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bCs/>
          <w:color w:val="auto"/>
          <w:szCs w:val="24"/>
          <w:u w:val="none"/>
        </w:rPr>
      </w:pPr>
      <w:r w:rsidRPr="001428E3">
        <w:rPr>
          <w:rFonts w:ascii="Arial" w:eastAsiaTheme="minorHAnsi" w:hAnsi="Arial" w:cs="Arial"/>
          <w:b w:val="0"/>
          <w:bCs/>
          <w:color w:val="auto"/>
          <w:szCs w:val="24"/>
          <w:u w:val="none"/>
        </w:rPr>
        <w:t xml:space="preserve">Si les données sont correctement insérées, l'api enverra comme réponse un </w:t>
      </w:r>
      <w:r>
        <w:rPr>
          <w:rFonts w:ascii="Arial" w:eastAsiaTheme="minorHAnsi" w:hAnsi="Arial" w:cs="Arial"/>
          <w:b w:val="0"/>
          <w:bCs/>
          <w:color w:val="auto"/>
          <w:szCs w:val="24"/>
          <w:u w:val="none"/>
        </w:rPr>
        <w:t>tableau</w:t>
      </w:r>
      <w:r w:rsidRPr="001428E3">
        <w:rPr>
          <w:rFonts w:ascii="Arial" w:eastAsiaTheme="minorHAnsi" w:hAnsi="Arial" w:cs="Arial"/>
          <w:b w:val="0"/>
          <w:bCs/>
          <w:color w:val="auto"/>
          <w:szCs w:val="24"/>
          <w:u w:val="none"/>
        </w:rPr>
        <w:t xml:space="preserve"> dont la valeur</w:t>
      </w:r>
      <w:r>
        <w:rPr>
          <w:rFonts w:ascii="Arial" w:eastAsiaTheme="minorHAnsi" w:hAnsi="Arial" w:cs="Arial"/>
          <w:b w:val="0"/>
          <w:bCs/>
          <w:color w:val="auto"/>
          <w:szCs w:val="24"/>
          <w:u w:val="none"/>
        </w:rPr>
        <w:t xml:space="preserve"> </w:t>
      </w:r>
      <w:proofErr w:type="spellStart"/>
      <w:r w:rsidRPr="001428E3">
        <w:rPr>
          <w:rFonts w:ascii="Arial" w:eastAsiaTheme="minorHAnsi" w:hAnsi="Arial" w:cs="Arial"/>
          <w:bCs/>
          <w:color w:val="auto"/>
          <w:szCs w:val="24"/>
          <w:u w:val="none"/>
        </w:rPr>
        <w:t>status</w:t>
      </w:r>
      <w:proofErr w:type="spellEnd"/>
      <w:r w:rsidRPr="001428E3">
        <w:rPr>
          <w:rFonts w:ascii="Arial" w:eastAsiaTheme="minorHAnsi" w:hAnsi="Arial" w:cs="Arial"/>
          <w:bCs/>
          <w:color w:val="auto"/>
          <w:szCs w:val="24"/>
          <w:u w:val="none"/>
        </w:rPr>
        <w:t xml:space="preserve"> </w:t>
      </w:r>
      <w:r>
        <w:rPr>
          <w:rFonts w:ascii="Arial" w:eastAsiaTheme="minorHAnsi" w:hAnsi="Arial" w:cs="Arial"/>
          <w:b w:val="0"/>
          <w:bCs/>
          <w:color w:val="auto"/>
          <w:szCs w:val="24"/>
          <w:u w:val="none"/>
        </w:rPr>
        <w:t xml:space="preserve">sera égale à </w:t>
      </w:r>
      <w:proofErr w:type="spellStart"/>
      <w:r w:rsidRPr="001428E3">
        <w:rPr>
          <w:rFonts w:ascii="Arial" w:eastAsiaTheme="minorHAnsi" w:hAnsi="Arial" w:cs="Arial"/>
          <w:bCs/>
          <w:color w:val="auto"/>
          <w:szCs w:val="24"/>
          <w:u w:val="none"/>
        </w:rPr>
        <w:t>success</w:t>
      </w:r>
      <w:proofErr w:type="spellEnd"/>
      <w:r>
        <w:rPr>
          <w:rFonts w:ascii="Arial" w:eastAsiaTheme="minorHAnsi" w:hAnsi="Arial" w:cs="Arial"/>
          <w:b w:val="0"/>
          <w:bCs/>
          <w:color w:val="auto"/>
          <w:szCs w:val="24"/>
          <w:u w:val="none"/>
        </w:rPr>
        <w:t xml:space="preserve"> </w:t>
      </w:r>
      <w:r w:rsidRPr="001428E3">
        <w:rPr>
          <w:rFonts w:ascii="Arial" w:eastAsiaTheme="minorHAnsi" w:hAnsi="Arial" w:cs="Arial"/>
          <w:b w:val="0"/>
          <w:bCs/>
          <w:color w:val="auto"/>
          <w:szCs w:val="24"/>
          <w:u w:val="none"/>
        </w:rPr>
        <w:t xml:space="preserve">et sinon </w:t>
      </w:r>
      <w:r>
        <w:rPr>
          <w:rFonts w:ascii="Arial" w:eastAsiaTheme="minorHAnsi" w:hAnsi="Arial" w:cs="Arial"/>
          <w:b w:val="0"/>
          <w:bCs/>
          <w:color w:val="auto"/>
          <w:szCs w:val="24"/>
          <w:u w:val="none"/>
        </w:rPr>
        <w:t xml:space="preserve">sera égale à </w:t>
      </w:r>
      <w:proofErr w:type="spellStart"/>
      <w:r w:rsidRPr="001428E3">
        <w:rPr>
          <w:rFonts w:ascii="Arial" w:eastAsiaTheme="minorHAnsi" w:hAnsi="Arial" w:cs="Arial"/>
          <w:bCs/>
          <w:color w:val="auto"/>
          <w:szCs w:val="24"/>
          <w:u w:val="none"/>
        </w:rPr>
        <w:t>error</w:t>
      </w:r>
      <w:proofErr w:type="spellEnd"/>
      <w:r>
        <w:rPr>
          <w:rFonts w:ascii="Arial" w:eastAsiaTheme="minorHAnsi" w:hAnsi="Arial" w:cs="Arial"/>
          <w:b w:val="0"/>
          <w:bCs/>
          <w:color w:val="auto"/>
          <w:szCs w:val="24"/>
          <w:u w:val="none"/>
        </w:rPr>
        <w:t>.</w:t>
      </w:r>
    </w:p>
    <w:p w14:paraId="5F12BD5B" w14:textId="77777777" w:rsidR="00306660" w:rsidRDefault="00306660" w:rsidP="00A278DA">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bCs/>
          <w:color w:val="auto"/>
          <w:szCs w:val="24"/>
          <w:u w:val="none"/>
        </w:rPr>
      </w:pPr>
    </w:p>
    <w:p w14:paraId="6F5CB94D" w14:textId="77777777" w:rsidR="00306660" w:rsidRDefault="00306660" w:rsidP="00E41849">
      <w:pPr>
        <w:pStyle w:val="Style1"/>
        <w:rPr>
          <w:rFonts w:ascii="Arial" w:hAnsi="Arial" w:cs="Arial"/>
          <w:sz w:val="24"/>
          <w:szCs w:val="24"/>
        </w:rPr>
      </w:pPr>
    </w:p>
    <w:p w14:paraId="6189ADCF" w14:textId="77777777" w:rsidR="00306660" w:rsidRDefault="00306660" w:rsidP="00E41849">
      <w:pPr>
        <w:pStyle w:val="Style1"/>
        <w:rPr>
          <w:rFonts w:ascii="Arial" w:hAnsi="Arial" w:cs="Arial"/>
          <w:sz w:val="24"/>
          <w:szCs w:val="24"/>
        </w:rPr>
      </w:pPr>
    </w:p>
    <w:p w14:paraId="79DDD21C" w14:textId="77777777" w:rsidR="00306660" w:rsidRDefault="00306660" w:rsidP="00E41849">
      <w:pPr>
        <w:pStyle w:val="Style1"/>
        <w:rPr>
          <w:rFonts w:ascii="Arial" w:hAnsi="Arial" w:cs="Arial"/>
          <w:sz w:val="24"/>
          <w:szCs w:val="24"/>
        </w:rPr>
      </w:pPr>
    </w:p>
    <w:p w14:paraId="4DD27C4C" w14:textId="77777777" w:rsidR="00306660" w:rsidRDefault="00306660" w:rsidP="00E41849">
      <w:pPr>
        <w:pStyle w:val="Style1"/>
        <w:rPr>
          <w:rFonts w:ascii="Arial" w:hAnsi="Arial" w:cs="Arial"/>
          <w:sz w:val="24"/>
          <w:szCs w:val="24"/>
        </w:rPr>
      </w:pPr>
    </w:p>
    <w:p w14:paraId="1EF760D4" w14:textId="77777777" w:rsidR="00306660" w:rsidRDefault="00306660" w:rsidP="00E41849">
      <w:pPr>
        <w:pStyle w:val="Style1"/>
        <w:rPr>
          <w:rFonts w:ascii="Arial" w:hAnsi="Arial" w:cs="Arial"/>
          <w:sz w:val="24"/>
          <w:szCs w:val="24"/>
        </w:rPr>
      </w:pPr>
    </w:p>
    <w:p w14:paraId="134A6A1A" w14:textId="77777777" w:rsidR="00306660" w:rsidRDefault="00306660" w:rsidP="00E41849">
      <w:pPr>
        <w:pStyle w:val="Style1"/>
        <w:rPr>
          <w:rFonts w:ascii="Arial" w:hAnsi="Arial" w:cs="Arial"/>
          <w:sz w:val="24"/>
          <w:szCs w:val="24"/>
        </w:rPr>
      </w:pPr>
    </w:p>
    <w:p w14:paraId="28D52D0E" w14:textId="77777777" w:rsidR="00306660" w:rsidRDefault="00306660" w:rsidP="00E41849">
      <w:pPr>
        <w:pStyle w:val="Style1"/>
        <w:rPr>
          <w:rFonts w:ascii="Arial" w:hAnsi="Arial" w:cs="Arial"/>
          <w:sz w:val="24"/>
          <w:szCs w:val="24"/>
        </w:rPr>
      </w:pPr>
    </w:p>
    <w:p w14:paraId="152E421D" w14:textId="77777777" w:rsidR="00306660" w:rsidRDefault="00306660" w:rsidP="00E41849">
      <w:pPr>
        <w:pStyle w:val="Style1"/>
        <w:rPr>
          <w:rFonts w:ascii="Arial" w:hAnsi="Arial" w:cs="Arial"/>
          <w:sz w:val="24"/>
          <w:szCs w:val="24"/>
        </w:rPr>
      </w:pPr>
    </w:p>
    <w:p w14:paraId="2AAB05B6" w14:textId="77777777" w:rsidR="00306660" w:rsidRDefault="00306660" w:rsidP="00E41849">
      <w:pPr>
        <w:pStyle w:val="Style1"/>
        <w:rPr>
          <w:rFonts w:ascii="Arial" w:hAnsi="Arial" w:cs="Arial"/>
          <w:sz w:val="24"/>
          <w:szCs w:val="24"/>
        </w:rPr>
      </w:pPr>
    </w:p>
    <w:p w14:paraId="7E06F347" w14:textId="77777777" w:rsidR="00306660" w:rsidRDefault="00306660" w:rsidP="00E41849">
      <w:pPr>
        <w:pStyle w:val="Style1"/>
        <w:rPr>
          <w:rFonts w:ascii="Arial" w:hAnsi="Arial" w:cs="Arial"/>
          <w:sz w:val="24"/>
          <w:szCs w:val="24"/>
        </w:rPr>
      </w:pPr>
    </w:p>
    <w:p w14:paraId="6BAFD4AA" w14:textId="77777777" w:rsidR="00306660" w:rsidRDefault="00306660" w:rsidP="00E41849">
      <w:pPr>
        <w:pStyle w:val="Style1"/>
        <w:rPr>
          <w:rFonts w:ascii="Arial" w:hAnsi="Arial" w:cs="Arial"/>
          <w:sz w:val="24"/>
          <w:szCs w:val="24"/>
        </w:rPr>
      </w:pPr>
    </w:p>
    <w:p w14:paraId="537E70EC" w14:textId="77777777" w:rsidR="00306660" w:rsidRDefault="00306660" w:rsidP="00E41849">
      <w:pPr>
        <w:pStyle w:val="Style1"/>
        <w:rPr>
          <w:rFonts w:ascii="Arial" w:hAnsi="Arial" w:cs="Arial"/>
          <w:sz w:val="24"/>
          <w:szCs w:val="24"/>
        </w:rPr>
      </w:pPr>
    </w:p>
    <w:p w14:paraId="34BEEE9E" w14:textId="77777777" w:rsidR="00306660" w:rsidRDefault="00306660" w:rsidP="00E41849">
      <w:pPr>
        <w:pStyle w:val="Style1"/>
        <w:rPr>
          <w:rFonts w:ascii="Arial" w:hAnsi="Arial" w:cs="Arial"/>
          <w:sz w:val="24"/>
          <w:szCs w:val="24"/>
        </w:rPr>
      </w:pPr>
    </w:p>
    <w:p w14:paraId="1BD4F7EC" w14:textId="77777777" w:rsidR="00306660" w:rsidRDefault="00306660" w:rsidP="00E41849">
      <w:pPr>
        <w:pStyle w:val="Style1"/>
        <w:rPr>
          <w:rFonts w:ascii="Arial" w:hAnsi="Arial" w:cs="Arial"/>
          <w:sz w:val="24"/>
          <w:szCs w:val="24"/>
        </w:rPr>
      </w:pPr>
    </w:p>
    <w:p w14:paraId="5B4480CF" w14:textId="2B06D767" w:rsidR="004F7A6A" w:rsidRDefault="00404B1E" w:rsidP="00E41849">
      <w:pPr>
        <w:pStyle w:val="Style1"/>
        <w:rPr>
          <w:rFonts w:ascii="Arial" w:hAnsi="Arial" w:cs="Arial"/>
          <w:sz w:val="32"/>
          <w:szCs w:val="32"/>
        </w:rPr>
      </w:pPr>
      <w:r w:rsidRPr="00A51DAE">
        <w:rPr>
          <w:rFonts w:ascii="Arial" w:hAnsi="Arial" w:cs="Arial"/>
          <w:sz w:val="24"/>
          <w:szCs w:val="24"/>
        </w:rPr>
        <w:lastRenderedPageBreak/>
        <w:t xml:space="preserve">Formulaire de </w:t>
      </w:r>
      <w:r w:rsidRPr="00404B1E">
        <w:rPr>
          <w:rFonts w:ascii="Arial" w:hAnsi="Arial" w:cs="Arial"/>
          <w:sz w:val="24"/>
          <w:szCs w:val="24"/>
        </w:rPr>
        <w:t>modification d’un vidéo préféré</w:t>
      </w:r>
    </w:p>
    <w:p w14:paraId="550B855A" w14:textId="5F11E02C" w:rsidR="009810AE" w:rsidRDefault="009810AE" w:rsidP="00E41849">
      <w:pPr>
        <w:pStyle w:val="Style1"/>
        <w:rPr>
          <w:rFonts w:ascii="Arial" w:hAnsi="Arial" w:cs="Arial"/>
          <w:sz w:val="32"/>
          <w:szCs w:val="32"/>
        </w:rPr>
      </w:pPr>
      <w:r>
        <w:rPr>
          <w:rFonts w:ascii="Arial" w:hAnsi="Arial" w:cs="Arial"/>
          <w:noProof/>
          <w:sz w:val="32"/>
          <w:szCs w:val="32"/>
        </w:rPr>
        <w:drawing>
          <wp:inline distT="0" distB="0" distL="0" distR="0" wp14:anchorId="4BD1E2D5" wp14:editId="777BAFC3">
            <wp:extent cx="6116320" cy="24955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3"/>
                    <a:stretch>
                      <a:fillRect/>
                    </a:stretch>
                  </pic:blipFill>
                  <pic:spPr>
                    <a:xfrm>
                      <a:off x="0" y="0"/>
                      <a:ext cx="6116320" cy="2495550"/>
                    </a:xfrm>
                    <a:prstGeom prst="rect">
                      <a:avLst/>
                    </a:prstGeom>
                  </pic:spPr>
                </pic:pic>
              </a:graphicData>
            </a:graphic>
          </wp:inline>
        </w:drawing>
      </w:r>
    </w:p>
    <w:p w14:paraId="3B68F163" w14:textId="77777777" w:rsidR="004F7A6A" w:rsidRDefault="004F7A6A" w:rsidP="00E41849">
      <w:pPr>
        <w:pStyle w:val="Style1"/>
        <w:rPr>
          <w:rFonts w:ascii="Arial" w:hAnsi="Arial" w:cs="Arial"/>
          <w:sz w:val="32"/>
          <w:szCs w:val="32"/>
        </w:rPr>
      </w:pPr>
    </w:p>
    <w:p w14:paraId="67141D05" w14:textId="2673C5FF" w:rsidR="00404B1E" w:rsidRDefault="00404B1E" w:rsidP="00404B1E">
      <w:pPr>
        <w:pStyle w:val="Style1"/>
        <w:rPr>
          <w:rFonts w:ascii="Arial" w:hAnsi="Arial" w:cs="Arial"/>
          <w:sz w:val="32"/>
          <w:szCs w:val="32"/>
        </w:rPr>
      </w:pPr>
      <w:r w:rsidRPr="00C659E9">
        <w:rPr>
          <w:rFonts w:ascii="Arial" w:hAnsi="Arial" w:cs="Arial"/>
          <w:sz w:val="32"/>
          <w:szCs w:val="32"/>
        </w:rPr>
        <w:t xml:space="preserve">Phase </w:t>
      </w:r>
      <w:r>
        <w:rPr>
          <w:rFonts w:ascii="Arial" w:hAnsi="Arial" w:cs="Arial"/>
          <w:sz w:val="32"/>
          <w:szCs w:val="32"/>
        </w:rPr>
        <w:t>7</w:t>
      </w:r>
      <w:r w:rsidRPr="00C659E9">
        <w:rPr>
          <w:rFonts w:ascii="Arial" w:hAnsi="Arial" w:cs="Arial"/>
          <w:sz w:val="32"/>
          <w:szCs w:val="32"/>
        </w:rPr>
        <w:t xml:space="preserve"> : </w:t>
      </w:r>
      <w:r w:rsidRPr="00EE02B7">
        <w:rPr>
          <w:rFonts w:ascii="Arial" w:hAnsi="Arial" w:cs="Arial"/>
          <w:sz w:val="32"/>
          <w:szCs w:val="32"/>
        </w:rPr>
        <w:t xml:space="preserve">Service de </w:t>
      </w:r>
      <w:r>
        <w:rPr>
          <w:rFonts w:ascii="Arial" w:hAnsi="Arial" w:cs="Arial"/>
          <w:sz w:val="32"/>
          <w:szCs w:val="32"/>
        </w:rPr>
        <w:t>suppression d’un</w:t>
      </w:r>
      <w:r w:rsidRPr="00EE02B7">
        <w:rPr>
          <w:rFonts w:ascii="Arial" w:hAnsi="Arial" w:cs="Arial"/>
          <w:sz w:val="32"/>
          <w:szCs w:val="32"/>
        </w:rPr>
        <w:t xml:space="preserve"> vidéo préféré.</w:t>
      </w:r>
    </w:p>
    <w:p w14:paraId="09AA3FA8" w14:textId="77777777" w:rsidR="00404B1E" w:rsidRPr="00C659E9" w:rsidRDefault="00404B1E" w:rsidP="00404B1E">
      <w:pPr>
        <w:pStyle w:val="Style1"/>
        <w:rPr>
          <w:rFonts w:ascii="Arial" w:hAnsi="Arial" w:cs="Arial"/>
        </w:rPr>
      </w:pPr>
    </w:p>
    <w:p w14:paraId="6358C6A7" w14:textId="77777777" w:rsidR="00404B1E" w:rsidRDefault="00404B1E" w:rsidP="00404B1E">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Présentation :</w:t>
      </w:r>
    </w:p>
    <w:p w14:paraId="5FC9DE77" w14:textId="77777777" w:rsidR="00404B1E" w:rsidRPr="00D44285" w:rsidRDefault="00404B1E" w:rsidP="00404B1E">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5E68675A" w14:textId="6FD13D2A" w:rsidR="00404B1E" w:rsidRDefault="00404B1E" w:rsidP="001C6768">
      <w:pPr>
        <w:jc w:val="both"/>
        <w:rPr>
          <w:rFonts w:ascii="Arial" w:hAnsi="Arial" w:cs="Arial"/>
          <w:color w:val="000000"/>
          <w:sz w:val="22"/>
          <w:szCs w:val="22"/>
          <w:lang w:val="fr-FR"/>
        </w:rPr>
      </w:pPr>
      <w:r w:rsidRPr="00D44285">
        <w:rPr>
          <w:rFonts w:ascii="Arial" w:hAnsi="Arial" w:cs="Arial"/>
          <w:color w:val="000000"/>
          <w:sz w:val="22"/>
          <w:szCs w:val="22"/>
          <w:lang w:val="fr-FR"/>
        </w:rPr>
        <w:t>Il est souhaité mettre en œuvre</w:t>
      </w:r>
      <w:r>
        <w:rPr>
          <w:rFonts w:ascii="Arial" w:hAnsi="Arial" w:cs="Arial"/>
          <w:color w:val="000000"/>
          <w:sz w:val="22"/>
          <w:szCs w:val="22"/>
          <w:lang w:val="fr-FR"/>
        </w:rPr>
        <w:t xml:space="preserve"> </w:t>
      </w:r>
      <w:r w:rsidRPr="00B908D9">
        <w:rPr>
          <w:rFonts w:ascii="Arial" w:hAnsi="Arial" w:cs="Arial"/>
          <w:color w:val="000000"/>
          <w:sz w:val="22"/>
          <w:szCs w:val="22"/>
          <w:lang w:val="fr-FR"/>
        </w:rPr>
        <w:t>dans l'espace personnel, une fois connecté l'utilisateur</w:t>
      </w:r>
      <w:r>
        <w:rPr>
          <w:rFonts w:ascii="Arial" w:hAnsi="Arial" w:cs="Arial"/>
          <w:color w:val="000000"/>
          <w:sz w:val="22"/>
          <w:szCs w:val="22"/>
          <w:lang w:val="fr-FR"/>
        </w:rPr>
        <w:t>,</w:t>
      </w:r>
      <w:r w:rsidRPr="00B908D9">
        <w:rPr>
          <w:rFonts w:ascii="Arial" w:hAnsi="Arial" w:cs="Arial"/>
          <w:color w:val="000000"/>
          <w:sz w:val="22"/>
          <w:szCs w:val="22"/>
          <w:lang w:val="fr-FR"/>
        </w:rPr>
        <w:t xml:space="preserve"> la possibilité de </w:t>
      </w:r>
      <w:r>
        <w:rPr>
          <w:rFonts w:ascii="Arial" w:hAnsi="Arial" w:cs="Arial"/>
          <w:color w:val="000000"/>
          <w:sz w:val="22"/>
          <w:szCs w:val="22"/>
          <w:lang w:val="fr-FR"/>
        </w:rPr>
        <w:t>suppression</w:t>
      </w:r>
      <w:r w:rsidRPr="00B908D9">
        <w:rPr>
          <w:rFonts w:ascii="Arial" w:hAnsi="Arial" w:cs="Arial"/>
          <w:color w:val="000000"/>
          <w:sz w:val="22"/>
          <w:szCs w:val="22"/>
          <w:lang w:val="fr-FR"/>
        </w:rPr>
        <w:t xml:space="preserve"> </w:t>
      </w:r>
      <w:r>
        <w:rPr>
          <w:rFonts w:ascii="Arial" w:hAnsi="Arial" w:cs="Arial"/>
          <w:color w:val="000000"/>
          <w:sz w:val="22"/>
          <w:szCs w:val="22"/>
          <w:lang w:val="fr-FR"/>
        </w:rPr>
        <w:t>d’un</w:t>
      </w:r>
      <w:r w:rsidRPr="00B908D9">
        <w:rPr>
          <w:rFonts w:ascii="Arial" w:hAnsi="Arial" w:cs="Arial"/>
          <w:color w:val="000000"/>
          <w:sz w:val="22"/>
          <w:szCs w:val="22"/>
          <w:lang w:val="fr-FR"/>
        </w:rPr>
        <w:t xml:space="preserve"> vidéo préférée </w:t>
      </w:r>
    </w:p>
    <w:p w14:paraId="6651C5A7" w14:textId="77777777" w:rsidR="00404B1E" w:rsidRPr="00D44285" w:rsidRDefault="00404B1E" w:rsidP="00404B1E">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color w:val="auto"/>
          <w:sz w:val="22"/>
          <w:szCs w:val="22"/>
          <w:u w:val="none"/>
        </w:rPr>
      </w:pPr>
    </w:p>
    <w:p w14:paraId="6A188F54" w14:textId="77777777" w:rsidR="00404B1E" w:rsidRDefault="00404B1E" w:rsidP="00404B1E">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Objectif :</w:t>
      </w:r>
    </w:p>
    <w:p w14:paraId="4B3F666D" w14:textId="77777777" w:rsidR="00404B1E" w:rsidRPr="00D44285" w:rsidRDefault="00404B1E" w:rsidP="00404B1E">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5A49466D" w14:textId="2BB35F85" w:rsidR="00404B1E" w:rsidRDefault="0011503D" w:rsidP="00404B1E">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color w:val="auto"/>
          <w:sz w:val="22"/>
          <w:szCs w:val="22"/>
          <w:u w:val="none"/>
        </w:rPr>
      </w:pPr>
      <w:r>
        <w:rPr>
          <w:rFonts w:ascii="Arial" w:eastAsiaTheme="minorHAnsi" w:hAnsi="Arial" w:cs="Arial"/>
          <w:b w:val="0"/>
          <w:color w:val="auto"/>
          <w:sz w:val="22"/>
          <w:szCs w:val="22"/>
          <w:u w:val="none"/>
        </w:rPr>
        <w:t>Offrir</w:t>
      </w:r>
      <w:r w:rsidR="00404B1E" w:rsidRPr="005341AD">
        <w:rPr>
          <w:rFonts w:ascii="Arial" w:eastAsiaTheme="minorHAnsi" w:hAnsi="Arial" w:cs="Arial"/>
          <w:b w:val="0"/>
          <w:color w:val="auto"/>
          <w:sz w:val="22"/>
          <w:szCs w:val="22"/>
          <w:u w:val="none"/>
        </w:rPr>
        <w:t xml:space="preserve"> à l'utilisateur un service personnalisé au sein de son espace personnel sécurisé</w:t>
      </w:r>
      <w:r w:rsidR="00404B1E">
        <w:rPr>
          <w:rFonts w:ascii="Arial" w:eastAsiaTheme="minorHAnsi" w:hAnsi="Arial" w:cs="Arial"/>
          <w:b w:val="0"/>
          <w:color w:val="auto"/>
          <w:sz w:val="22"/>
          <w:szCs w:val="22"/>
          <w:u w:val="none"/>
        </w:rPr>
        <w:t>,</w:t>
      </w:r>
      <w:r>
        <w:rPr>
          <w:rFonts w:ascii="Arial" w:eastAsiaTheme="minorHAnsi" w:hAnsi="Arial" w:cs="Arial"/>
          <w:b w:val="0"/>
          <w:color w:val="auto"/>
          <w:sz w:val="22"/>
          <w:szCs w:val="22"/>
          <w:u w:val="none"/>
        </w:rPr>
        <w:t xml:space="preserve"> ou il</w:t>
      </w:r>
    </w:p>
    <w:p w14:paraId="481FB3D7" w14:textId="1B644311" w:rsidR="00404B1E" w:rsidRPr="00D44285" w:rsidRDefault="00404B1E" w:rsidP="00404B1E">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color w:val="auto"/>
          <w:sz w:val="22"/>
          <w:szCs w:val="22"/>
          <w:u w:val="none"/>
        </w:rPr>
      </w:pPr>
      <w:proofErr w:type="gramStart"/>
      <w:r>
        <w:rPr>
          <w:rFonts w:ascii="Arial" w:eastAsiaTheme="minorHAnsi" w:hAnsi="Arial" w:cs="Arial"/>
          <w:b w:val="0"/>
          <w:color w:val="auto"/>
          <w:sz w:val="22"/>
          <w:szCs w:val="22"/>
          <w:u w:val="none"/>
        </w:rPr>
        <w:t>pourra</w:t>
      </w:r>
      <w:proofErr w:type="gramEnd"/>
      <w:r>
        <w:rPr>
          <w:rFonts w:ascii="Arial" w:eastAsiaTheme="minorHAnsi" w:hAnsi="Arial" w:cs="Arial"/>
          <w:b w:val="0"/>
          <w:color w:val="auto"/>
          <w:sz w:val="22"/>
          <w:szCs w:val="22"/>
          <w:u w:val="none"/>
        </w:rPr>
        <w:t xml:space="preserve"> avoir</w:t>
      </w:r>
      <w:r w:rsidRPr="003C2BF9">
        <w:rPr>
          <w:rFonts w:ascii="Arial" w:eastAsiaTheme="minorHAnsi" w:hAnsi="Arial" w:cs="Arial"/>
          <w:b w:val="0"/>
          <w:color w:val="auto"/>
          <w:sz w:val="22"/>
          <w:szCs w:val="22"/>
          <w:u w:val="none"/>
        </w:rPr>
        <w:t xml:space="preserve"> la possibilité</w:t>
      </w:r>
      <w:r>
        <w:rPr>
          <w:rFonts w:ascii="Arial" w:eastAsiaTheme="minorHAnsi" w:hAnsi="Arial" w:cs="Arial"/>
          <w:b w:val="0"/>
          <w:color w:val="auto"/>
          <w:sz w:val="22"/>
          <w:szCs w:val="22"/>
          <w:u w:val="none"/>
        </w:rPr>
        <w:t xml:space="preserve"> de supprimer</w:t>
      </w:r>
      <w:r w:rsidRPr="000D260C">
        <w:rPr>
          <w:rFonts w:ascii="Arial" w:eastAsiaTheme="minorHAnsi" w:hAnsi="Arial" w:cs="Arial"/>
          <w:b w:val="0"/>
          <w:color w:val="auto"/>
          <w:sz w:val="22"/>
          <w:szCs w:val="22"/>
          <w:u w:val="none"/>
        </w:rPr>
        <w:t xml:space="preserve"> </w:t>
      </w:r>
      <w:r>
        <w:rPr>
          <w:rFonts w:ascii="Arial" w:eastAsiaTheme="minorHAnsi" w:hAnsi="Arial" w:cs="Arial"/>
          <w:b w:val="0"/>
          <w:color w:val="auto"/>
          <w:sz w:val="22"/>
          <w:szCs w:val="22"/>
          <w:u w:val="none"/>
        </w:rPr>
        <w:t>ses</w:t>
      </w:r>
      <w:r w:rsidRPr="000D260C">
        <w:rPr>
          <w:rFonts w:ascii="Arial" w:eastAsiaTheme="minorHAnsi" w:hAnsi="Arial" w:cs="Arial"/>
          <w:b w:val="0"/>
          <w:color w:val="auto"/>
          <w:sz w:val="22"/>
          <w:szCs w:val="22"/>
          <w:u w:val="none"/>
        </w:rPr>
        <w:t xml:space="preserve"> vidéos préférées</w:t>
      </w:r>
      <w:r>
        <w:rPr>
          <w:rFonts w:ascii="Arial" w:eastAsiaTheme="minorHAnsi" w:hAnsi="Arial" w:cs="Arial"/>
          <w:b w:val="0"/>
          <w:color w:val="auto"/>
          <w:sz w:val="22"/>
          <w:szCs w:val="22"/>
          <w:u w:val="none"/>
        </w:rPr>
        <w:t>.</w:t>
      </w:r>
    </w:p>
    <w:p w14:paraId="03431CB2" w14:textId="77777777" w:rsidR="00404B1E" w:rsidRPr="00D44285" w:rsidRDefault="00404B1E" w:rsidP="00404B1E">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40B0871F" w14:textId="77777777" w:rsidR="00404B1E" w:rsidRDefault="00404B1E" w:rsidP="00404B1E">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Principe de fonctionnement :</w:t>
      </w:r>
    </w:p>
    <w:p w14:paraId="4F3C7B6B" w14:textId="77777777" w:rsidR="00404B1E" w:rsidRDefault="00404B1E" w:rsidP="00404B1E">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597587EB" w14:textId="4042179E" w:rsidR="006C3832" w:rsidRPr="006C3832" w:rsidRDefault="006C3832" w:rsidP="006C3832">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Cs w:val="24"/>
          <w:u w:val="none"/>
        </w:rPr>
      </w:pPr>
      <w:r>
        <w:rPr>
          <w:rFonts w:ascii="Arial" w:eastAsiaTheme="minorHAnsi" w:hAnsi="Arial" w:cs="Arial"/>
          <w:b w:val="0"/>
          <w:bCs/>
          <w:color w:val="auto"/>
          <w:szCs w:val="24"/>
          <w:u w:val="none"/>
        </w:rPr>
        <w:t>L</w:t>
      </w:r>
      <w:r w:rsidRPr="006C3832">
        <w:rPr>
          <w:rFonts w:ascii="Arial" w:eastAsiaTheme="minorHAnsi" w:hAnsi="Arial" w:cs="Arial"/>
          <w:b w:val="0"/>
          <w:bCs/>
          <w:color w:val="auto"/>
          <w:szCs w:val="24"/>
          <w:u w:val="none"/>
        </w:rPr>
        <w:t xml:space="preserve">'utilisateur </w:t>
      </w:r>
      <w:r>
        <w:rPr>
          <w:rFonts w:ascii="Arial" w:eastAsiaTheme="minorHAnsi" w:hAnsi="Arial" w:cs="Arial"/>
          <w:b w:val="0"/>
          <w:bCs/>
          <w:color w:val="auto"/>
          <w:szCs w:val="24"/>
          <w:u w:val="none"/>
        </w:rPr>
        <w:t xml:space="preserve">aura une l’interface qui montrera la </w:t>
      </w:r>
      <w:r w:rsidRPr="006C3832">
        <w:rPr>
          <w:rFonts w:ascii="Arial" w:eastAsiaTheme="minorHAnsi" w:hAnsi="Arial" w:cs="Arial"/>
          <w:b w:val="0"/>
          <w:bCs/>
          <w:color w:val="auto"/>
          <w:szCs w:val="24"/>
          <w:u w:val="none"/>
        </w:rPr>
        <w:t>liste de</w:t>
      </w:r>
      <w:r>
        <w:rPr>
          <w:rFonts w:ascii="Arial" w:eastAsiaTheme="minorHAnsi" w:hAnsi="Arial" w:cs="Arial"/>
          <w:b w:val="0"/>
          <w:bCs/>
          <w:color w:val="auto"/>
          <w:szCs w:val="24"/>
          <w:u w:val="none"/>
        </w:rPr>
        <w:t>s ses</w:t>
      </w:r>
      <w:r w:rsidRPr="006C3832">
        <w:rPr>
          <w:rFonts w:ascii="Arial" w:eastAsiaTheme="minorHAnsi" w:hAnsi="Arial" w:cs="Arial"/>
          <w:b w:val="0"/>
          <w:bCs/>
          <w:color w:val="auto"/>
          <w:szCs w:val="24"/>
          <w:u w:val="none"/>
        </w:rPr>
        <w:t xml:space="preserve"> vidéos favorites où chaque vidéo aura un bouton qui lui donnera la possibilité de faire la </w:t>
      </w:r>
      <w:proofErr w:type="spellStart"/>
      <w:r>
        <w:rPr>
          <w:rFonts w:ascii="Arial" w:eastAsiaTheme="minorHAnsi" w:hAnsi="Arial" w:cs="Arial"/>
          <w:b w:val="0"/>
          <w:bCs/>
          <w:color w:val="auto"/>
          <w:szCs w:val="24"/>
          <w:u w:val="none"/>
        </w:rPr>
        <w:t>petition</w:t>
      </w:r>
      <w:proofErr w:type="spellEnd"/>
      <w:r w:rsidRPr="006C3832">
        <w:rPr>
          <w:rFonts w:ascii="Arial" w:eastAsiaTheme="minorHAnsi" w:hAnsi="Arial" w:cs="Arial"/>
          <w:b w:val="0"/>
          <w:bCs/>
          <w:color w:val="auto"/>
          <w:szCs w:val="24"/>
          <w:u w:val="none"/>
        </w:rPr>
        <w:t xml:space="preserve"> de suppression de la vidéo de la liste</w:t>
      </w:r>
      <w:r>
        <w:rPr>
          <w:rFonts w:ascii="Arial" w:eastAsiaTheme="minorHAnsi" w:hAnsi="Arial" w:cs="Arial"/>
          <w:b w:val="0"/>
          <w:bCs/>
          <w:color w:val="auto"/>
          <w:szCs w:val="24"/>
          <w:u w:val="none"/>
        </w:rPr>
        <w:t xml:space="preserve"> que lui souhaite supprimer</w:t>
      </w:r>
      <w:r w:rsidRPr="006C3832">
        <w:rPr>
          <w:rFonts w:ascii="Arial" w:eastAsiaTheme="minorHAnsi" w:hAnsi="Arial" w:cs="Arial"/>
          <w:b w:val="0"/>
          <w:bCs/>
          <w:color w:val="auto"/>
          <w:szCs w:val="24"/>
          <w:u w:val="none"/>
        </w:rPr>
        <w:t xml:space="preserve">. </w:t>
      </w:r>
    </w:p>
    <w:p w14:paraId="0CEC31CB" w14:textId="50710DEB" w:rsidR="006C3832" w:rsidRPr="006C3832" w:rsidRDefault="006C3832" w:rsidP="006C3832">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Cs w:val="24"/>
          <w:u w:val="none"/>
        </w:rPr>
      </w:pPr>
      <w:r w:rsidRPr="006C3832">
        <w:rPr>
          <w:rFonts w:ascii="Arial" w:eastAsiaTheme="minorHAnsi" w:hAnsi="Arial" w:cs="Arial"/>
          <w:b w:val="0"/>
          <w:bCs/>
          <w:color w:val="auto"/>
          <w:szCs w:val="24"/>
          <w:u w:val="none"/>
        </w:rPr>
        <w:t xml:space="preserve">Le processus de suppression commence lorsque l'utilisateur clique sur le bouton de suppression qui envoie un identifiant </w:t>
      </w:r>
      <w:r w:rsidR="009A5C87">
        <w:rPr>
          <w:rFonts w:ascii="Arial" w:eastAsiaTheme="minorHAnsi" w:hAnsi="Arial" w:cs="Arial"/>
          <w:b w:val="0"/>
          <w:bCs/>
          <w:color w:val="auto"/>
          <w:szCs w:val="24"/>
          <w:u w:val="none"/>
        </w:rPr>
        <w:t xml:space="preserve"> de la </w:t>
      </w:r>
      <w:r w:rsidRPr="006C3832">
        <w:rPr>
          <w:rFonts w:ascii="Arial" w:eastAsiaTheme="minorHAnsi" w:hAnsi="Arial" w:cs="Arial"/>
          <w:b w:val="0"/>
          <w:bCs/>
          <w:color w:val="auto"/>
          <w:szCs w:val="24"/>
          <w:u w:val="none"/>
        </w:rPr>
        <w:t xml:space="preserve">vidéo à une fenêtre </w:t>
      </w:r>
      <w:r w:rsidR="009A5C87">
        <w:rPr>
          <w:rFonts w:ascii="Arial" w:eastAsiaTheme="minorHAnsi" w:hAnsi="Arial" w:cs="Arial"/>
          <w:b w:val="0"/>
          <w:bCs/>
          <w:color w:val="auto"/>
          <w:szCs w:val="24"/>
          <w:u w:val="none"/>
        </w:rPr>
        <w:t>modal</w:t>
      </w:r>
      <w:r w:rsidRPr="006C3832">
        <w:rPr>
          <w:rFonts w:ascii="Arial" w:eastAsiaTheme="minorHAnsi" w:hAnsi="Arial" w:cs="Arial"/>
          <w:b w:val="0"/>
          <w:bCs/>
          <w:color w:val="auto"/>
          <w:szCs w:val="24"/>
          <w:u w:val="none"/>
        </w:rPr>
        <w:t>.</w:t>
      </w:r>
    </w:p>
    <w:p w14:paraId="5C3EF00B" w14:textId="77777777" w:rsidR="006C3832" w:rsidRPr="006C3832" w:rsidRDefault="006C3832" w:rsidP="006C3832">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Cs w:val="24"/>
          <w:u w:val="none"/>
        </w:rPr>
      </w:pPr>
      <w:r w:rsidRPr="006C3832">
        <w:rPr>
          <w:rFonts w:ascii="Arial" w:eastAsiaTheme="minorHAnsi" w:hAnsi="Arial" w:cs="Arial"/>
          <w:b w:val="0"/>
          <w:bCs/>
          <w:color w:val="auto"/>
          <w:szCs w:val="24"/>
          <w:u w:val="none"/>
        </w:rPr>
        <w:t>Dans cette fenêtre, certaines données de la vidéo sont affichées et il est demandé à l'utilisateur s'il veut vraiment supprimer la vidéo.</w:t>
      </w:r>
    </w:p>
    <w:p w14:paraId="758BB1C8" w14:textId="157053D8" w:rsidR="006C3832" w:rsidRDefault="006C3832" w:rsidP="006C3832">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Cs w:val="24"/>
          <w:u w:val="none"/>
        </w:rPr>
      </w:pPr>
      <w:r w:rsidRPr="006C3832">
        <w:rPr>
          <w:rFonts w:ascii="Arial" w:eastAsiaTheme="minorHAnsi" w:hAnsi="Arial" w:cs="Arial"/>
          <w:b w:val="0"/>
          <w:bCs/>
          <w:color w:val="auto"/>
          <w:szCs w:val="24"/>
          <w:u w:val="none"/>
        </w:rPr>
        <w:t xml:space="preserve">Si </w:t>
      </w:r>
      <w:r w:rsidR="009A5C87">
        <w:rPr>
          <w:rFonts w:ascii="Arial" w:eastAsiaTheme="minorHAnsi" w:hAnsi="Arial" w:cs="Arial"/>
          <w:b w:val="0"/>
          <w:bCs/>
          <w:color w:val="auto"/>
          <w:szCs w:val="24"/>
          <w:u w:val="none"/>
        </w:rPr>
        <w:t>lui</w:t>
      </w:r>
      <w:r w:rsidRPr="006C3832">
        <w:rPr>
          <w:rFonts w:ascii="Arial" w:eastAsiaTheme="minorHAnsi" w:hAnsi="Arial" w:cs="Arial"/>
          <w:b w:val="0"/>
          <w:bCs/>
          <w:color w:val="auto"/>
          <w:szCs w:val="24"/>
          <w:u w:val="none"/>
        </w:rPr>
        <w:t xml:space="preserve"> souhaitez poursuivre l'action de suppression, </w:t>
      </w:r>
      <w:r w:rsidR="009A5C87">
        <w:rPr>
          <w:rFonts w:ascii="Arial" w:eastAsiaTheme="minorHAnsi" w:hAnsi="Arial" w:cs="Arial"/>
          <w:b w:val="0"/>
          <w:bCs/>
          <w:color w:val="auto"/>
          <w:szCs w:val="24"/>
          <w:u w:val="none"/>
        </w:rPr>
        <w:t>il devra faire  clique sur le bouton d'acceptation et</w:t>
      </w:r>
      <w:r w:rsidRPr="006C3832">
        <w:rPr>
          <w:rFonts w:ascii="Arial" w:eastAsiaTheme="minorHAnsi" w:hAnsi="Arial" w:cs="Arial"/>
          <w:b w:val="0"/>
          <w:bCs/>
          <w:color w:val="auto"/>
          <w:szCs w:val="24"/>
          <w:u w:val="none"/>
        </w:rPr>
        <w:t xml:space="preserve"> sinon, sur le bouton d'annulation.</w:t>
      </w:r>
    </w:p>
    <w:p w14:paraId="18392725" w14:textId="39BF3426" w:rsidR="009A5C87" w:rsidRPr="006C3832" w:rsidRDefault="009A5C87" w:rsidP="006C3832">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Cs w:val="24"/>
          <w:u w:val="none"/>
        </w:rPr>
      </w:pPr>
      <w:r>
        <w:rPr>
          <w:rFonts w:ascii="Arial" w:eastAsiaTheme="minorHAnsi" w:hAnsi="Arial" w:cs="Arial"/>
          <w:b w:val="0"/>
          <w:bCs/>
          <w:color w:val="auto"/>
          <w:szCs w:val="24"/>
          <w:u w:val="none"/>
        </w:rPr>
        <w:t xml:space="preserve">Si le choix est </w:t>
      </w:r>
      <w:r w:rsidR="001C6768">
        <w:rPr>
          <w:rFonts w:ascii="Arial" w:eastAsiaTheme="minorHAnsi" w:hAnsi="Arial" w:cs="Arial"/>
          <w:b w:val="0"/>
          <w:bCs/>
          <w:color w:val="auto"/>
          <w:szCs w:val="24"/>
          <w:u w:val="none"/>
        </w:rPr>
        <w:t>d’annuler,</w:t>
      </w:r>
      <w:r>
        <w:rPr>
          <w:rFonts w:ascii="Arial" w:eastAsiaTheme="minorHAnsi" w:hAnsi="Arial" w:cs="Arial"/>
          <w:b w:val="0"/>
          <w:bCs/>
          <w:color w:val="auto"/>
          <w:szCs w:val="24"/>
          <w:u w:val="none"/>
        </w:rPr>
        <w:t xml:space="preserve"> simplement la fenêtre va se fermer, sans faire de changement.</w:t>
      </w:r>
    </w:p>
    <w:p w14:paraId="53235B0E" w14:textId="6D015188" w:rsidR="006C3832" w:rsidRPr="006C3832" w:rsidRDefault="006C3832" w:rsidP="006C3832">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Cs w:val="24"/>
          <w:u w:val="none"/>
        </w:rPr>
      </w:pPr>
      <w:r w:rsidRPr="006C3832">
        <w:rPr>
          <w:rFonts w:ascii="Arial" w:eastAsiaTheme="minorHAnsi" w:hAnsi="Arial" w:cs="Arial"/>
          <w:b w:val="0"/>
          <w:bCs/>
          <w:color w:val="auto"/>
          <w:szCs w:val="24"/>
          <w:u w:val="none"/>
        </w:rPr>
        <w:t xml:space="preserve">Si </w:t>
      </w:r>
      <w:r w:rsidR="009A5C87">
        <w:rPr>
          <w:rFonts w:ascii="Arial" w:eastAsiaTheme="minorHAnsi" w:hAnsi="Arial" w:cs="Arial"/>
          <w:b w:val="0"/>
          <w:bCs/>
          <w:color w:val="auto"/>
          <w:szCs w:val="24"/>
          <w:u w:val="none"/>
        </w:rPr>
        <w:t>le choix c’est faire la suppression de</w:t>
      </w:r>
      <w:r w:rsidRPr="006C3832">
        <w:rPr>
          <w:rFonts w:ascii="Arial" w:eastAsiaTheme="minorHAnsi" w:hAnsi="Arial" w:cs="Arial"/>
          <w:b w:val="0"/>
          <w:bCs/>
          <w:color w:val="auto"/>
          <w:szCs w:val="24"/>
          <w:u w:val="none"/>
        </w:rPr>
        <w:t xml:space="preserve"> la vidéo, une fonction de suppression est appelée et </w:t>
      </w:r>
      <w:r w:rsidR="009A5C87">
        <w:rPr>
          <w:rFonts w:ascii="Arial" w:eastAsiaTheme="minorHAnsi" w:hAnsi="Arial" w:cs="Arial"/>
          <w:b w:val="0"/>
          <w:bCs/>
          <w:color w:val="auto"/>
          <w:szCs w:val="24"/>
          <w:u w:val="none"/>
        </w:rPr>
        <w:t>l’identifiant est transmis a une</w:t>
      </w:r>
      <w:r w:rsidRPr="006C3832">
        <w:rPr>
          <w:rFonts w:ascii="Arial" w:eastAsiaTheme="minorHAnsi" w:hAnsi="Arial" w:cs="Arial"/>
          <w:b w:val="0"/>
          <w:bCs/>
          <w:color w:val="auto"/>
          <w:szCs w:val="24"/>
          <w:u w:val="none"/>
        </w:rPr>
        <w:t xml:space="preserve"> fonction</w:t>
      </w:r>
      <w:r w:rsidR="009A5C87">
        <w:rPr>
          <w:rFonts w:ascii="Arial" w:eastAsiaTheme="minorHAnsi" w:hAnsi="Arial" w:cs="Arial"/>
          <w:b w:val="0"/>
          <w:bCs/>
          <w:color w:val="auto"/>
          <w:szCs w:val="24"/>
          <w:u w:val="none"/>
        </w:rPr>
        <w:t xml:space="preserve"> qui</w:t>
      </w:r>
      <w:r w:rsidRPr="006C3832">
        <w:rPr>
          <w:rFonts w:ascii="Arial" w:eastAsiaTheme="minorHAnsi" w:hAnsi="Arial" w:cs="Arial"/>
          <w:b w:val="0"/>
          <w:bCs/>
          <w:color w:val="auto"/>
          <w:szCs w:val="24"/>
          <w:u w:val="none"/>
        </w:rPr>
        <w:t xml:space="preserve"> appelle un service qui enverra cet identifiant à un </w:t>
      </w:r>
      <w:r w:rsidR="009A5C87">
        <w:rPr>
          <w:rFonts w:ascii="Arial" w:eastAsiaTheme="minorHAnsi" w:hAnsi="Arial" w:cs="Arial"/>
          <w:b w:val="0"/>
          <w:bCs/>
          <w:color w:val="auto"/>
          <w:szCs w:val="24"/>
          <w:u w:val="none"/>
        </w:rPr>
        <w:t>Api-</w:t>
      </w:r>
      <w:proofErr w:type="spellStart"/>
      <w:r w:rsidR="009A5C87">
        <w:rPr>
          <w:rFonts w:ascii="Arial" w:eastAsiaTheme="minorHAnsi" w:hAnsi="Arial" w:cs="Arial"/>
          <w:b w:val="0"/>
          <w:bCs/>
          <w:color w:val="auto"/>
          <w:szCs w:val="24"/>
          <w:u w:val="none"/>
        </w:rPr>
        <w:t>R</w:t>
      </w:r>
      <w:r w:rsidRPr="006C3832">
        <w:rPr>
          <w:rFonts w:ascii="Arial" w:eastAsiaTheme="minorHAnsi" w:hAnsi="Arial" w:cs="Arial"/>
          <w:b w:val="0"/>
          <w:bCs/>
          <w:color w:val="auto"/>
          <w:szCs w:val="24"/>
          <w:u w:val="none"/>
        </w:rPr>
        <w:t>est</w:t>
      </w:r>
      <w:proofErr w:type="spellEnd"/>
      <w:r w:rsidRPr="006C3832">
        <w:rPr>
          <w:rFonts w:ascii="Arial" w:eastAsiaTheme="minorHAnsi" w:hAnsi="Arial" w:cs="Arial"/>
          <w:b w:val="0"/>
          <w:bCs/>
          <w:color w:val="auto"/>
          <w:szCs w:val="24"/>
          <w:u w:val="none"/>
        </w:rPr>
        <w:t xml:space="preserve"> en utilisant la méthode de </w:t>
      </w:r>
      <w:r w:rsidR="009A5C87" w:rsidRPr="009A5C87">
        <w:rPr>
          <w:rFonts w:ascii="Arial" w:eastAsiaTheme="minorHAnsi" w:hAnsi="Arial" w:cs="Arial"/>
          <w:bCs/>
          <w:color w:val="auto"/>
          <w:szCs w:val="24"/>
          <w:u w:val="none"/>
        </w:rPr>
        <w:t>DELETE</w:t>
      </w:r>
      <w:r w:rsidRPr="006C3832">
        <w:rPr>
          <w:rFonts w:ascii="Arial" w:eastAsiaTheme="minorHAnsi" w:hAnsi="Arial" w:cs="Arial"/>
          <w:b w:val="0"/>
          <w:bCs/>
          <w:color w:val="auto"/>
          <w:szCs w:val="24"/>
          <w:u w:val="none"/>
        </w:rPr>
        <w:t>.</w:t>
      </w:r>
    </w:p>
    <w:p w14:paraId="0E69000E" w14:textId="4ACAFE77" w:rsidR="006C3832" w:rsidRPr="006C3832" w:rsidRDefault="006C3832" w:rsidP="006C3832">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Cs w:val="24"/>
          <w:u w:val="none"/>
        </w:rPr>
      </w:pPr>
      <w:r w:rsidRPr="006C3832">
        <w:rPr>
          <w:rFonts w:ascii="Arial" w:eastAsiaTheme="minorHAnsi" w:hAnsi="Arial" w:cs="Arial"/>
          <w:b w:val="0"/>
          <w:bCs/>
          <w:color w:val="auto"/>
          <w:szCs w:val="24"/>
          <w:u w:val="none"/>
        </w:rPr>
        <w:t xml:space="preserve">Dans l'api, il y aura un </w:t>
      </w:r>
      <w:r w:rsidR="009A5C87">
        <w:rPr>
          <w:rFonts w:ascii="Arial" w:eastAsiaTheme="minorHAnsi" w:hAnsi="Arial" w:cs="Arial"/>
          <w:b w:val="0"/>
          <w:bCs/>
          <w:color w:val="auto"/>
          <w:szCs w:val="24"/>
          <w:u w:val="none"/>
        </w:rPr>
        <w:t>Controller</w:t>
      </w:r>
      <w:r w:rsidRPr="006C3832">
        <w:rPr>
          <w:rFonts w:ascii="Arial" w:eastAsiaTheme="minorHAnsi" w:hAnsi="Arial" w:cs="Arial"/>
          <w:b w:val="0"/>
          <w:bCs/>
          <w:color w:val="auto"/>
          <w:szCs w:val="24"/>
          <w:u w:val="none"/>
        </w:rPr>
        <w:t xml:space="preserve"> qui recevra cet identifiant qui arrivera par un</w:t>
      </w:r>
      <w:r w:rsidR="009A5C87">
        <w:rPr>
          <w:rFonts w:ascii="Arial" w:eastAsiaTheme="minorHAnsi" w:hAnsi="Arial" w:cs="Arial"/>
          <w:b w:val="0"/>
          <w:bCs/>
          <w:color w:val="auto"/>
          <w:szCs w:val="24"/>
          <w:u w:val="none"/>
        </w:rPr>
        <w:t>e</w:t>
      </w:r>
      <w:r w:rsidRPr="006C3832">
        <w:rPr>
          <w:rFonts w:ascii="Arial" w:eastAsiaTheme="minorHAnsi" w:hAnsi="Arial" w:cs="Arial"/>
          <w:b w:val="0"/>
          <w:bCs/>
          <w:color w:val="auto"/>
          <w:szCs w:val="24"/>
          <w:u w:val="none"/>
        </w:rPr>
        <w:t xml:space="preserve"> </w:t>
      </w:r>
      <w:r w:rsidR="009A5C87">
        <w:rPr>
          <w:rFonts w:ascii="Arial" w:eastAsiaTheme="minorHAnsi" w:hAnsi="Arial" w:cs="Arial"/>
          <w:b w:val="0"/>
          <w:bCs/>
          <w:color w:val="auto"/>
          <w:szCs w:val="24"/>
          <w:u w:val="none"/>
        </w:rPr>
        <w:t>route</w:t>
      </w:r>
      <w:r w:rsidRPr="006C3832">
        <w:rPr>
          <w:rFonts w:ascii="Arial" w:eastAsiaTheme="minorHAnsi" w:hAnsi="Arial" w:cs="Arial"/>
          <w:b w:val="0"/>
          <w:bCs/>
          <w:color w:val="auto"/>
          <w:szCs w:val="24"/>
          <w:u w:val="none"/>
        </w:rPr>
        <w:t xml:space="preserve"> et sera transmis à une fonction qui sera chargée d'effectuer la suppression correspondante et d'envoyer une réponse</w:t>
      </w:r>
      <w:r w:rsidR="009A5C87">
        <w:rPr>
          <w:rFonts w:ascii="Arial" w:eastAsiaTheme="minorHAnsi" w:hAnsi="Arial" w:cs="Arial"/>
          <w:b w:val="0"/>
          <w:bCs/>
          <w:color w:val="auto"/>
          <w:szCs w:val="24"/>
          <w:u w:val="none"/>
        </w:rPr>
        <w:t xml:space="preserve"> négative ou positive de la suppression.</w:t>
      </w:r>
    </w:p>
    <w:p w14:paraId="6D33D600" w14:textId="77777777" w:rsidR="006C3832" w:rsidRPr="006C3832" w:rsidRDefault="006C3832" w:rsidP="006C3832">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Cs w:val="24"/>
          <w:u w:val="none"/>
        </w:rPr>
      </w:pPr>
    </w:p>
    <w:p w14:paraId="78A5B1B0" w14:textId="77777777" w:rsidR="006C3832" w:rsidRPr="006C3832" w:rsidRDefault="006C3832" w:rsidP="006C3832">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Cs w:val="24"/>
          <w:u w:val="none"/>
        </w:rPr>
      </w:pPr>
    </w:p>
    <w:p w14:paraId="5DA7B8B6" w14:textId="77777777" w:rsidR="00A67BBF" w:rsidRDefault="00A67BBF" w:rsidP="00404B1E">
      <w:pPr>
        <w:pStyle w:val="Style1"/>
        <w:rPr>
          <w:rFonts w:ascii="Arial" w:hAnsi="Arial" w:cs="Arial"/>
          <w:sz w:val="24"/>
          <w:szCs w:val="24"/>
        </w:rPr>
      </w:pPr>
    </w:p>
    <w:p w14:paraId="71B1D2CC" w14:textId="1E13C7A1" w:rsidR="00404B1E" w:rsidRDefault="00EB364B" w:rsidP="00404B1E">
      <w:pPr>
        <w:pStyle w:val="Style1"/>
        <w:rPr>
          <w:rFonts w:ascii="Arial" w:hAnsi="Arial" w:cs="Arial"/>
          <w:sz w:val="32"/>
          <w:szCs w:val="32"/>
        </w:rPr>
      </w:pPr>
      <w:r>
        <w:rPr>
          <w:rFonts w:ascii="Arial" w:hAnsi="Arial" w:cs="Arial"/>
          <w:sz w:val="24"/>
          <w:szCs w:val="24"/>
        </w:rPr>
        <w:t>F</w:t>
      </w:r>
      <w:r w:rsidRPr="00EB364B">
        <w:rPr>
          <w:rFonts w:ascii="Arial" w:hAnsi="Arial" w:cs="Arial"/>
          <w:sz w:val="24"/>
          <w:szCs w:val="24"/>
        </w:rPr>
        <w:t>enêtre de suppression</w:t>
      </w:r>
      <w:r>
        <w:rPr>
          <w:rFonts w:ascii="Arial" w:hAnsi="Arial" w:cs="Arial"/>
          <w:sz w:val="24"/>
          <w:szCs w:val="24"/>
        </w:rPr>
        <w:t xml:space="preserve"> </w:t>
      </w:r>
      <w:r w:rsidR="00404B1E" w:rsidRPr="00404B1E">
        <w:rPr>
          <w:rFonts w:ascii="Arial" w:hAnsi="Arial" w:cs="Arial"/>
          <w:sz w:val="24"/>
          <w:szCs w:val="24"/>
        </w:rPr>
        <w:t>d’un vidéo préféré</w:t>
      </w:r>
    </w:p>
    <w:p w14:paraId="7E6F7D8A" w14:textId="184A374D" w:rsidR="004F7A6A" w:rsidRDefault="00EB364B" w:rsidP="00E41849">
      <w:pPr>
        <w:pStyle w:val="Style1"/>
        <w:rPr>
          <w:rFonts w:ascii="Arial" w:hAnsi="Arial" w:cs="Arial"/>
          <w:sz w:val="32"/>
          <w:szCs w:val="32"/>
        </w:rPr>
      </w:pPr>
      <w:r>
        <w:rPr>
          <w:rFonts w:ascii="Arial" w:hAnsi="Arial" w:cs="Arial"/>
          <w:noProof/>
          <w:sz w:val="32"/>
          <w:szCs w:val="32"/>
        </w:rPr>
        <w:drawing>
          <wp:inline distT="0" distB="0" distL="0" distR="0" wp14:anchorId="72385691" wp14:editId="6435C807">
            <wp:extent cx="6116320" cy="4030980"/>
            <wp:effectExtent l="0" t="0" r="0" b="762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capture d’écran&#10;&#10;Description générée automatiquement"/>
                    <pic:cNvPicPr/>
                  </pic:nvPicPr>
                  <pic:blipFill>
                    <a:blip r:embed="rId24"/>
                    <a:stretch>
                      <a:fillRect/>
                    </a:stretch>
                  </pic:blipFill>
                  <pic:spPr>
                    <a:xfrm>
                      <a:off x="0" y="0"/>
                      <a:ext cx="6116320" cy="4030980"/>
                    </a:xfrm>
                    <a:prstGeom prst="rect">
                      <a:avLst/>
                    </a:prstGeom>
                  </pic:spPr>
                </pic:pic>
              </a:graphicData>
            </a:graphic>
          </wp:inline>
        </w:drawing>
      </w:r>
    </w:p>
    <w:p w14:paraId="4D1BDA13" w14:textId="77777777" w:rsidR="004F7A6A" w:rsidRDefault="004F7A6A" w:rsidP="00E41849">
      <w:pPr>
        <w:pStyle w:val="Style1"/>
        <w:rPr>
          <w:rFonts w:ascii="Arial" w:hAnsi="Arial" w:cs="Arial"/>
          <w:sz w:val="32"/>
          <w:szCs w:val="32"/>
        </w:rPr>
      </w:pPr>
    </w:p>
    <w:p w14:paraId="0840DA5C" w14:textId="144F540D" w:rsidR="004F7A6A" w:rsidRDefault="004F7A6A" w:rsidP="00E41849">
      <w:pPr>
        <w:pStyle w:val="Style1"/>
        <w:rPr>
          <w:rFonts w:ascii="Arial" w:hAnsi="Arial" w:cs="Arial"/>
          <w:sz w:val="32"/>
          <w:szCs w:val="32"/>
        </w:rPr>
      </w:pPr>
    </w:p>
    <w:p w14:paraId="307CCD1F" w14:textId="1027D9C8" w:rsidR="0072250C" w:rsidRDefault="0072250C" w:rsidP="0072250C">
      <w:pPr>
        <w:pStyle w:val="Style1"/>
        <w:rPr>
          <w:rFonts w:ascii="Arial" w:hAnsi="Arial" w:cs="Arial"/>
          <w:sz w:val="32"/>
          <w:szCs w:val="32"/>
        </w:rPr>
      </w:pPr>
      <w:r w:rsidRPr="00C659E9">
        <w:rPr>
          <w:rFonts w:ascii="Arial" w:hAnsi="Arial" w:cs="Arial"/>
          <w:sz w:val="32"/>
          <w:szCs w:val="32"/>
        </w:rPr>
        <w:t xml:space="preserve">Phase </w:t>
      </w:r>
      <w:r>
        <w:rPr>
          <w:rFonts w:ascii="Arial" w:hAnsi="Arial" w:cs="Arial"/>
          <w:sz w:val="32"/>
          <w:szCs w:val="32"/>
        </w:rPr>
        <w:t>8</w:t>
      </w:r>
      <w:r w:rsidRPr="00C659E9">
        <w:rPr>
          <w:rFonts w:ascii="Arial" w:hAnsi="Arial" w:cs="Arial"/>
          <w:sz w:val="32"/>
          <w:szCs w:val="32"/>
        </w:rPr>
        <w:t xml:space="preserve"> : </w:t>
      </w:r>
      <w:r w:rsidRPr="0072250C">
        <w:rPr>
          <w:rFonts w:ascii="Arial" w:hAnsi="Arial" w:cs="Arial"/>
          <w:sz w:val="32"/>
          <w:szCs w:val="32"/>
        </w:rPr>
        <w:t>Service qui affiche la liste des vidéos favorites enregistrées.</w:t>
      </w:r>
    </w:p>
    <w:p w14:paraId="4BF8B0F5" w14:textId="3ED5FC13" w:rsidR="0072250C" w:rsidRDefault="0072250C" w:rsidP="0072250C">
      <w:pPr>
        <w:pStyle w:val="Style1"/>
        <w:rPr>
          <w:rFonts w:ascii="Arial" w:hAnsi="Arial" w:cs="Arial"/>
          <w:sz w:val="32"/>
          <w:szCs w:val="32"/>
        </w:rPr>
      </w:pPr>
    </w:p>
    <w:p w14:paraId="679871F3" w14:textId="77777777" w:rsidR="0072250C" w:rsidRDefault="0072250C" w:rsidP="0072250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Présentation :</w:t>
      </w:r>
    </w:p>
    <w:p w14:paraId="5E5863FF" w14:textId="77777777" w:rsidR="0072250C" w:rsidRPr="00D44285" w:rsidRDefault="0072250C" w:rsidP="0072250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00011CFC" w14:textId="79DA85DB" w:rsidR="0072250C" w:rsidRDefault="0072250C" w:rsidP="0072250C">
      <w:pPr>
        <w:rPr>
          <w:rFonts w:ascii="Arial" w:hAnsi="Arial" w:cs="Arial"/>
          <w:color w:val="000000"/>
          <w:sz w:val="22"/>
          <w:szCs w:val="22"/>
          <w:lang w:val="fr-FR"/>
        </w:rPr>
      </w:pPr>
      <w:r w:rsidRPr="00D44285">
        <w:rPr>
          <w:rFonts w:ascii="Arial" w:hAnsi="Arial" w:cs="Arial"/>
          <w:color w:val="000000"/>
          <w:sz w:val="22"/>
          <w:szCs w:val="22"/>
          <w:lang w:val="fr-FR"/>
        </w:rPr>
        <w:t>Il est souhaité mettre en œuvre</w:t>
      </w:r>
      <w:r>
        <w:rPr>
          <w:rFonts w:ascii="Arial" w:hAnsi="Arial" w:cs="Arial"/>
          <w:color w:val="000000"/>
          <w:sz w:val="22"/>
          <w:szCs w:val="22"/>
          <w:lang w:val="fr-FR"/>
        </w:rPr>
        <w:t xml:space="preserve"> </w:t>
      </w:r>
      <w:r w:rsidRPr="00B908D9">
        <w:rPr>
          <w:rFonts w:ascii="Arial" w:hAnsi="Arial" w:cs="Arial"/>
          <w:color w:val="000000"/>
          <w:sz w:val="22"/>
          <w:szCs w:val="22"/>
          <w:lang w:val="fr-FR"/>
        </w:rPr>
        <w:t>dans l'espace personnel, une fois connecté l'utilisateur</w:t>
      </w:r>
      <w:r>
        <w:rPr>
          <w:rFonts w:ascii="Arial" w:hAnsi="Arial" w:cs="Arial"/>
          <w:color w:val="000000"/>
          <w:sz w:val="22"/>
          <w:szCs w:val="22"/>
          <w:lang w:val="fr-FR"/>
        </w:rPr>
        <w:t>,</w:t>
      </w:r>
      <w:r w:rsidRPr="00B908D9">
        <w:rPr>
          <w:rFonts w:ascii="Arial" w:hAnsi="Arial" w:cs="Arial"/>
          <w:color w:val="000000"/>
          <w:sz w:val="22"/>
          <w:szCs w:val="22"/>
          <w:lang w:val="fr-FR"/>
        </w:rPr>
        <w:t xml:space="preserve"> la possibilité </w:t>
      </w:r>
      <w:r>
        <w:rPr>
          <w:rFonts w:ascii="Arial" w:hAnsi="Arial" w:cs="Arial"/>
          <w:color w:val="000000"/>
          <w:sz w:val="22"/>
          <w:szCs w:val="22"/>
          <w:lang w:val="fr-FR"/>
        </w:rPr>
        <w:t>d’</w:t>
      </w:r>
      <w:r w:rsidRPr="0072250C">
        <w:rPr>
          <w:rFonts w:ascii="Arial" w:hAnsi="Arial" w:cs="Arial"/>
          <w:color w:val="000000"/>
          <w:sz w:val="22"/>
          <w:szCs w:val="22"/>
          <w:lang w:val="fr-FR"/>
        </w:rPr>
        <w:t>affiche la liste</w:t>
      </w:r>
      <w:r>
        <w:rPr>
          <w:rFonts w:ascii="Arial" w:hAnsi="Arial" w:cs="Arial"/>
          <w:color w:val="000000"/>
          <w:sz w:val="22"/>
          <w:szCs w:val="22"/>
          <w:lang w:val="fr-FR"/>
        </w:rPr>
        <w:t xml:space="preserve"> </w:t>
      </w:r>
      <w:r w:rsidRPr="0072250C">
        <w:rPr>
          <w:rFonts w:ascii="Arial" w:hAnsi="Arial" w:cs="Arial"/>
          <w:color w:val="000000"/>
          <w:sz w:val="22"/>
          <w:szCs w:val="22"/>
          <w:lang w:val="fr-FR"/>
        </w:rPr>
        <w:t xml:space="preserve">des </w:t>
      </w:r>
      <w:r>
        <w:rPr>
          <w:rFonts w:ascii="Arial" w:hAnsi="Arial" w:cs="Arial"/>
          <w:color w:val="000000"/>
          <w:sz w:val="22"/>
          <w:szCs w:val="22"/>
          <w:lang w:val="fr-FR"/>
        </w:rPr>
        <w:t xml:space="preserve">vidéos favorites qui appartient </w:t>
      </w:r>
      <w:r w:rsidR="008C54FF">
        <w:rPr>
          <w:rFonts w:ascii="Arial" w:hAnsi="Arial" w:cs="Arial"/>
          <w:color w:val="000000"/>
          <w:sz w:val="22"/>
          <w:szCs w:val="22"/>
          <w:lang w:val="fr-FR"/>
        </w:rPr>
        <w:t>à</w:t>
      </w:r>
      <w:r>
        <w:rPr>
          <w:rFonts w:ascii="Arial" w:hAnsi="Arial" w:cs="Arial"/>
          <w:color w:val="000000"/>
          <w:sz w:val="22"/>
          <w:szCs w:val="22"/>
          <w:lang w:val="fr-FR"/>
        </w:rPr>
        <w:t xml:space="preserve"> l’utilisateur connecte.</w:t>
      </w:r>
    </w:p>
    <w:p w14:paraId="45C19FE0" w14:textId="77777777" w:rsidR="0072250C" w:rsidRPr="00D44285" w:rsidRDefault="0072250C" w:rsidP="0072250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color w:val="auto"/>
          <w:sz w:val="22"/>
          <w:szCs w:val="22"/>
          <w:u w:val="none"/>
        </w:rPr>
      </w:pPr>
    </w:p>
    <w:p w14:paraId="301F3449" w14:textId="77777777" w:rsidR="0072250C" w:rsidRDefault="0072250C" w:rsidP="0072250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Objectif :</w:t>
      </w:r>
    </w:p>
    <w:p w14:paraId="3825A90A" w14:textId="77777777" w:rsidR="0072250C" w:rsidRPr="00D44285" w:rsidRDefault="0072250C" w:rsidP="0072250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0A4100E0" w14:textId="3DC4F34F" w:rsidR="0072250C" w:rsidRPr="00D44285" w:rsidRDefault="0072250C" w:rsidP="0072250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color w:val="auto"/>
          <w:sz w:val="22"/>
          <w:szCs w:val="22"/>
          <w:u w:val="none"/>
        </w:rPr>
      </w:pPr>
      <w:r>
        <w:rPr>
          <w:rFonts w:ascii="Arial" w:eastAsiaTheme="minorHAnsi" w:hAnsi="Arial" w:cs="Arial"/>
          <w:b w:val="0"/>
          <w:color w:val="auto"/>
          <w:sz w:val="22"/>
          <w:szCs w:val="22"/>
          <w:u w:val="none"/>
        </w:rPr>
        <w:t>D</w:t>
      </w:r>
      <w:r w:rsidRPr="0072250C">
        <w:rPr>
          <w:rFonts w:ascii="Arial" w:eastAsiaTheme="minorHAnsi" w:hAnsi="Arial" w:cs="Arial"/>
          <w:b w:val="0"/>
          <w:color w:val="auto"/>
          <w:sz w:val="22"/>
          <w:szCs w:val="22"/>
          <w:u w:val="none"/>
        </w:rPr>
        <w:t>onner à l'utilisateur la possibilité de voir ses vidéos préférées de manière centralisée et rapide une fois connecté à l'application</w:t>
      </w:r>
      <w:r>
        <w:rPr>
          <w:rFonts w:ascii="Arial" w:eastAsiaTheme="minorHAnsi" w:hAnsi="Arial" w:cs="Arial"/>
          <w:b w:val="0"/>
          <w:color w:val="auto"/>
          <w:sz w:val="22"/>
          <w:szCs w:val="22"/>
          <w:u w:val="none"/>
        </w:rPr>
        <w:t>.</w:t>
      </w:r>
    </w:p>
    <w:p w14:paraId="7ACB44FF" w14:textId="77777777" w:rsidR="0072250C" w:rsidRPr="00D44285" w:rsidRDefault="0072250C" w:rsidP="0072250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6322F09B" w14:textId="77777777" w:rsidR="0072250C" w:rsidRDefault="0072250C" w:rsidP="0072250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Principe de fonctionnement :</w:t>
      </w:r>
    </w:p>
    <w:p w14:paraId="4E7561D2" w14:textId="77777777" w:rsidR="0072250C" w:rsidRDefault="0072250C" w:rsidP="0072250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0B068924" w14:textId="2295A4BF" w:rsidR="001D708E" w:rsidRPr="001D708E" w:rsidRDefault="001D708E" w:rsidP="001D708E">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Cs w:val="24"/>
          <w:u w:val="none"/>
        </w:rPr>
      </w:pPr>
      <w:r w:rsidRPr="001D708E">
        <w:rPr>
          <w:rFonts w:ascii="Arial" w:eastAsiaTheme="minorHAnsi" w:hAnsi="Arial" w:cs="Arial"/>
          <w:b w:val="0"/>
          <w:bCs/>
          <w:color w:val="auto"/>
          <w:szCs w:val="24"/>
          <w:u w:val="none"/>
        </w:rPr>
        <w:t xml:space="preserve">Dans l'interface d'accueil, une fois que l'utilisateur est dans son espace personnel, toutes ses vidéos préférées sont affichées en appelant une fonction qui est chargée dans le </w:t>
      </w:r>
      <w:proofErr w:type="spellStart"/>
      <w:proofErr w:type="gramStart"/>
      <w:r w:rsidRPr="001D708E">
        <w:rPr>
          <w:rFonts w:ascii="Arial" w:eastAsiaTheme="minorHAnsi" w:hAnsi="Arial" w:cs="Arial"/>
          <w:b w:val="0"/>
          <w:bCs/>
          <w:color w:val="auto"/>
          <w:szCs w:val="24"/>
          <w:u w:val="none"/>
        </w:rPr>
        <w:t>ngOnInit</w:t>
      </w:r>
      <w:proofErr w:type="spellEnd"/>
      <w:r w:rsidRPr="001D708E">
        <w:rPr>
          <w:rFonts w:ascii="Arial" w:eastAsiaTheme="minorHAnsi" w:hAnsi="Arial" w:cs="Arial"/>
          <w:b w:val="0"/>
          <w:bCs/>
          <w:color w:val="auto"/>
          <w:szCs w:val="24"/>
          <w:u w:val="none"/>
        </w:rPr>
        <w:t>(</w:t>
      </w:r>
      <w:proofErr w:type="gramEnd"/>
      <w:r w:rsidRPr="001D708E">
        <w:rPr>
          <w:rFonts w:ascii="Arial" w:eastAsiaTheme="minorHAnsi" w:hAnsi="Arial" w:cs="Arial"/>
          <w:b w:val="0"/>
          <w:bCs/>
          <w:color w:val="auto"/>
          <w:szCs w:val="24"/>
          <w:u w:val="none"/>
        </w:rPr>
        <w:t xml:space="preserve">) </w:t>
      </w:r>
      <w:r w:rsidR="009A5C87">
        <w:rPr>
          <w:rFonts w:ascii="Arial" w:eastAsiaTheme="minorHAnsi" w:hAnsi="Arial" w:cs="Arial"/>
          <w:b w:val="0"/>
          <w:bCs/>
          <w:color w:val="auto"/>
          <w:szCs w:val="24"/>
          <w:u w:val="none"/>
        </w:rPr>
        <w:t>du component</w:t>
      </w:r>
      <w:r w:rsidRPr="001D708E">
        <w:rPr>
          <w:rFonts w:ascii="Arial" w:eastAsiaTheme="minorHAnsi" w:hAnsi="Arial" w:cs="Arial"/>
          <w:b w:val="0"/>
          <w:bCs/>
          <w:color w:val="auto"/>
          <w:szCs w:val="24"/>
          <w:u w:val="none"/>
        </w:rPr>
        <w:t xml:space="preserve"> </w:t>
      </w:r>
      <w:proofErr w:type="spellStart"/>
      <w:r w:rsidRPr="001D708E">
        <w:rPr>
          <w:rFonts w:ascii="Arial" w:eastAsiaTheme="minorHAnsi" w:hAnsi="Arial" w:cs="Arial"/>
          <w:b w:val="0"/>
          <w:bCs/>
          <w:color w:val="auto"/>
          <w:szCs w:val="24"/>
          <w:u w:val="none"/>
        </w:rPr>
        <w:t>Angular</w:t>
      </w:r>
      <w:proofErr w:type="spellEnd"/>
      <w:r w:rsidRPr="001D708E">
        <w:rPr>
          <w:rFonts w:ascii="Arial" w:eastAsiaTheme="minorHAnsi" w:hAnsi="Arial" w:cs="Arial"/>
          <w:b w:val="0"/>
          <w:bCs/>
          <w:color w:val="auto"/>
          <w:szCs w:val="24"/>
          <w:u w:val="none"/>
        </w:rPr>
        <w:t xml:space="preserve"> et qui à son tour appelle un service </w:t>
      </w:r>
      <w:proofErr w:type="spellStart"/>
      <w:r w:rsidRPr="001D708E">
        <w:rPr>
          <w:rFonts w:ascii="Arial" w:eastAsiaTheme="minorHAnsi" w:hAnsi="Arial" w:cs="Arial"/>
          <w:b w:val="0"/>
          <w:bCs/>
          <w:color w:val="auto"/>
          <w:szCs w:val="24"/>
          <w:u w:val="none"/>
        </w:rPr>
        <w:t>Angular</w:t>
      </w:r>
      <w:proofErr w:type="spellEnd"/>
      <w:r w:rsidRPr="001D708E">
        <w:rPr>
          <w:rFonts w:ascii="Arial" w:eastAsiaTheme="minorHAnsi" w:hAnsi="Arial" w:cs="Arial"/>
          <w:b w:val="0"/>
          <w:bCs/>
          <w:color w:val="auto"/>
          <w:szCs w:val="24"/>
          <w:u w:val="none"/>
        </w:rPr>
        <w:t xml:space="preserve"> qui se charge de faire la requête AJAX à l'API REST en utilisant la méthode </w:t>
      </w:r>
      <w:r w:rsidR="009A5C87">
        <w:rPr>
          <w:rFonts w:ascii="Arial" w:eastAsiaTheme="minorHAnsi" w:hAnsi="Arial" w:cs="Arial"/>
          <w:b w:val="0"/>
          <w:bCs/>
          <w:color w:val="auto"/>
          <w:szCs w:val="24"/>
          <w:u w:val="none"/>
        </w:rPr>
        <w:t>GET</w:t>
      </w:r>
      <w:r w:rsidRPr="001D708E">
        <w:rPr>
          <w:rFonts w:ascii="Arial" w:eastAsiaTheme="minorHAnsi" w:hAnsi="Arial" w:cs="Arial"/>
          <w:b w:val="0"/>
          <w:bCs/>
          <w:color w:val="auto"/>
          <w:szCs w:val="24"/>
          <w:u w:val="none"/>
        </w:rPr>
        <w:t xml:space="preserve"> et un</w:t>
      </w:r>
      <w:r w:rsidR="008562B9">
        <w:rPr>
          <w:rFonts w:ascii="Arial" w:eastAsiaTheme="minorHAnsi" w:hAnsi="Arial" w:cs="Arial"/>
          <w:b w:val="0"/>
          <w:bCs/>
          <w:color w:val="auto"/>
          <w:szCs w:val="24"/>
          <w:u w:val="none"/>
        </w:rPr>
        <w:t xml:space="preserve">e route </w:t>
      </w:r>
      <w:r w:rsidRPr="001D708E">
        <w:rPr>
          <w:rFonts w:ascii="Arial" w:eastAsiaTheme="minorHAnsi" w:hAnsi="Arial" w:cs="Arial"/>
          <w:b w:val="0"/>
          <w:bCs/>
          <w:color w:val="auto"/>
          <w:szCs w:val="24"/>
          <w:u w:val="none"/>
        </w:rPr>
        <w:t>pour obtenir les vidéos paginées qui correspondent à l'utilisateur reconnecté</w:t>
      </w:r>
      <w:r w:rsidR="009A5C87">
        <w:rPr>
          <w:rFonts w:ascii="Arial" w:eastAsiaTheme="minorHAnsi" w:hAnsi="Arial" w:cs="Arial"/>
          <w:b w:val="0"/>
          <w:bCs/>
          <w:color w:val="auto"/>
          <w:szCs w:val="24"/>
          <w:u w:val="none"/>
        </w:rPr>
        <w:t>.</w:t>
      </w:r>
    </w:p>
    <w:p w14:paraId="091350A4" w14:textId="0D123DC9" w:rsidR="0072250C" w:rsidRDefault="0072250C" w:rsidP="0072250C">
      <w:pPr>
        <w:pStyle w:val="Style1"/>
        <w:rPr>
          <w:rFonts w:ascii="Arial" w:hAnsi="Arial" w:cs="Arial"/>
          <w:sz w:val="32"/>
          <w:szCs w:val="32"/>
        </w:rPr>
      </w:pPr>
      <w:r>
        <w:rPr>
          <w:rFonts w:ascii="Arial" w:hAnsi="Arial" w:cs="Arial"/>
          <w:sz w:val="24"/>
          <w:szCs w:val="24"/>
        </w:rPr>
        <w:lastRenderedPageBreak/>
        <w:t>F</w:t>
      </w:r>
      <w:r w:rsidRPr="00EB364B">
        <w:rPr>
          <w:rFonts w:ascii="Arial" w:hAnsi="Arial" w:cs="Arial"/>
          <w:sz w:val="24"/>
          <w:szCs w:val="24"/>
        </w:rPr>
        <w:t xml:space="preserve">enêtre </w:t>
      </w:r>
      <w:r w:rsidR="008562B9">
        <w:rPr>
          <w:rFonts w:ascii="Arial" w:hAnsi="Arial" w:cs="Arial"/>
          <w:sz w:val="24"/>
          <w:szCs w:val="24"/>
        </w:rPr>
        <w:t>qui montre la liste</w:t>
      </w:r>
      <w:r>
        <w:rPr>
          <w:rFonts w:ascii="Arial" w:hAnsi="Arial" w:cs="Arial"/>
          <w:sz w:val="24"/>
          <w:szCs w:val="24"/>
        </w:rPr>
        <w:t xml:space="preserve"> </w:t>
      </w:r>
      <w:r w:rsidRPr="00404B1E">
        <w:rPr>
          <w:rFonts w:ascii="Arial" w:hAnsi="Arial" w:cs="Arial"/>
          <w:sz w:val="24"/>
          <w:szCs w:val="24"/>
        </w:rPr>
        <w:t>d</w:t>
      </w:r>
      <w:r w:rsidR="008562B9">
        <w:rPr>
          <w:rFonts w:ascii="Arial" w:hAnsi="Arial" w:cs="Arial"/>
          <w:sz w:val="24"/>
          <w:szCs w:val="24"/>
        </w:rPr>
        <w:t>es</w:t>
      </w:r>
      <w:r w:rsidRPr="00404B1E">
        <w:rPr>
          <w:rFonts w:ascii="Arial" w:hAnsi="Arial" w:cs="Arial"/>
          <w:sz w:val="24"/>
          <w:szCs w:val="24"/>
        </w:rPr>
        <w:t xml:space="preserve"> vidéo</w:t>
      </w:r>
      <w:r w:rsidR="008562B9">
        <w:rPr>
          <w:rFonts w:ascii="Arial" w:hAnsi="Arial" w:cs="Arial"/>
          <w:sz w:val="24"/>
          <w:szCs w:val="24"/>
        </w:rPr>
        <w:t>s</w:t>
      </w:r>
      <w:r w:rsidRPr="00404B1E">
        <w:rPr>
          <w:rFonts w:ascii="Arial" w:hAnsi="Arial" w:cs="Arial"/>
          <w:sz w:val="24"/>
          <w:szCs w:val="24"/>
        </w:rPr>
        <w:t xml:space="preserve"> </w:t>
      </w:r>
      <w:r w:rsidR="008562B9" w:rsidRPr="008562B9">
        <w:rPr>
          <w:rFonts w:ascii="Arial" w:hAnsi="Arial" w:cs="Arial"/>
          <w:sz w:val="24"/>
          <w:szCs w:val="24"/>
        </w:rPr>
        <w:t>enregistrées</w:t>
      </w:r>
    </w:p>
    <w:p w14:paraId="42582E65" w14:textId="4E6E8FA3" w:rsidR="0072250C" w:rsidRDefault="008562B9" w:rsidP="00E41849">
      <w:pPr>
        <w:pStyle w:val="Style1"/>
        <w:rPr>
          <w:rFonts w:ascii="Arial" w:hAnsi="Arial" w:cs="Arial"/>
          <w:sz w:val="32"/>
          <w:szCs w:val="32"/>
        </w:rPr>
      </w:pPr>
      <w:r>
        <w:rPr>
          <w:rFonts w:ascii="Arial" w:hAnsi="Arial" w:cs="Arial"/>
          <w:noProof/>
          <w:sz w:val="32"/>
          <w:szCs w:val="32"/>
        </w:rPr>
        <w:drawing>
          <wp:inline distT="0" distB="0" distL="0" distR="0" wp14:anchorId="028944C6" wp14:editId="77D005C7">
            <wp:extent cx="6116320" cy="4396740"/>
            <wp:effectExtent l="0" t="0" r="0" b="3810"/>
            <wp:docPr id="17" name="Image 17" descr="Une image contenant capture d’écran,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capture d’écran, horloge&#10;&#10;Description générée automatiquement"/>
                    <pic:cNvPicPr/>
                  </pic:nvPicPr>
                  <pic:blipFill>
                    <a:blip r:embed="rId25"/>
                    <a:stretch>
                      <a:fillRect/>
                    </a:stretch>
                  </pic:blipFill>
                  <pic:spPr>
                    <a:xfrm>
                      <a:off x="0" y="0"/>
                      <a:ext cx="6116320" cy="4396740"/>
                    </a:xfrm>
                    <a:prstGeom prst="rect">
                      <a:avLst/>
                    </a:prstGeom>
                  </pic:spPr>
                </pic:pic>
              </a:graphicData>
            </a:graphic>
          </wp:inline>
        </w:drawing>
      </w:r>
    </w:p>
    <w:p w14:paraId="162CBC43" w14:textId="77777777" w:rsidR="00DB12F1" w:rsidRDefault="00DB12F1" w:rsidP="00E41849">
      <w:pPr>
        <w:pStyle w:val="Style1"/>
        <w:rPr>
          <w:rFonts w:ascii="Arial" w:hAnsi="Arial" w:cs="Arial"/>
          <w:sz w:val="32"/>
          <w:szCs w:val="32"/>
        </w:rPr>
      </w:pPr>
    </w:p>
    <w:p w14:paraId="4D3F1A13" w14:textId="77777777" w:rsidR="00DB12F1" w:rsidRDefault="00DB12F1" w:rsidP="00E41849">
      <w:pPr>
        <w:pStyle w:val="Style1"/>
        <w:rPr>
          <w:rFonts w:ascii="Arial" w:hAnsi="Arial" w:cs="Arial"/>
          <w:sz w:val="32"/>
          <w:szCs w:val="32"/>
        </w:rPr>
      </w:pPr>
    </w:p>
    <w:p w14:paraId="25ED0EDE" w14:textId="26845B31" w:rsidR="00DB12F1" w:rsidRDefault="00DB12F1" w:rsidP="00E41849">
      <w:pPr>
        <w:pStyle w:val="Style1"/>
        <w:rPr>
          <w:rFonts w:ascii="Arial" w:hAnsi="Arial" w:cs="Arial"/>
          <w:sz w:val="32"/>
          <w:szCs w:val="32"/>
        </w:rPr>
      </w:pPr>
      <w:r w:rsidRPr="00DB12F1">
        <w:rPr>
          <w:rFonts w:ascii="Arial" w:hAnsi="Arial" w:cs="Arial"/>
          <w:sz w:val="32"/>
          <w:szCs w:val="32"/>
        </w:rPr>
        <w:t xml:space="preserve">Phase </w:t>
      </w:r>
      <w:r>
        <w:rPr>
          <w:rFonts w:ascii="Arial" w:hAnsi="Arial" w:cs="Arial"/>
          <w:sz w:val="32"/>
          <w:szCs w:val="32"/>
        </w:rPr>
        <w:t>9</w:t>
      </w:r>
      <w:r w:rsidRPr="00DB12F1">
        <w:rPr>
          <w:rFonts w:ascii="Arial" w:hAnsi="Arial" w:cs="Arial"/>
          <w:sz w:val="32"/>
          <w:szCs w:val="32"/>
        </w:rPr>
        <w:t xml:space="preserve"> : </w:t>
      </w:r>
      <w:r w:rsidRPr="00DB12F1">
        <w:rPr>
          <w:rFonts w:ascii="Arial" w:eastAsiaTheme="minorHAnsi" w:hAnsi="Arial" w:cs="Arial"/>
          <w:color w:val="auto"/>
          <w:sz w:val="32"/>
          <w:szCs w:val="32"/>
        </w:rPr>
        <w:t>Service qui affiche le détail d'une vidéo préférée.</w:t>
      </w:r>
    </w:p>
    <w:p w14:paraId="3EAB3E18" w14:textId="77777777" w:rsidR="00DB12F1" w:rsidRDefault="00DB12F1" w:rsidP="00E41849">
      <w:pPr>
        <w:pStyle w:val="Style1"/>
        <w:rPr>
          <w:rFonts w:ascii="Arial" w:hAnsi="Arial" w:cs="Arial"/>
          <w:sz w:val="32"/>
          <w:szCs w:val="32"/>
        </w:rPr>
      </w:pPr>
    </w:p>
    <w:p w14:paraId="732042B0" w14:textId="77777777" w:rsidR="000279B0" w:rsidRDefault="000279B0" w:rsidP="000279B0">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Présentation :</w:t>
      </w:r>
    </w:p>
    <w:p w14:paraId="37AB4037" w14:textId="77777777" w:rsidR="000279B0" w:rsidRPr="00D44285" w:rsidRDefault="000279B0" w:rsidP="000279B0">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0D3296C6" w14:textId="43977350" w:rsidR="000279B0" w:rsidRDefault="000279B0" w:rsidP="000279B0">
      <w:pPr>
        <w:jc w:val="both"/>
        <w:rPr>
          <w:rFonts w:ascii="Arial" w:hAnsi="Arial" w:cs="Arial"/>
          <w:color w:val="000000"/>
          <w:sz w:val="22"/>
          <w:szCs w:val="22"/>
          <w:lang w:val="fr-FR"/>
        </w:rPr>
      </w:pPr>
      <w:r w:rsidRPr="00D44285">
        <w:rPr>
          <w:rFonts w:ascii="Arial" w:hAnsi="Arial" w:cs="Arial"/>
          <w:color w:val="000000"/>
          <w:sz w:val="22"/>
          <w:szCs w:val="22"/>
          <w:lang w:val="fr-FR"/>
        </w:rPr>
        <w:t>Il est souhaité mettre en œuvre</w:t>
      </w:r>
      <w:r>
        <w:rPr>
          <w:rFonts w:ascii="Arial" w:hAnsi="Arial" w:cs="Arial"/>
          <w:color w:val="000000"/>
          <w:sz w:val="22"/>
          <w:szCs w:val="22"/>
          <w:lang w:val="fr-FR"/>
        </w:rPr>
        <w:t xml:space="preserve"> </w:t>
      </w:r>
      <w:r w:rsidRPr="00B908D9">
        <w:rPr>
          <w:rFonts w:ascii="Arial" w:hAnsi="Arial" w:cs="Arial"/>
          <w:color w:val="000000"/>
          <w:sz w:val="22"/>
          <w:szCs w:val="22"/>
          <w:lang w:val="fr-FR"/>
        </w:rPr>
        <w:t>dans l'espace personnel, une fois connecté l'utilisateur</w:t>
      </w:r>
      <w:r>
        <w:rPr>
          <w:rFonts w:ascii="Arial" w:hAnsi="Arial" w:cs="Arial"/>
          <w:color w:val="000000"/>
          <w:sz w:val="22"/>
          <w:szCs w:val="22"/>
          <w:lang w:val="fr-FR"/>
        </w:rPr>
        <w:t>,</w:t>
      </w:r>
      <w:r w:rsidRPr="00B908D9">
        <w:rPr>
          <w:rFonts w:ascii="Arial" w:hAnsi="Arial" w:cs="Arial"/>
          <w:color w:val="000000"/>
          <w:sz w:val="22"/>
          <w:szCs w:val="22"/>
          <w:lang w:val="fr-FR"/>
        </w:rPr>
        <w:t xml:space="preserve"> la possibilité </w:t>
      </w:r>
      <w:r>
        <w:rPr>
          <w:rFonts w:ascii="Arial" w:hAnsi="Arial" w:cs="Arial"/>
          <w:color w:val="000000"/>
          <w:sz w:val="22"/>
          <w:szCs w:val="22"/>
          <w:lang w:val="fr-FR"/>
        </w:rPr>
        <w:t xml:space="preserve">d’avoir un service </w:t>
      </w:r>
      <w:r w:rsidRPr="000279B0">
        <w:rPr>
          <w:rFonts w:ascii="Arial" w:hAnsi="Arial" w:cs="Arial"/>
          <w:color w:val="000000"/>
          <w:sz w:val="22"/>
          <w:szCs w:val="22"/>
          <w:lang w:val="fr-FR"/>
        </w:rPr>
        <w:t>qui montre le détail de chaque vidéo</w:t>
      </w:r>
      <w:r>
        <w:rPr>
          <w:rFonts w:ascii="Arial" w:hAnsi="Arial" w:cs="Arial"/>
          <w:color w:val="000000"/>
          <w:sz w:val="22"/>
          <w:szCs w:val="22"/>
          <w:lang w:val="fr-FR"/>
        </w:rPr>
        <w:t>.</w:t>
      </w:r>
    </w:p>
    <w:p w14:paraId="769EA8D6" w14:textId="77777777" w:rsidR="000279B0" w:rsidRPr="00D44285" w:rsidRDefault="000279B0" w:rsidP="000279B0">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color w:val="auto"/>
          <w:sz w:val="22"/>
          <w:szCs w:val="22"/>
          <w:u w:val="none"/>
        </w:rPr>
      </w:pPr>
    </w:p>
    <w:p w14:paraId="3FC02209" w14:textId="77777777" w:rsidR="000279B0" w:rsidRDefault="000279B0" w:rsidP="000279B0">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Objectif :</w:t>
      </w:r>
    </w:p>
    <w:p w14:paraId="48E69CB2" w14:textId="77777777" w:rsidR="000279B0" w:rsidRPr="00D44285" w:rsidRDefault="000279B0" w:rsidP="000279B0">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242F9596" w14:textId="20975089" w:rsidR="000279B0" w:rsidRDefault="000279B0" w:rsidP="000279B0">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color w:val="auto"/>
          <w:sz w:val="22"/>
          <w:szCs w:val="22"/>
          <w:u w:val="none"/>
        </w:rPr>
      </w:pPr>
      <w:r>
        <w:rPr>
          <w:rFonts w:ascii="Arial" w:eastAsiaTheme="minorHAnsi" w:hAnsi="Arial" w:cs="Arial"/>
          <w:b w:val="0"/>
          <w:color w:val="auto"/>
          <w:sz w:val="22"/>
          <w:szCs w:val="22"/>
          <w:u w:val="none"/>
        </w:rPr>
        <w:t>D</w:t>
      </w:r>
      <w:r w:rsidRPr="0072250C">
        <w:rPr>
          <w:rFonts w:ascii="Arial" w:eastAsiaTheme="minorHAnsi" w:hAnsi="Arial" w:cs="Arial"/>
          <w:b w:val="0"/>
          <w:color w:val="auto"/>
          <w:sz w:val="22"/>
          <w:szCs w:val="22"/>
          <w:u w:val="none"/>
        </w:rPr>
        <w:t xml:space="preserve">onner à l'utilisateur la possibilité </w:t>
      </w:r>
      <w:r>
        <w:rPr>
          <w:rFonts w:ascii="Arial" w:eastAsiaTheme="minorHAnsi" w:hAnsi="Arial" w:cs="Arial"/>
          <w:b w:val="0"/>
          <w:color w:val="auto"/>
          <w:sz w:val="22"/>
          <w:szCs w:val="22"/>
          <w:u w:val="none"/>
        </w:rPr>
        <w:t xml:space="preserve">de </w:t>
      </w:r>
      <w:r w:rsidRPr="000279B0">
        <w:rPr>
          <w:rFonts w:ascii="Arial" w:eastAsiaTheme="minorHAnsi" w:hAnsi="Arial" w:cs="Arial"/>
          <w:b w:val="0"/>
          <w:color w:val="auto"/>
          <w:sz w:val="22"/>
          <w:szCs w:val="22"/>
          <w:u w:val="none"/>
        </w:rPr>
        <w:t xml:space="preserve">voir le détail de chaque vidéo </w:t>
      </w:r>
      <w:r>
        <w:rPr>
          <w:rFonts w:ascii="Arial" w:eastAsiaTheme="minorHAnsi" w:hAnsi="Arial" w:cs="Arial"/>
          <w:b w:val="0"/>
          <w:color w:val="auto"/>
          <w:sz w:val="22"/>
          <w:szCs w:val="22"/>
          <w:u w:val="none"/>
        </w:rPr>
        <w:t>un plus de</w:t>
      </w:r>
      <w:r w:rsidRPr="000279B0">
        <w:rPr>
          <w:rFonts w:ascii="Arial" w:eastAsiaTheme="minorHAnsi" w:hAnsi="Arial" w:cs="Arial"/>
          <w:b w:val="0"/>
          <w:color w:val="auto"/>
          <w:sz w:val="22"/>
          <w:szCs w:val="22"/>
          <w:u w:val="none"/>
        </w:rPr>
        <w:t xml:space="preserve"> pouvoir la lire</w:t>
      </w:r>
      <w:r>
        <w:rPr>
          <w:rFonts w:ascii="Arial" w:eastAsiaTheme="minorHAnsi" w:hAnsi="Arial" w:cs="Arial"/>
          <w:b w:val="0"/>
          <w:color w:val="auto"/>
          <w:sz w:val="22"/>
          <w:szCs w:val="22"/>
          <w:u w:val="none"/>
        </w:rPr>
        <w:t>.</w:t>
      </w:r>
    </w:p>
    <w:p w14:paraId="36210D1E" w14:textId="67040742" w:rsidR="000279B0" w:rsidRPr="00D44285" w:rsidRDefault="000279B0" w:rsidP="000279B0">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Pr>
          <w:rFonts w:ascii="Arial" w:eastAsiaTheme="minorHAnsi" w:hAnsi="Arial" w:cs="Arial"/>
          <w:b w:val="0"/>
          <w:color w:val="auto"/>
          <w:sz w:val="22"/>
          <w:szCs w:val="22"/>
          <w:u w:val="none"/>
        </w:rPr>
        <w:t>.</w:t>
      </w:r>
    </w:p>
    <w:p w14:paraId="2D010753" w14:textId="77777777" w:rsidR="000279B0" w:rsidRDefault="000279B0" w:rsidP="000279B0">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Principe de fonctionnement :</w:t>
      </w:r>
    </w:p>
    <w:p w14:paraId="1B82C350" w14:textId="77777777" w:rsidR="000279B0" w:rsidRDefault="000279B0" w:rsidP="000279B0">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71B889F8" w14:textId="72A61979" w:rsidR="001E4873" w:rsidRPr="006C3832" w:rsidRDefault="001E4873" w:rsidP="001E4873">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Cs w:val="24"/>
          <w:u w:val="none"/>
        </w:rPr>
      </w:pPr>
      <w:r>
        <w:rPr>
          <w:rFonts w:ascii="Arial" w:eastAsiaTheme="minorHAnsi" w:hAnsi="Arial" w:cs="Arial"/>
          <w:b w:val="0"/>
          <w:bCs/>
          <w:color w:val="auto"/>
          <w:szCs w:val="24"/>
          <w:u w:val="none"/>
        </w:rPr>
        <w:t>L</w:t>
      </w:r>
      <w:r w:rsidRPr="006C3832">
        <w:rPr>
          <w:rFonts w:ascii="Arial" w:eastAsiaTheme="minorHAnsi" w:hAnsi="Arial" w:cs="Arial"/>
          <w:b w:val="0"/>
          <w:bCs/>
          <w:color w:val="auto"/>
          <w:szCs w:val="24"/>
          <w:u w:val="none"/>
        </w:rPr>
        <w:t xml:space="preserve">'utilisateur </w:t>
      </w:r>
      <w:r>
        <w:rPr>
          <w:rFonts w:ascii="Arial" w:eastAsiaTheme="minorHAnsi" w:hAnsi="Arial" w:cs="Arial"/>
          <w:b w:val="0"/>
          <w:bCs/>
          <w:color w:val="auto"/>
          <w:szCs w:val="24"/>
          <w:u w:val="none"/>
        </w:rPr>
        <w:t xml:space="preserve">aura une l’interface qui montrera la </w:t>
      </w:r>
      <w:r w:rsidRPr="006C3832">
        <w:rPr>
          <w:rFonts w:ascii="Arial" w:eastAsiaTheme="minorHAnsi" w:hAnsi="Arial" w:cs="Arial"/>
          <w:b w:val="0"/>
          <w:bCs/>
          <w:color w:val="auto"/>
          <w:szCs w:val="24"/>
          <w:u w:val="none"/>
        </w:rPr>
        <w:t>liste de</w:t>
      </w:r>
      <w:r>
        <w:rPr>
          <w:rFonts w:ascii="Arial" w:eastAsiaTheme="minorHAnsi" w:hAnsi="Arial" w:cs="Arial"/>
          <w:b w:val="0"/>
          <w:bCs/>
          <w:color w:val="auto"/>
          <w:szCs w:val="24"/>
          <w:u w:val="none"/>
        </w:rPr>
        <w:t xml:space="preserve"> ses</w:t>
      </w:r>
      <w:r w:rsidRPr="006C3832">
        <w:rPr>
          <w:rFonts w:ascii="Arial" w:eastAsiaTheme="minorHAnsi" w:hAnsi="Arial" w:cs="Arial"/>
          <w:b w:val="0"/>
          <w:bCs/>
          <w:color w:val="auto"/>
          <w:szCs w:val="24"/>
          <w:u w:val="none"/>
        </w:rPr>
        <w:t xml:space="preserve"> vidéos favorites où chaque vidéo aura un bouton qui lui donnera la possibilité de faire la </w:t>
      </w:r>
      <w:r>
        <w:rPr>
          <w:rFonts w:ascii="Arial" w:eastAsiaTheme="minorHAnsi" w:hAnsi="Arial" w:cs="Arial"/>
          <w:b w:val="0"/>
          <w:bCs/>
          <w:color w:val="auto"/>
          <w:szCs w:val="24"/>
          <w:u w:val="none"/>
        </w:rPr>
        <w:t>pétition</w:t>
      </w:r>
      <w:r w:rsidRPr="006C3832">
        <w:rPr>
          <w:rFonts w:ascii="Arial" w:eastAsiaTheme="minorHAnsi" w:hAnsi="Arial" w:cs="Arial"/>
          <w:b w:val="0"/>
          <w:bCs/>
          <w:color w:val="auto"/>
          <w:szCs w:val="24"/>
          <w:u w:val="none"/>
        </w:rPr>
        <w:t xml:space="preserve"> de suppression de la vidéo de la liste</w:t>
      </w:r>
      <w:r>
        <w:rPr>
          <w:rFonts w:ascii="Arial" w:eastAsiaTheme="minorHAnsi" w:hAnsi="Arial" w:cs="Arial"/>
          <w:b w:val="0"/>
          <w:bCs/>
          <w:color w:val="auto"/>
          <w:szCs w:val="24"/>
          <w:u w:val="none"/>
        </w:rPr>
        <w:t xml:space="preserve"> que lui souhaite supprimer</w:t>
      </w:r>
      <w:r w:rsidRPr="006C3832">
        <w:rPr>
          <w:rFonts w:ascii="Arial" w:eastAsiaTheme="minorHAnsi" w:hAnsi="Arial" w:cs="Arial"/>
          <w:b w:val="0"/>
          <w:bCs/>
          <w:color w:val="auto"/>
          <w:szCs w:val="24"/>
          <w:u w:val="none"/>
        </w:rPr>
        <w:t xml:space="preserve">. </w:t>
      </w:r>
    </w:p>
    <w:p w14:paraId="4F91EABA" w14:textId="77777777" w:rsidR="001E4873" w:rsidRPr="006C3832" w:rsidRDefault="001E4873" w:rsidP="001E4873">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Cs w:val="24"/>
          <w:u w:val="none"/>
        </w:rPr>
      </w:pPr>
      <w:r w:rsidRPr="006C3832">
        <w:rPr>
          <w:rFonts w:ascii="Arial" w:eastAsiaTheme="minorHAnsi" w:hAnsi="Arial" w:cs="Arial"/>
          <w:b w:val="0"/>
          <w:bCs/>
          <w:color w:val="auto"/>
          <w:szCs w:val="24"/>
          <w:u w:val="none"/>
        </w:rPr>
        <w:t xml:space="preserve">Le processus de suppression commence lorsque l'utilisateur clique sur le bouton de suppression qui envoie un identifiant </w:t>
      </w:r>
      <w:r>
        <w:rPr>
          <w:rFonts w:ascii="Arial" w:eastAsiaTheme="minorHAnsi" w:hAnsi="Arial" w:cs="Arial"/>
          <w:b w:val="0"/>
          <w:bCs/>
          <w:color w:val="auto"/>
          <w:szCs w:val="24"/>
          <w:u w:val="none"/>
        </w:rPr>
        <w:t xml:space="preserve"> de la </w:t>
      </w:r>
      <w:r w:rsidRPr="006C3832">
        <w:rPr>
          <w:rFonts w:ascii="Arial" w:eastAsiaTheme="minorHAnsi" w:hAnsi="Arial" w:cs="Arial"/>
          <w:b w:val="0"/>
          <w:bCs/>
          <w:color w:val="auto"/>
          <w:szCs w:val="24"/>
          <w:u w:val="none"/>
        </w:rPr>
        <w:t xml:space="preserve">vidéo à une fenêtre </w:t>
      </w:r>
      <w:r>
        <w:rPr>
          <w:rFonts w:ascii="Arial" w:eastAsiaTheme="minorHAnsi" w:hAnsi="Arial" w:cs="Arial"/>
          <w:b w:val="0"/>
          <w:bCs/>
          <w:color w:val="auto"/>
          <w:szCs w:val="24"/>
          <w:u w:val="none"/>
        </w:rPr>
        <w:t>modal</w:t>
      </w:r>
      <w:r w:rsidRPr="006C3832">
        <w:rPr>
          <w:rFonts w:ascii="Arial" w:eastAsiaTheme="minorHAnsi" w:hAnsi="Arial" w:cs="Arial"/>
          <w:b w:val="0"/>
          <w:bCs/>
          <w:color w:val="auto"/>
          <w:szCs w:val="24"/>
          <w:u w:val="none"/>
        </w:rPr>
        <w:t>.</w:t>
      </w:r>
    </w:p>
    <w:p w14:paraId="2BE6B052" w14:textId="77777777" w:rsidR="001E4873" w:rsidRPr="006C3832" w:rsidRDefault="001E4873" w:rsidP="001E4873">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Cs w:val="24"/>
          <w:u w:val="none"/>
        </w:rPr>
      </w:pPr>
      <w:r w:rsidRPr="006C3832">
        <w:rPr>
          <w:rFonts w:ascii="Arial" w:eastAsiaTheme="minorHAnsi" w:hAnsi="Arial" w:cs="Arial"/>
          <w:b w:val="0"/>
          <w:bCs/>
          <w:color w:val="auto"/>
          <w:szCs w:val="24"/>
          <w:u w:val="none"/>
        </w:rPr>
        <w:t>Dans cette fenêtre, certaines données de la vidéo sont affichées et il est demandé à l'utilisateur s'il veut vraiment supprimer la vidéo.</w:t>
      </w:r>
    </w:p>
    <w:p w14:paraId="4C070FF5" w14:textId="77777777" w:rsidR="001E4873" w:rsidRDefault="001E4873" w:rsidP="001E4873">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Cs w:val="24"/>
          <w:u w:val="none"/>
        </w:rPr>
      </w:pPr>
      <w:r w:rsidRPr="006C3832">
        <w:rPr>
          <w:rFonts w:ascii="Arial" w:eastAsiaTheme="minorHAnsi" w:hAnsi="Arial" w:cs="Arial"/>
          <w:b w:val="0"/>
          <w:bCs/>
          <w:color w:val="auto"/>
          <w:szCs w:val="24"/>
          <w:u w:val="none"/>
        </w:rPr>
        <w:lastRenderedPageBreak/>
        <w:t xml:space="preserve">Si </w:t>
      </w:r>
      <w:r>
        <w:rPr>
          <w:rFonts w:ascii="Arial" w:eastAsiaTheme="minorHAnsi" w:hAnsi="Arial" w:cs="Arial"/>
          <w:b w:val="0"/>
          <w:bCs/>
          <w:color w:val="auto"/>
          <w:szCs w:val="24"/>
          <w:u w:val="none"/>
        </w:rPr>
        <w:t>lui</w:t>
      </w:r>
      <w:r w:rsidRPr="006C3832">
        <w:rPr>
          <w:rFonts w:ascii="Arial" w:eastAsiaTheme="minorHAnsi" w:hAnsi="Arial" w:cs="Arial"/>
          <w:b w:val="0"/>
          <w:bCs/>
          <w:color w:val="auto"/>
          <w:szCs w:val="24"/>
          <w:u w:val="none"/>
        </w:rPr>
        <w:t xml:space="preserve"> souhaitez poursuivre l'action de suppression, </w:t>
      </w:r>
      <w:r>
        <w:rPr>
          <w:rFonts w:ascii="Arial" w:eastAsiaTheme="minorHAnsi" w:hAnsi="Arial" w:cs="Arial"/>
          <w:b w:val="0"/>
          <w:bCs/>
          <w:color w:val="auto"/>
          <w:szCs w:val="24"/>
          <w:u w:val="none"/>
        </w:rPr>
        <w:t>il devra faire  clique sur le bouton d'acceptation et</w:t>
      </w:r>
      <w:r w:rsidRPr="006C3832">
        <w:rPr>
          <w:rFonts w:ascii="Arial" w:eastAsiaTheme="minorHAnsi" w:hAnsi="Arial" w:cs="Arial"/>
          <w:b w:val="0"/>
          <w:bCs/>
          <w:color w:val="auto"/>
          <w:szCs w:val="24"/>
          <w:u w:val="none"/>
        </w:rPr>
        <w:t xml:space="preserve"> sinon, sur le bouton d'annulation.</w:t>
      </w:r>
    </w:p>
    <w:p w14:paraId="45FBFF7F" w14:textId="77777777" w:rsidR="001E4873" w:rsidRPr="006C3832" w:rsidRDefault="001E4873" w:rsidP="001E4873">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Cs w:val="24"/>
          <w:u w:val="none"/>
        </w:rPr>
      </w:pPr>
      <w:r>
        <w:rPr>
          <w:rFonts w:ascii="Arial" w:eastAsiaTheme="minorHAnsi" w:hAnsi="Arial" w:cs="Arial"/>
          <w:b w:val="0"/>
          <w:bCs/>
          <w:color w:val="auto"/>
          <w:szCs w:val="24"/>
          <w:u w:val="none"/>
        </w:rPr>
        <w:t>Si le choix est d’annuler, simplement la fenêtre va se fermer, sans faire de changement.</w:t>
      </w:r>
    </w:p>
    <w:p w14:paraId="6F858EA4" w14:textId="77777777" w:rsidR="001E4873" w:rsidRPr="006C3832" w:rsidRDefault="001E4873" w:rsidP="001E4873">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Cs w:val="24"/>
          <w:u w:val="none"/>
        </w:rPr>
      </w:pPr>
      <w:r w:rsidRPr="006C3832">
        <w:rPr>
          <w:rFonts w:ascii="Arial" w:eastAsiaTheme="minorHAnsi" w:hAnsi="Arial" w:cs="Arial"/>
          <w:b w:val="0"/>
          <w:bCs/>
          <w:color w:val="auto"/>
          <w:szCs w:val="24"/>
          <w:u w:val="none"/>
        </w:rPr>
        <w:t xml:space="preserve">Si </w:t>
      </w:r>
      <w:r>
        <w:rPr>
          <w:rFonts w:ascii="Arial" w:eastAsiaTheme="minorHAnsi" w:hAnsi="Arial" w:cs="Arial"/>
          <w:b w:val="0"/>
          <w:bCs/>
          <w:color w:val="auto"/>
          <w:szCs w:val="24"/>
          <w:u w:val="none"/>
        </w:rPr>
        <w:t>le choix c’est faire la suppression de</w:t>
      </w:r>
      <w:r w:rsidRPr="006C3832">
        <w:rPr>
          <w:rFonts w:ascii="Arial" w:eastAsiaTheme="minorHAnsi" w:hAnsi="Arial" w:cs="Arial"/>
          <w:b w:val="0"/>
          <w:bCs/>
          <w:color w:val="auto"/>
          <w:szCs w:val="24"/>
          <w:u w:val="none"/>
        </w:rPr>
        <w:t xml:space="preserve"> la vidéo, une fonction de suppression est appelée et </w:t>
      </w:r>
      <w:r>
        <w:rPr>
          <w:rFonts w:ascii="Arial" w:eastAsiaTheme="minorHAnsi" w:hAnsi="Arial" w:cs="Arial"/>
          <w:b w:val="0"/>
          <w:bCs/>
          <w:color w:val="auto"/>
          <w:szCs w:val="24"/>
          <w:u w:val="none"/>
        </w:rPr>
        <w:t>l’identifiant est transmis a une</w:t>
      </w:r>
      <w:r w:rsidRPr="006C3832">
        <w:rPr>
          <w:rFonts w:ascii="Arial" w:eastAsiaTheme="minorHAnsi" w:hAnsi="Arial" w:cs="Arial"/>
          <w:b w:val="0"/>
          <w:bCs/>
          <w:color w:val="auto"/>
          <w:szCs w:val="24"/>
          <w:u w:val="none"/>
        </w:rPr>
        <w:t xml:space="preserve"> fonction</w:t>
      </w:r>
      <w:r>
        <w:rPr>
          <w:rFonts w:ascii="Arial" w:eastAsiaTheme="minorHAnsi" w:hAnsi="Arial" w:cs="Arial"/>
          <w:b w:val="0"/>
          <w:bCs/>
          <w:color w:val="auto"/>
          <w:szCs w:val="24"/>
          <w:u w:val="none"/>
        </w:rPr>
        <w:t xml:space="preserve"> qui</w:t>
      </w:r>
      <w:r w:rsidRPr="006C3832">
        <w:rPr>
          <w:rFonts w:ascii="Arial" w:eastAsiaTheme="minorHAnsi" w:hAnsi="Arial" w:cs="Arial"/>
          <w:b w:val="0"/>
          <w:bCs/>
          <w:color w:val="auto"/>
          <w:szCs w:val="24"/>
          <w:u w:val="none"/>
        </w:rPr>
        <w:t xml:space="preserve"> appelle un service qui enverra cet identifiant à un </w:t>
      </w:r>
      <w:r>
        <w:rPr>
          <w:rFonts w:ascii="Arial" w:eastAsiaTheme="minorHAnsi" w:hAnsi="Arial" w:cs="Arial"/>
          <w:b w:val="0"/>
          <w:bCs/>
          <w:color w:val="auto"/>
          <w:szCs w:val="24"/>
          <w:u w:val="none"/>
        </w:rPr>
        <w:t>Api-</w:t>
      </w:r>
      <w:proofErr w:type="spellStart"/>
      <w:r>
        <w:rPr>
          <w:rFonts w:ascii="Arial" w:eastAsiaTheme="minorHAnsi" w:hAnsi="Arial" w:cs="Arial"/>
          <w:b w:val="0"/>
          <w:bCs/>
          <w:color w:val="auto"/>
          <w:szCs w:val="24"/>
          <w:u w:val="none"/>
        </w:rPr>
        <w:t>R</w:t>
      </w:r>
      <w:r w:rsidRPr="006C3832">
        <w:rPr>
          <w:rFonts w:ascii="Arial" w:eastAsiaTheme="minorHAnsi" w:hAnsi="Arial" w:cs="Arial"/>
          <w:b w:val="0"/>
          <w:bCs/>
          <w:color w:val="auto"/>
          <w:szCs w:val="24"/>
          <w:u w:val="none"/>
        </w:rPr>
        <w:t>est</w:t>
      </w:r>
      <w:proofErr w:type="spellEnd"/>
      <w:r w:rsidRPr="006C3832">
        <w:rPr>
          <w:rFonts w:ascii="Arial" w:eastAsiaTheme="minorHAnsi" w:hAnsi="Arial" w:cs="Arial"/>
          <w:b w:val="0"/>
          <w:bCs/>
          <w:color w:val="auto"/>
          <w:szCs w:val="24"/>
          <w:u w:val="none"/>
        </w:rPr>
        <w:t xml:space="preserve"> en utilisant la méthode de </w:t>
      </w:r>
      <w:r w:rsidRPr="009A5C87">
        <w:rPr>
          <w:rFonts w:ascii="Arial" w:eastAsiaTheme="minorHAnsi" w:hAnsi="Arial" w:cs="Arial"/>
          <w:bCs/>
          <w:color w:val="auto"/>
          <w:szCs w:val="24"/>
          <w:u w:val="none"/>
        </w:rPr>
        <w:t>DELETE</w:t>
      </w:r>
      <w:r w:rsidRPr="006C3832">
        <w:rPr>
          <w:rFonts w:ascii="Arial" w:eastAsiaTheme="minorHAnsi" w:hAnsi="Arial" w:cs="Arial"/>
          <w:b w:val="0"/>
          <w:bCs/>
          <w:color w:val="auto"/>
          <w:szCs w:val="24"/>
          <w:u w:val="none"/>
        </w:rPr>
        <w:t>.</w:t>
      </w:r>
    </w:p>
    <w:p w14:paraId="71BE0BCE" w14:textId="77777777" w:rsidR="001E4873" w:rsidRPr="006C3832" w:rsidRDefault="001E4873" w:rsidP="001E4873">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eastAsiaTheme="minorHAnsi" w:hAnsi="Arial" w:cs="Arial"/>
          <w:b w:val="0"/>
          <w:bCs/>
          <w:color w:val="auto"/>
          <w:szCs w:val="24"/>
          <w:u w:val="none"/>
        </w:rPr>
      </w:pPr>
      <w:r w:rsidRPr="006C3832">
        <w:rPr>
          <w:rFonts w:ascii="Arial" w:eastAsiaTheme="minorHAnsi" w:hAnsi="Arial" w:cs="Arial"/>
          <w:b w:val="0"/>
          <w:bCs/>
          <w:color w:val="auto"/>
          <w:szCs w:val="24"/>
          <w:u w:val="none"/>
        </w:rPr>
        <w:t xml:space="preserve">Dans l'api, il y aura un </w:t>
      </w:r>
      <w:r>
        <w:rPr>
          <w:rFonts w:ascii="Arial" w:eastAsiaTheme="minorHAnsi" w:hAnsi="Arial" w:cs="Arial"/>
          <w:b w:val="0"/>
          <w:bCs/>
          <w:color w:val="auto"/>
          <w:szCs w:val="24"/>
          <w:u w:val="none"/>
        </w:rPr>
        <w:t>Controller</w:t>
      </w:r>
      <w:r w:rsidRPr="006C3832">
        <w:rPr>
          <w:rFonts w:ascii="Arial" w:eastAsiaTheme="minorHAnsi" w:hAnsi="Arial" w:cs="Arial"/>
          <w:b w:val="0"/>
          <w:bCs/>
          <w:color w:val="auto"/>
          <w:szCs w:val="24"/>
          <w:u w:val="none"/>
        </w:rPr>
        <w:t xml:space="preserve"> qui recevra cet identifiant qui arrivera par un</w:t>
      </w:r>
      <w:r>
        <w:rPr>
          <w:rFonts w:ascii="Arial" w:eastAsiaTheme="minorHAnsi" w:hAnsi="Arial" w:cs="Arial"/>
          <w:b w:val="0"/>
          <w:bCs/>
          <w:color w:val="auto"/>
          <w:szCs w:val="24"/>
          <w:u w:val="none"/>
        </w:rPr>
        <w:t>e</w:t>
      </w:r>
      <w:r w:rsidRPr="006C3832">
        <w:rPr>
          <w:rFonts w:ascii="Arial" w:eastAsiaTheme="minorHAnsi" w:hAnsi="Arial" w:cs="Arial"/>
          <w:b w:val="0"/>
          <w:bCs/>
          <w:color w:val="auto"/>
          <w:szCs w:val="24"/>
          <w:u w:val="none"/>
        </w:rPr>
        <w:t xml:space="preserve"> </w:t>
      </w:r>
      <w:r>
        <w:rPr>
          <w:rFonts w:ascii="Arial" w:eastAsiaTheme="minorHAnsi" w:hAnsi="Arial" w:cs="Arial"/>
          <w:b w:val="0"/>
          <w:bCs/>
          <w:color w:val="auto"/>
          <w:szCs w:val="24"/>
          <w:u w:val="none"/>
        </w:rPr>
        <w:t>route</w:t>
      </w:r>
      <w:r w:rsidRPr="006C3832">
        <w:rPr>
          <w:rFonts w:ascii="Arial" w:eastAsiaTheme="minorHAnsi" w:hAnsi="Arial" w:cs="Arial"/>
          <w:b w:val="0"/>
          <w:bCs/>
          <w:color w:val="auto"/>
          <w:szCs w:val="24"/>
          <w:u w:val="none"/>
        </w:rPr>
        <w:t xml:space="preserve"> et sera transmis à une fonction qui sera chargée d'effectuer la suppression correspondante et d'envoyer une réponse</w:t>
      </w:r>
      <w:r>
        <w:rPr>
          <w:rFonts w:ascii="Arial" w:eastAsiaTheme="minorHAnsi" w:hAnsi="Arial" w:cs="Arial"/>
          <w:b w:val="0"/>
          <w:bCs/>
          <w:color w:val="auto"/>
          <w:szCs w:val="24"/>
          <w:u w:val="none"/>
        </w:rPr>
        <w:t xml:space="preserve"> négative ou positive de la suppression.</w:t>
      </w:r>
    </w:p>
    <w:p w14:paraId="1F3962C3" w14:textId="77777777" w:rsidR="001E4873" w:rsidRDefault="001E4873" w:rsidP="000279B0">
      <w:pPr>
        <w:pStyle w:val="Style1"/>
        <w:rPr>
          <w:rFonts w:ascii="Arial" w:eastAsiaTheme="minorHAnsi" w:hAnsi="Arial" w:cs="Arial"/>
          <w:b w:val="0"/>
          <w:bCs/>
          <w:color w:val="auto"/>
          <w:sz w:val="24"/>
          <w:szCs w:val="24"/>
          <w:u w:val="none"/>
        </w:rPr>
      </w:pPr>
    </w:p>
    <w:p w14:paraId="778E8497" w14:textId="77777777" w:rsidR="001E4873" w:rsidRDefault="001E4873" w:rsidP="000279B0">
      <w:pPr>
        <w:pStyle w:val="Style1"/>
        <w:rPr>
          <w:rFonts w:ascii="Arial" w:eastAsiaTheme="minorHAnsi" w:hAnsi="Arial" w:cs="Arial"/>
          <w:b w:val="0"/>
          <w:bCs/>
          <w:color w:val="auto"/>
          <w:sz w:val="24"/>
          <w:szCs w:val="24"/>
          <w:u w:val="none"/>
        </w:rPr>
      </w:pPr>
    </w:p>
    <w:p w14:paraId="31818613" w14:textId="77777777" w:rsidR="001E4873" w:rsidRDefault="001E4873" w:rsidP="000279B0">
      <w:pPr>
        <w:pStyle w:val="Style1"/>
        <w:rPr>
          <w:rFonts w:ascii="Arial" w:eastAsiaTheme="minorHAnsi" w:hAnsi="Arial" w:cs="Arial"/>
          <w:b w:val="0"/>
          <w:bCs/>
          <w:color w:val="auto"/>
          <w:sz w:val="24"/>
          <w:szCs w:val="24"/>
          <w:u w:val="none"/>
        </w:rPr>
      </w:pPr>
    </w:p>
    <w:p w14:paraId="51014C0F" w14:textId="77777777" w:rsidR="001E4873" w:rsidRDefault="001E4873" w:rsidP="000279B0">
      <w:pPr>
        <w:pStyle w:val="Style1"/>
        <w:rPr>
          <w:rFonts w:ascii="Arial" w:eastAsiaTheme="minorHAnsi" w:hAnsi="Arial" w:cs="Arial"/>
          <w:b w:val="0"/>
          <w:bCs/>
          <w:color w:val="auto"/>
          <w:sz w:val="24"/>
          <w:szCs w:val="24"/>
          <w:u w:val="none"/>
        </w:rPr>
      </w:pPr>
    </w:p>
    <w:p w14:paraId="39CFCE64" w14:textId="77777777" w:rsidR="001E4873" w:rsidRDefault="001E4873" w:rsidP="000279B0">
      <w:pPr>
        <w:pStyle w:val="Style1"/>
        <w:rPr>
          <w:rFonts w:ascii="Arial" w:eastAsiaTheme="minorHAnsi" w:hAnsi="Arial" w:cs="Arial"/>
          <w:b w:val="0"/>
          <w:bCs/>
          <w:color w:val="auto"/>
          <w:sz w:val="24"/>
          <w:szCs w:val="24"/>
          <w:u w:val="none"/>
        </w:rPr>
      </w:pPr>
    </w:p>
    <w:p w14:paraId="742D9E3A" w14:textId="77777777" w:rsidR="001E4873" w:rsidRDefault="001E4873" w:rsidP="000279B0">
      <w:pPr>
        <w:pStyle w:val="Style1"/>
        <w:rPr>
          <w:rFonts w:ascii="Arial" w:eastAsiaTheme="minorHAnsi" w:hAnsi="Arial" w:cs="Arial"/>
          <w:b w:val="0"/>
          <w:bCs/>
          <w:color w:val="auto"/>
          <w:sz w:val="24"/>
          <w:szCs w:val="24"/>
          <w:u w:val="none"/>
        </w:rPr>
      </w:pPr>
    </w:p>
    <w:p w14:paraId="151C175A" w14:textId="77777777" w:rsidR="001E4873" w:rsidRDefault="001E4873" w:rsidP="000279B0">
      <w:pPr>
        <w:pStyle w:val="Style1"/>
        <w:rPr>
          <w:rFonts w:ascii="Arial" w:eastAsiaTheme="minorHAnsi" w:hAnsi="Arial" w:cs="Arial"/>
          <w:b w:val="0"/>
          <w:bCs/>
          <w:color w:val="auto"/>
          <w:sz w:val="24"/>
          <w:szCs w:val="24"/>
          <w:u w:val="none"/>
        </w:rPr>
      </w:pPr>
    </w:p>
    <w:p w14:paraId="028B8478" w14:textId="77777777" w:rsidR="000279B0" w:rsidRPr="005F6C06" w:rsidRDefault="000279B0" w:rsidP="000279B0">
      <w:pPr>
        <w:pStyle w:val="Style1"/>
        <w:rPr>
          <w:rFonts w:ascii="Arial" w:eastAsiaTheme="minorHAnsi" w:hAnsi="Arial" w:cs="Arial"/>
          <w:b w:val="0"/>
          <w:bCs/>
          <w:color w:val="auto"/>
          <w:sz w:val="24"/>
          <w:szCs w:val="24"/>
          <w:u w:val="none"/>
        </w:rPr>
      </w:pPr>
      <w:r w:rsidRPr="005F6C06">
        <w:rPr>
          <w:rFonts w:ascii="Arial" w:eastAsiaTheme="minorHAnsi" w:hAnsi="Arial" w:cs="Arial"/>
          <w:b w:val="0"/>
          <w:bCs/>
          <w:color w:val="auto"/>
          <w:sz w:val="24"/>
          <w:szCs w:val="24"/>
          <w:u w:val="none"/>
        </w:rPr>
        <w:t>Une fois que l'utilisateur est connecté, l'application propose un menu déroulant sur le côté droit où il a la possibilité de se déconnecter de l'application.</w:t>
      </w:r>
    </w:p>
    <w:p w14:paraId="3D65B01C" w14:textId="77777777" w:rsidR="000279B0" w:rsidRDefault="000279B0" w:rsidP="000279B0">
      <w:pPr>
        <w:pStyle w:val="Style1"/>
        <w:rPr>
          <w:rFonts w:ascii="Arial" w:eastAsiaTheme="minorHAnsi" w:hAnsi="Arial" w:cs="Arial"/>
          <w:b w:val="0"/>
          <w:bCs/>
          <w:color w:val="auto"/>
          <w:sz w:val="24"/>
          <w:szCs w:val="24"/>
          <w:u w:val="none"/>
        </w:rPr>
      </w:pPr>
      <w:r w:rsidRPr="005F6C06">
        <w:rPr>
          <w:rFonts w:ascii="Arial" w:eastAsiaTheme="minorHAnsi" w:hAnsi="Arial" w:cs="Arial"/>
          <w:b w:val="0"/>
          <w:bCs/>
          <w:color w:val="auto"/>
          <w:sz w:val="24"/>
          <w:szCs w:val="24"/>
          <w:u w:val="none"/>
        </w:rPr>
        <w:t xml:space="preserve">Ce processus se fait en envoyant depuis l'interface web (page html) vers un </w:t>
      </w:r>
      <w:r w:rsidRPr="001243AF">
        <w:rPr>
          <w:rFonts w:ascii="Arial" w:eastAsiaTheme="minorHAnsi" w:hAnsi="Arial" w:cs="Arial"/>
          <w:bCs/>
          <w:color w:val="auto"/>
          <w:sz w:val="24"/>
          <w:szCs w:val="24"/>
          <w:u w:val="none"/>
        </w:rPr>
        <w:t>route</w:t>
      </w:r>
      <w:r>
        <w:rPr>
          <w:rFonts w:ascii="Arial" w:eastAsiaTheme="minorHAnsi" w:hAnsi="Arial" w:cs="Arial"/>
          <w:b w:val="0"/>
          <w:bCs/>
          <w:color w:val="auto"/>
          <w:sz w:val="24"/>
          <w:szCs w:val="24"/>
          <w:u w:val="none"/>
        </w:rPr>
        <w:t xml:space="preserve"> </w:t>
      </w:r>
      <w:proofErr w:type="spellStart"/>
      <w:r w:rsidRPr="001243AF">
        <w:rPr>
          <w:rFonts w:ascii="Arial" w:eastAsiaTheme="minorHAnsi" w:hAnsi="Arial" w:cs="Arial"/>
          <w:bCs/>
          <w:color w:val="auto"/>
          <w:sz w:val="24"/>
          <w:szCs w:val="24"/>
          <w:u w:val="none"/>
        </w:rPr>
        <w:t>Angular</w:t>
      </w:r>
      <w:proofErr w:type="spellEnd"/>
      <w:r>
        <w:rPr>
          <w:rFonts w:ascii="Arial" w:eastAsiaTheme="minorHAnsi" w:hAnsi="Arial" w:cs="Arial"/>
          <w:b w:val="0"/>
          <w:bCs/>
          <w:color w:val="auto"/>
          <w:sz w:val="24"/>
          <w:szCs w:val="24"/>
          <w:u w:val="none"/>
        </w:rPr>
        <w:t xml:space="preserve"> </w:t>
      </w:r>
      <w:r w:rsidRPr="005F6C06">
        <w:rPr>
          <w:rFonts w:ascii="Arial" w:eastAsiaTheme="minorHAnsi" w:hAnsi="Arial" w:cs="Arial"/>
          <w:b w:val="0"/>
          <w:bCs/>
          <w:color w:val="auto"/>
          <w:sz w:val="24"/>
          <w:szCs w:val="24"/>
          <w:u w:val="none"/>
        </w:rPr>
        <w:t xml:space="preserve">lié à un </w:t>
      </w:r>
      <w:r w:rsidRPr="001243AF">
        <w:rPr>
          <w:rFonts w:ascii="Arial" w:eastAsiaTheme="minorHAnsi" w:hAnsi="Arial" w:cs="Arial"/>
          <w:bCs/>
          <w:color w:val="auto"/>
          <w:sz w:val="24"/>
          <w:szCs w:val="24"/>
          <w:u w:val="none"/>
        </w:rPr>
        <w:t>component</w:t>
      </w:r>
      <w:r w:rsidRPr="005F6C06">
        <w:rPr>
          <w:rFonts w:ascii="Arial" w:eastAsiaTheme="minorHAnsi" w:hAnsi="Arial" w:cs="Arial"/>
          <w:b w:val="0"/>
          <w:bCs/>
          <w:color w:val="auto"/>
          <w:sz w:val="24"/>
          <w:szCs w:val="24"/>
          <w:u w:val="none"/>
        </w:rPr>
        <w:t xml:space="preserve"> </w:t>
      </w:r>
      <w:proofErr w:type="spellStart"/>
      <w:r w:rsidRPr="001243AF">
        <w:rPr>
          <w:rFonts w:ascii="Arial" w:eastAsiaTheme="minorHAnsi" w:hAnsi="Arial" w:cs="Arial"/>
          <w:bCs/>
          <w:color w:val="auto"/>
          <w:sz w:val="24"/>
          <w:szCs w:val="24"/>
          <w:u w:val="none"/>
        </w:rPr>
        <w:t>Angular</w:t>
      </w:r>
      <w:proofErr w:type="spellEnd"/>
      <w:r w:rsidRPr="001243AF">
        <w:rPr>
          <w:rFonts w:ascii="Arial" w:eastAsiaTheme="minorHAnsi" w:hAnsi="Arial" w:cs="Arial"/>
          <w:bCs/>
          <w:color w:val="auto"/>
          <w:sz w:val="24"/>
          <w:szCs w:val="24"/>
          <w:u w:val="none"/>
        </w:rPr>
        <w:t xml:space="preserve"> </w:t>
      </w:r>
      <w:r w:rsidRPr="005F6C06">
        <w:rPr>
          <w:rFonts w:ascii="Arial" w:eastAsiaTheme="minorHAnsi" w:hAnsi="Arial" w:cs="Arial"/>
          <w:b w:val="0"/>
          <w:bCs/>
          <w:color w:val="auto"/>
          <w:sz w:val="24"/>
          <w:szCs w:val="24"/>
          <w:u w:val="none"/>
        </w:rPr>
        <w:t xml:space="preserve">une valeur x qui sera vérifiée dans le </w:t>
      </w:r>
      <w:r w:rsidRPr="001243AF">
        <w:rPr>
          <w:rFonts w:ascii="Arial" w:eastAsiaTheme="minorHAnsi" w:hAnsi="Arial" w:cs="Arial"/>
          <w:bCs/>
          <w:color w:val="auto"/>
          <w:sz w:val="24"/>
          <w:szCs w:val="24"/>
          <w:u w:val="none"/>
        </w:rPr>
        <w:t>component</w:t>
      </w:r>
      <w:r w:rsidRPr="005F6C06">
        <w:rPr>
          <w:rFonts w:ascii="Arial" w:eastAsiaTheme="minorHAnsi" w:hAnsi="Arial" w:cs="Arial"/>
          <w:b w:val="0"/>
          <w:bCs/>
          <w:color w:val="auto"/>
          <w:sz w:val="24"/>
          <w:szCs w:val="24"/>
          <w:u w:val="none"/>
        </w:rPr>
        <w:t xml:space="preserve"> </w:t>
      </w:r>
      <w:proofErr w:type="spellStart"/>
      <w:r w:rsidRPr="001243AF">
        <w:rPr>
          <w:rFonts w:ascii="Arial" w:eastAsiaTheme="minorHAnsi" w:hAnsi="Arial" w:cs="Arial"/>
          <w:bCs/>
          <w:color w:val="auto"/>
          <w:sz w:val="24"/>
          <w:szCs w:val="24"/>
          <w:u w:val="none"/>
        </w:rPr>
        <w:t>Angular</w:t>
      </w:r>
      <w:proofErr w:type="spellEnd"/>
      <w:r w:rsidRPr="001243AF">
        <w:rPr>
          <w:rFonts w:ascii="Arial" w:eastAsiaTheme="minorHAnsi" w:hAnsi="Arial" w:cs="Arial"/>
          <w:bCs/>
          <w:color w:val="auto"/>
          <w:sz w:val="24"/>
          <w:szCs w:val="24"/>
          <w:u w:val="none"/>
        </w:rPr>
        <w:t xml:space="preserve"> </w:t>
      </w:r>
      <w:r w:rsidRPr="005F6C06">
        <w:rPr>
          <w:rFonts w:ascii="Arial" w:eastAsiaTheme="minorHAnsi" w:hAnsi="Arial" w:cs="Arial"/>
          <w:b w:val="0"/>
          <w:bCs/>
          <w:color w:val="auto"/>
          <w:sz w:val="24"/>
          <w:szCs w:val="24"/>
          <w:u w:val="none"/>
        </w:rPr>
        <w:t xml:space="preserve">à travers une fonction initialisée dans le </w:t>
      </w:r>
      <w:proofErr w:type="spellStart"/>
      <w:r w:rsidRPr="005F6C06">
        <w:rPr>
          <w:rFonts w:ascii="Arial" w:eastAsiaTheme="minorHAnsi" w:hAnsi="Arial" w:cs="Arial"/>
          <w:b w:val="0"/>
          <w:bCs/>
          <w:color w:val="auto"/>
          <w:sz w:val="24"/>
          <w:szCs w:val="24"/>
          <w:u w:val="none"/>
        </w:rPr>
        <w:t>ngOnInit</w:t>
      </w:r>
      <w:proofErr w:type="spellEnd"/>
      <w:r w:rsidRPr="005F6C06">
        <w:rPr>
          <w:rFonts w:ascii="Arial" w:eastAsiaTheme="minorHAnsi" w:hAnsi="Arial" w:cs="Arial"/>
          <w:b w:val="0"/>
          <w:bCs/>
          <w:color w:val="auto"/>
          <w:sz w:val="24"/>
          <w:szCs w:val="24"/>
          <w:u w:val="none"/>
        </w:rPr>
        <w:t xml:space="preserve">() du </w:t>
      </w:r>
      <w:r w:rsidRPr="001243AF">
        <w:rPr>
          <w:rFonts w:ascii="Arial" w:eastAsiaTheme="minorHAnsi" w:hAnsi="Arial" w:cs="Arial"/>
          <w:bCs/>
          <w:color w:val="auto"/>
          <w:sz w:val="24"/>
          <w:szCs w:val="24"/>
          <w:u w:val="none"/>
        </w:rPr>
        <w:t>component</w:t>
      </w:r>
      <w:r w:rsidRPr="005F6C06">
        <w:rPr>
          <w:rFonts w:ascii="Arial" w:eastAsiaTheme="minorHAnsi" w:hAnsi="Arial" w:cs="Arial"/>
          <w:b w:val="0"/>
          <w:bCs/>
          <w:color w:val="auto"/>
          <w:sz w:val="24"/>
          <w:szCs w:val="24"/>
          <w:u w:val="none"/>
        </w:rPr>
        <w:t xml:space="preserve"> </w:t>
      </w:r>
      <w:proofErr w:type="spellStart"/>
      <w:r w:rsidRPr="001243AF">
        <w:rPr>
          <w:rFonts w:ascii="Arial" w:eastAsiaTheme="minorHAnsi" w:hAnsi="Arial" w:cs="Arial"/>
          <w:bCs/>
          <w:color w:val="auto"/>
          <w:sz w:val="24"/>
          <w:szCs w:val="24"/>
          <w:u w:val="none"/>
        </w:rPr>
        <w:t>Angular</w:t>
      </w:r>
      <w:proofErr w:type="spellEnd"/>
      <w:r w:rsidRPr="001243AF">
        <w:rPr>
          <w:rFonts w:ascii="Arial" w:eastAsiaTheme="minorHAnsi" w:hAnsi="Arial" w:cs="Arial"/>
          <w:bCs/>
          <w:color w:val="auto"/>
          <w:sz w:val="24"/>
          <w:szCs w:val="24"/>
          <w:u w:val="none"/>
        </w:rPr>
        <w:t xml:space="preserve"> </w:t>
      </w:r>
      <w:r w:rsidRPr="005F6C06">
        <w:rPr>
          <w:rFonts w:ascii="Arial" w:eastAsiaTheme="minorHAnsi" w:hAnsi="Arial" w:cs="Arial"/>
          <w:b w:val="0"/>
          <w:bCs/>
          <w:color w:val="auto"/>
          <w:sz w:val="24"/>
          <w:szCs w:val="24"/>
          <w:u w:val="none"/>
        </w:rPr>
        <w:t xml:space="preserve">et dans le cas où cette valeur est différente de </w:t>
      </w:r>
      <w:proofErr w:type="spellStart"/>
      <w:r w:rsidRPr="00307C33">
        <w:rPr>
          <w:rFonts w:ascii="Arial" w:eastAsiaTheme="minorHAnsi" w:hAnsi="Arial" w:cs="Arial"/>
          <w:bCs/>
          <w:color w:val="auto"/>
          <w:sz w:val="24"/>
          <w:szCs w:val="24"/>
          <w:u w:val="none"/>
        </w:rPr>
        <w:t>null</w:t>
      </w:r>
      <w:proofErr w:type="spellEnd"/>
      <w:r w:rsidRPr="005F6C06">
        <w:rPr>
          <w:rFonts w:ascii="Arial" w:eastAsiaTheme="minorHAnsi" w:hAnsi="Arial" w:cs="Arial"/>
          <w:b w:val="0"/>
          <w:bCs/>
          <w:color w:val="auto"/>
          <w:sz w:val="24"/>
          <w:szCs w:val="24"/>
          <w:u w:val="none"/>
        </w:rPr>
        <w:t xml:space="preserve"> elle libèrera les valeurs stockées dans la section du navigateur </w:t>
      </w:r>
      <w:r>
        <w:rPr>
          <w:rFonts w:ascii="Arial" w:eastAsiaTheme="minorHAnsi" w:hAnsi="Arial" w:cs="Arial"/>
          <w:b w:val="0"/>
          <w:bCs/>
          <w:color w:val="auto"/>
          <w:sz w:val="24"/>
          <w:szCs w:val="24"/>
          <w:u w:val="none"/>
        </w:rPr>
        <w:t xml:space="preserve">ou il y a </w:t>
      </w:r>
      <w:r w:rsidRPr="005F6C06">
        <w:rPr>
          <w:rFonts w:ascii="Arial" w:eastAsiaTheme="minorHAnsi" w:hAnsi="Arial" w:cs="Arial"/>
          <w:b w:val="0"/>
          <w:bCs/>
          <w:color w:val="auto"/>
          <w:sz w:val="24"/>
          <w:szCs w:val="24"/>
          <w:u w:val="none"/>
        </w:rPr>
        <w:t xml:space="preserve">les variables de contrôle qui sont dans le </w:t>
      </w:r>
      <w:proofErr w:type="spellStart"/>
      <w:r>
        <w:rPr>
          <w:rFonts w:ascii="Arial" w:eastAsiaTheme="minorHAnsi" w:hAnsi="Arial" w:cs="Arial"/>
          <w:b w:val="0"/>
          <w:bCs/>
          <w:color w:val="auto"/>
          <w:sz w:val="24"/>
          <w:szCs w:val="24"/>
          <w:u w:val="none"/>
        </w:rPr>
        <w:t>LocalStorage</w:t>
      </w:r>
      <w:proofErr w:type="spellEnd"/>
      <w:r w:rsidRPr="005F6C06">
        <w:rPr>
          <w:rFonts w:ascii="Arial" w:eastAsiaTheme="minorHAnsi" w:hAnsi="Arial" w:cs="Arial"/>
          <w:b w:val="0"/>
          <w:bCs/>
          <w:color w:val="auto"/>
          <w:sz w:val="24"/>
          <w:szCs w:val="24"/>
          <w:u w:val="none"/>
        </w:rPr>
        <w:t xml:space="preserve"> qui ont été initialisées et remplies au début de la connexion pour naviguer dans l'application.</w:t>
      </w:r>
    </w:p>
    <w:p w14:paraId="0121E4B7" w14:textId="77777777" w:rsidR="000279B0" w:rsidRPr="005F6C06" w:rsidRDefault="000279B0" w:rsidP="000279B0">
      <w:pPr>
        <w:pStyle w:val="Style1"/>
        <w:rPr>
          <w:rFonts w:ascii="Arial" w:eastAsiaTheme="minorHAnsi" w:hAnsi="Arial" w:cs="Arial"/>
          <w:b w:val="0"/>
          <w:bCs/>
          <w:color w:val="auto"/>
          <w:sz w:val="24"/>
          <w:szCs w:val="24"/>
          <w:u w:val="none"/>
        </w:rPr>
      </w:pPr>
      <w:r>
        <w:rPr>
          <w:rFonts w:ascii="Arial" w:eastAsiaTheme="minorHAnsi" w:hAnsi="Arial" w:cs="Arial"/>
          <w:b w:val="0"/>
          <w:bCs/>
          <w:color w:val="auto"/>
          <w:sz w:val="24"/>
          <w:szCs w:val="24"/>
          <w:u w:val="none"/>
        </w:rPr>
        <w:t>Une fois que la déconnexion et faite</w:t>
      </w:r>
      <w:r w:rsidRPr="005F6C06">
        <w:rPr>
          <w:rFonts w:ascii="Arial" w:eastAsiaTheme="minorHAnsi" w:hAnsi="Arial" w:cs="Arial"/>
          <w:b w:val="0"/>
          <w:bCs/>
          <w:color w:val="auto"/>
          <w:sz w:val="24"/>
          <w:szCs w:val="24"/>
          <w:u w:val="none"/>
        </w:rPr>
        <w:t>, l'utilisateur sera redirigé vers la page d'accueil où il devra refaire le processus pour se connecter à nouveau</w:t>
      </w:r>
      <w:r>
        <w:rPr>
          <w:rFonts w:ascii="Arial" w:eastAsiaTheme="minorHAnsi" w:hAnsi="Arial" w:cs="Arial"/>
          <w:b w:val="0"/>
          <w:bCs/>
          <w:color w:val="auto"/>
          <w:sz w:val="24"/>
          <w:szCs w:val="24"/>
          <w:u w:val="none"/>
        </w:rPr>
        <w:t>.</w:t>
      </w:r>
    </w:p>
    <w:p w14:paraId="72E1141A" w14:textId="77777777" w:rsidR="00DB12F1" w:rsidRPr="00DB12F1" w:rsidRDefault="00DB12F1" w:rsidP="00E41849">
      <w:pPr>
        <w:pStyle w:val="Style1"/>
        <w:rPr>
          <w:rFonts w:ascii="Arial" w:hAnsi="Arial" w:cs="Arial"/>
          <w:sz w:val="32"/>
          <w:szCs w:val="32"/>
        </w:rPr>
      </w:pPr>
    </w:p>
    <w:p w14:paraId="70E8005F" w14:textId="77777777" w:rsidR="0072250C" w:rsidRDefault="0072250C" w:rsidP="00962085">
      <w:pPr>
        <w:pStyle w:val="Style1"/>
        <w:rPr>
          <w:rFonts w:ascii="Arial" w:hAnsi="Arial" w:cs="Arial"/>
          <w:sz w:val="32"/>
          <w:szCs w:val="32"/>
        </w:rPr>
      </w:pPr>
    </w:p>
    <w:p w14:paraId="647B810B" w14:textId="4F6D1325" w:rsidR="001F61DB" w:rsidRDefault="001F61DB" w:rsidP="001F61DB">
      <w:pPr>
        <w:pStyle w:val="Style1"/>
        <w:rPr>
          <w:rFonts w:ascii="Arial" w:hAnsi="Arial" w:cs="Arial"/>
          <w:sz w:val="32"/>
          <w:szCs w:val="32"/>
        </w:rPr>
      </w:pPr>
      <w:r w:rsidRPr="00C659E9">
        <w:rPr>
          <w:rFonts w:ascii="Arial" w:hAnsi="Arial" w:cs="Arial"/>
          <w:sz w:val="32"/>
          <w:szCs w:val="32"/>
        </w:rPr>
        <w:t xml:space="preserve">Phase </w:t>
      </w:r>
      <w:r w:rsidR="00DB12F1">
        <w:rPr>
          <w:rFonts w:ascii="Arial" w:hAnsi="Arial" w:cs="Arial"/>
          <w:sz w:val="32"/>
          <w:szCs w:val="32"/>
        </w:rPr>
        <w:t>10</w:t>
      </w:r>
      <w:r w:rsidRPr="00C659E9">
        <w:rPr>
          <w:rFonts w:ascii="Arial" w:hAnsi="Arial" w:cs="Arial"/>
          <w:sz w:val="32"/>
          <w:szCs w:val="32"/>
        </w:rPr>
        <w:t xml:space="preserve"> : </w:t>
      </w:r>
      <w:r w:rsidRPr="001F61DB">
        <w:rPr>
          <w:rFonts w:ascii="Arial" w:hAnsi="Arial" w:cs="Arial"/>
          <w:sz w:val="32"/>
          <w:szCs w:val="32"/>
        </w:rPr>
        <w:t>Service de déconnexion de l’application.</w:t>
      </w:r>
    </w:p>
    <w:p w14:paraId="1F0E0A91" w14:textId="77777777" w:rsidR="001F61DB" w:rsidRDefault="001F61DB" w:rsidP="001F61DB">
      <w:pPr>
        <w:pStyle w:val="Style1"/>
        <w:rPr>
          <w:rFonts w:ascii="Arial" w:hAnsi="Arial" w:cs="Arial"/>
          <w:sz w:val="32"/>
          <w:szCs w:val="32"/>
        </w:rPr>
      </w:pPr>
    </w:p>
    <w:p w14:paraId="78B817F1" w14:textId="77777777" w:rsidR="001F61DB" w:rsidRDefault="001F61DB" w:rsidP="001F61DB">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Présentation :</w:t>
      </w:r>
    </w:p>
    <w:p w14:paraId="497B6C64" w14:textId="77777777" w:rsidR="001F61DB" w:rsidRPr="00D44285" w:rsidRDefault="001F61DB" w:rsidP="001F61DB">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1EFA0B47" w14:textId="196575CB" w:rsidR="001F61DB" w:rsidRDefault="001F61DB" w:rsidP="001F61DB">
      <w:pPr>
        <w:rPr>
          <w:rFonts w:ascii="Arial" w:hAnsi="Arial" w:cs="Arial"/>
          <w:color w:val="000000"/>
          <w:sz w:val="22"/>
          <w:szCs w:val="22"/>
          <w:lang w:val="fr-FR"/>
        </w:rPr>
      </w:pPr>
      <w:r w:rsidRPr="00D44285">
        <w:rPr>
          <w:rFonts w:ascii="Arial" w:hAnsi="Arial" w:cs="Arial"/>
          <w:color w:val="000000"/>
          <w:sz w:val="22"/>
          <w:szCs w:val="22"/>
          <w:lang w:val="fr-FR"/>
        </w:rPr>
        <w:t>Il est souhaité mettre en œuvre</w:t>
      </w:r>
      <w:r>
        <w:rPr>
          <w:rFonts w:ascii="Arial" w:hAnsi="Arial" w:cs="Arial"/>
          <w:color w:val="000000"/>
          <w:sz w:val="22"/>
          <w:szCs w:val="22"/>
          <w:lang w:val="fr-FR"/>
        </w:rPr>
        <w:t xml:space="preserve"> </w:t>
      </w:r>
      <w:r w:rsidRPr="00B908D9">
        <w:rPr>
          <w:rFonts w:ascii="Arial" w:hAnsi="Arial" w:cs="Arial"/>
          <w:color w:val="000000"/>
          <w:sz w:val="22"/>
          <w:szCs w:val="22"/>
          <w:lang w:val="fr-FR"/>
        </w:rPr>
        <w:t>dans l'espace personnel, une fois connecté l'utilisateur</w:t>
      </w:r>
      <w:r>
        <w:rPr>
          <w:rFonts w:ascii="Arial" w:hAnsi="Arial" w:cs="Arial"/>
          <w:color w:val="000000"/>
          <w:sz w:val="22"/>
          <w:szCs w:val="22"/>
          <w:lang w:val="fr-FR"/>
        </w:rPr>
        <w:t>,</w:t>
      </w:r>
      <w:r w:rsidRPr="00B908D9">
        <w:rPr>
          <w:rFonts w:ascii="Arial" w:hAnsi="Arial" w:cs="Arial"/>
          <w:color w:val="000000"/>
          <w:sz w:val="22"/>
          <w:szCs w:val="22"/>
          <w:lang w:val="fr-FR"/>
        </w:rPr>
        <w:t xml:space="preserve"> la possibilité </w:t>
      </w:r>
      <w:r w:rsidR="00BC2949">
        <w:rPr>
          <w:rFonts w:ascii="Arial" w:hAnsi="Arial" w:cs="Arial"/>
          <w:color w:val="000000"/>
          <w:sz w:val="22"/>
          <w:szCs w:val="22"/>
          <w:lang w:val="fr-FR"/>
        </w:rPr>
        <w:t>d’avoir un service de déconnection</w:t>
      </w:r>
      <w:r>
        <w:rPr>
          <w:rFonts w:ascii="Arial" w:hAnsi="Arial" w:cs="Arial"/>
          <w:color w:val="000000"/>
          <w:sz w:val="22"/>
          <w:szCs w:val="22"/>
          <w:lang w:val="fr-FR"/>
        </w:rPr>
        <w:t>.</w:t>
      </w:r>
    </w:p>
    <w:p w14:paraId="798F5930" w14:textId="77777777" w:rsidR="001F61DB" w:rsidRPr="00D44285" w:rsidRDefault="001F61DB" w:rsidP="001F61DB">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color w:val="auto"/>
          <w:sz w:val="22"/>
          <w:szCs w:val="22"/>
          <w:u w:val="none"/>
        </w:rPr>
      </w:pPr>
    </w:p>
    <w:p w14:paraId="0B5D81B3" w14:textId="77777777" w:rsidR="001F61DB" w:rsidRDefault="001F61DB" w:rsidP="001F61DB">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Objectif :</w:t>
      </w:r>
    </w:p>
    <w:p w14:paraId="1D455BDD" w14:textId="77777777" w:rsidR="001F61DB" w:rsidRPr="00D44285" w:rsidRDefault="001F61DB" w:rsidP="001F61DB">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08E1EABB" w14:textId="35043748" w:rsidR="001F61DB" w:rsidRPr="00D44285" w:rsidRDefault="001F61DB" w:rsidP="001F61DB">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color w:val="auto"/>
          <w:sz w:val="22"/>
          <w:szCs w:val="22"/>
          <w:u w:val="none"/>
        </w:rPr>
      </w:pPr>
      <w:r>
        <w:rPr>
          <w:rFonts w:ascii="Arial" w:eastAsiaTheme="minorHAnsi" w:hAnsi="Arial" w:cs="Arial"/>
          <w:b w:val="0"/>
          <w:color w:val="auto"/>
          <w:sz w:val="22"/>
          <w:szCs w:val="22"/>
          <w:u w:val="none"/>
        </w:rPr>
        <w:t>D</w:t>
      </w:r>
      <w:r w:rsidRPr="0072250C">
        <w:rPr>
          <w:rFonts w:ascii="Arial" w:eastAsiaTheme="minorHAnsi" w:hAnsi="Arial" w:cs="Arial"/>
          <w:b w:val="0"/>
          <w:color w:val="auto"/>
          <w:sz w:val="22"/>
          <w:szCs w:val="22"/>
          <w:u w:val="none"/>
        </w:rPr>
        <w:t xml:space="preserve">onner à l'utilisateur la possibilité </w:t>
      </w:r>
      <w:r w:rsidR="00BC2949">
        <w:rPr>
          <w:rFonts w:ascii="Arial" w:eastAsiaTheme="minorHAnsi" w:hAnsi="Arial" w:cs="Arial"/>
          <w:b w:val="0"/>
          <w:color w:val="auto"/>
          <w:sz w:val="22"/>
          <w:szCs w:val="22"/>
          <w:u w:val="none"/>
        </w:rPr>
        <w:t xml:space="preserve">de pouvoir se </w:t>
      </w:r>
      <w:r w:rsidR="001243AF">
        <w:rPr>
          <w:rFonts w:ascii="Arial" w:eastAsiaTheme="minorHAnsi" w:hAnsi="Arial" w:cs="Arial"/>
          <w:b w:val="0"/>
          <w:color w:val="auto"/>
          <w:sz w:val="22"/>
          <w:szCs w:val="22"/>
          <w:u w:val="none"/>
        </w:rPr>
        <w:t>déconnecte</w:t>
      </w:r>
      <w:r w:rsidR="00BC2949">
        <w:rPr>
          <w:rFonts w:ascii="Arial" w:eastAsiaTheme="minorHAnsi" w:hAnsi="Arial" w:cs="Arial"/>
          <w:b w:val="0"/>
          <w:color w:val="auto"/>
          <w:sz w:val="22"/>
          <w:szCs w:val="22"/>
          <w:u w:val="none"/>
        </w:rPr>
        <w:t xml:space="preserve"> de son espace personnelle </w:t>
      </w:r>
      <w:r w:rsidR="00BC2949" w:rsidRPr="00BC2949">
        <w:rPr>
          <w:rFonts w:ascii="Arial" w:eastAsiaTheme="minorHAnsi" w:hAnsi="Arial" w:cs="Arial"/>
          <w:b w:val="0"/>
          <w:color w:val="auto"/>
          <w:sz w:val="22"/>
          <w:szCs w:val="22"/>
          <w:u w:val="none"/>
        </w:rPr>
        <w:t>à n'importe quel moment</w:t>
      </w:r>
      <w:r w:rsidR="00BC2949">
        <w:rPr>
          <w:rFonts w:ascii="Arial" w:eastAsiaTheme="minorHAnsi" w:hAnsi="Arial" w:cs="Arial"/>
          <w:b w:val="0"/>
          <w:color w:val="auto"/>
          <w:sz w:val="22"/>
          <w:szCs w:val="22"/>
          <w:u w:val="none"/>
        </w:rPr>
        <w:t>.</w:t>
      </w:r>
    </w:p>
    <w:p w14:paraId="5DF6B94F" w14:textId="77777777" w:rsidR="001F61DB" w:rsidRPr="00D44285" w:rsidRDefault="001F61DB" w:rsidP="001F61DB">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5D300070" w14:textId="77777777" w:rsidR="001F61DB" w:rsidRDefault="001F61DB" w:rsidP="001F61DB">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Principe de fonctionnement :</w:t>
      </w:r>
    </w:p>
    <w:p w14:paraId="158DA261" w14:textId="77777777" w:rsidR="001F61DB" w:rsidRDefault="001F61DB" w:rsidP="001F61DB">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404DD7B1" w14:textId="77777777" w:rsidR="005F6C06" w:rsidRPr="005F6C06" w:rsidRDefault="005F6C06" w:rsidP="005F6C06">
      <w:pPr>
        <w:pStyle w:val="Style1"/>
        <w:rPr>
          <w:rFonts w:ascii="Arial" w:eastAsiaTheme="minorHAnsi" w:hAnsi="Arial" w:cs="Arial"/>
          <w:b w:val="0"/>
          <w:bCs/>
          <w:color w:val="auto"/>
          <w:sz w:val="24"/>
          <w:szCs w:val="24"/>
          <w:u w:val="none"/>
        </w:rPr>
      </w:pPr>
      <w:r w:rsidRPr="005F6C06">
        <w:rPr>
          <w:rFonts w:ascii="Arial" w:eastAsiaTheme="minorHAnsi" w:hAnsi="Arial" w:cs="Arial"/>
          <w:b w:val="0"/>
          <w:bCs/>
          <w:color w:val="auto"/>
          <w:sz w:val="24"/>
          <w:szCs w:val="24"/>
          <w:u w:val="none"/>
        </w:rPr>
        <w:t>Une fois que l'utilisateur est connecté, l'application propose un menu déroulant sur le côté droit où il a la possibilité de se déconnecter de l'application.</w:t>
      </w:r>
    </w:p>
    <w:p w14:paraId="05586C75" w14:textId="2B7AC01B" w:rsidR="005F6C06" w:rsidRDefault="005F6C06" w:rsidP="005F6C06">
      <w:pPr>
        <w:pStyle w:val="Style1"/>
        <w:rPr>
          <w:rFonts w:ascii="Arial" w:eastAsiaTheme="minorHAnsi" w:hAnsi="Arial" w:cs="Arial"/>
          <w:b w:val="0"/>
          <w:bCs/>
          <w:color w:val="auto"/>
          <w:sz w:val="24"/>
          <w:szCs w:val="24"/>
          <w:u w:val="none"/>
        </w:rPr>
      </w:pPr>
      <w:r w:rsidRPr="005F6C06">
        <w:rPr>
          <w:rFonts w:ascii="Arial" w:eastAsiaTheme="minorHAnsi" w:hAnsi="Arial" w:cs="Arial"/>
          <w:b w:val="0"/>
          <w:bCs/>
          <w:color w:val="auto"/>
          <w:sz w:val="24"/>
          <w:szCs w:val="24"/>
          <w:u w:val="none"/>
        </w:rPr>
        <w:t xml:space="preserve">Ce processus se fait en envoyant depuis l'interface web (page html) vers un </w:t>
      </w:r>
      <w:r w:rsidR="001243AF" w:rsidRPr="001243AF">
        <w:rPr>
          <w:rFonts w:ascii="Arial" w:eastAsiaTheme="minorHAnsi" w:hAnsi="Arial" w:cs="Arial"/>
          <w:bCs/>
          <w:color w:val="auto"/>
          <w:sz w:val="24"/>
          <w:szCs w:val="24"/>
          <w:u w:val="none"/>
        </w:rPr>
        <w:t>route</w:t>
      </w:r>
      <w:r w:rsidR="001243AF">
        <w:rPr>
          <w:rFonts w:ascii="Arial" w:eastAsiaTheme="minorHAnsi" w:hAnsi="Arial" w:cs="Arial"/>
          <w:b w:val="0"/>
          <w:bCs/>
          <w:color w:val="auto"/>
          <w:sz w:val="24"/>
          <w:szCs w:val="24"/>
          <w:u w:val="none"/>
        </w:rPr>
        <w:t xml:space="preserve"> </w:t>
      </w:r>
      <w:proofErr w:type="spellStart"/>
      <w:r w:rsidR="001243AF" w:rsidRPr="001243AF">
        <w:rPr>
          <w:rFonts w:ascii="Arial" w:eastAsiaTheme="minorHAnsi" w:hAnsi="Arial" w:cs="Arial"/>
          <w:bCs/>
          <w:color w:val="auto"/>
          <w:sz w:val="24"/>
          <w:szCs w:val="24"/>
          <w:u w:val="none"/>
        </w:rPr>
        <w:t>Angular</w:t>
      </w:r>
      <w:proofErr w:type="spellEnd"/>
      <w:r w:rsidR="001243AF">
        <w:rPr>
          <w:rFonts w:ascii="Arial" w:eastAsiaTheme="minorHAnsi" w:hAnsi="Arial" w:cs="Arial"/>
          <w:b w:val="0"/>
          <w:bCs/>
          <w:color w:val="auto"/>
          <w:sz w:val="24"/>
          <w:szCs w:val="24"/>
          <w:u w:val="none"/>
        </w:rPr>
        <w:t xml:space="preserve"> </w:t>
      </w:r>
      <w:r w:rsidRPr="005F6C06">
        <w:rPr>
          <w:rFonts w:ascii="Arial" w:eastAsiaTheme="minorHAnsi" w:hAnsi="Arial" w:cs="Arial"/>
          <w:b w:val="0"/>
          <w:bCs/>
          <w:color w:val="auto"/>
          <w:sz w:val="24"/>
          <w:szCs w:val="24"/>
          <w:u w:val="none"/>
        </w:rPr>
        <w:t xml:space="preserve">lié à un </w:t>
      </w:r>
      <w:r w:rsidR="001243AF" w:rsidRPr="001243AF">
        <w:rPr>
          <w:rFonts w:ascii="Arial" w:eastAsiaTheme="minorHAnsi" w:hAnsi="Arial" w:cs="Arial"/>
          <w:bCs/>
          <w:color w:val="auto"/>
          <w:sz w:val="24"/>
          <w:szCs w:val="24"/>
          <w:u w:val="none"/>
        </w:rPr>
        <w:t>component</w:t>
      </w:r>
      <w:r w:rsidRPr="005F6C06">
        <w:rPr>
          <w:rFonts w:ascii="Arial" w:eastAsiaTheme="minorHAnsi" w:hAnsi="Arial" w:cs="Arial"/>
          <w:b w:val="0"/>
          <w:bCs/>
          <w:color w:val="auto"/>
          <w:sz w:val="24"/>
          <w:szCs w:val="24"/>
          <w:u w:val="none"/>
        </w:rPr>
        <w:t xml:space="preserve"> </w:t>
      </w:r>
      <w:proofErr w:type="spellStart"/>
      <w:r w:rsidR="001243AF" w:rsidRPr="001243AF">
        <w:rPr>
          <w:rFonts w:ascii="Arial" w:eastAsiaTheme="minorHAnsi" w:hAnsi="Arial" w:cs="Arial"/>
          <w:bCs/>
          <w:color w:val="auto"/>
          <w:sz w:val="24"/>
          <w:szCs w:val="24"/>
          <w:u w:val="none"/>
        </w:rPr>
        <w:t>Angular</w:t>
      </w:r>
      <w:proofErr w:type="spellEnd"/>
      <w:r w:rsidRPr="001243AF">
        <w:rPr>
          <w:rFonts w:ascii="Arial" w:eastAsiaTheme="minorHAnsi" w:hAnsi="Arial" w:cs="Arial"/>
          <w:bCs/>
          <w:color w:val="auto"/>
          <w:sz w:val="24"/>
          <w:szCs w:val="24"/>
          <w:u w:val="none"/>
        </w:rPr>
        <w:t xml:space="preserve"> </w:t>
      </w:r>
      <w:r w:rsidRPr="005F6C06">
        <w:rPr>
          <w:rFonts w:ascii="Arial" w:eastAsiaTheme="minorHAnsi" w:hAnsi="Arial" w:cs="Arial"/>
          <w:b w:val="0"/>
          <w:bCs/>
          <w:color w:val="auto"/>
          <w:sz w:val="24"/>
          <w:szCs w:val="24"/>
          <w:u w:val="none"/>
        </w:rPr>
        <w:t xml:space="preserve">une valeur x qui sera vérifiée dans le </w:t>
      </w:r>
      <w:r w:rsidR="00307C33" w:rsidRPr="001243AF">
        <w:rPr>
          <w:rFonts w:ascii="Arial" w:eastAsiaTheme="minorHAnsi" w:hAnsi="Arial" w:cs="Arial"/>
          <w:bCs/>
          <w:color w:val="auto"/>
          <w:sz w:val="24"/>
          <w:szCs w:val="24"/>
          <w:u w:val="none"/>
        </w:rPr>
        <w:t>component</w:t>
      </w:r>
      <w:r w:rsidR="00307C33" w:rsidRPr="005F6C06">
        <w:rPr>
          <w:rFonts w:ascii="Arial" w:eastAsiaTheme="minorHAnsi" w:hAnsi="Arial" w:cs="Arial"/>
          <w:b w:val="0"/>
          <w:bCs/>
          <w:color w:val="auto"/>
          <w:sz w:val="24"/>
          <w:szCs w:val="24"/>
          <w:u w:val="none"/>
        </w:rPr>
        <w:t xml:space="preserve"> </w:t>
      </w:r>
      <w:proofErr w:type="spellStart"/>
      <w:r w:rsidR="00307C33" w:rsidRPr="001243AF">
        <w:rPr>
          <w:rFonts w:ascii="Arial" w:eastAsiaTheme="minorHAnsi" w:hAnsi="Arial" w:cs="Arial"/>
          <w:bCs/>
          <w:color w:val="auto"/>
          <w:sz w:val="24"/>
          <w:szCs w:val="24"/>
          <w:u w:val="none"/>
        </w:rPr>
        <w:t>Angular</w:t>
      </w:r>
      <w:proofErr w:type="spellEnd"/>
      <w:r w:rsidR="00307C33" w:rsidRPr="001243AF">
        <w:rPr>
          <w:rFonts w:ascii="Arial" w:eastAsiaTheme="minorHAnsi" w:hAnsi="Arial" w:cs="Arial"/>
          <w:bCs/>
          <w:color w:val="auto"/>
          <w:sz w:val="24"/>
          <w:szCs w:val="24"/>
          <w:u w:val="none"/>
        </w:rPr>
        <w:t xml:space="preserve"> </w:t>
      </w:r>
      <w:r w:rsidRPr="005F6C06">
        <w:rPr>
          <w:rFonts w:ascii="Arial" w:eastAsiaTheme="minorHAnsi" w:hAnsi="Arial" w:cs="Arial"/>
          <w:b w:val="0"/>
          <w:bCs/>
          <w:color w:val="auto"/>
          <w:sz w:val="24"/>
          <w:szCs w:val="24"/>
          <w:u w:val="none"/>
        </w:rPr>
        <w:t xml:space="preserve">à travers une fonction initialisée dans le </w:t>
      </w:r>
      <w:proofErr w:type="spellStart"/>
      <w:r w:rsidRPr="005F6C06">
        <w:rPr>
          <w:rFonts w:ascii="Arial" w:eastAsiaTheme="minorHAnsi" w:hAnsi="Arial" w:cs="Arial"/>
          <w:b w:val="0"/>
          <w:bCs/>
          <w:color w:val="auto"/>
          <w:sz w:val="24"/>
          <w:szCs w:val="24"/>
          <w:u w:val="none"/>
        </w:rPr>
        <w:t>ngOnInit</w:t>
      </w:r>
      <w:proofErr w:type="spellEnd"/>
      <w:r w:rsidRPr="005F6C06">
        <w:rPr>
          <w:rFonts w:ascii="Arial" w:eastAsiaTheme="minorHAnsi" w:hAnsi="Arial" w:cs="Arial"/>
          <w:b w:val="0"/>
          <w:bCs/>
          <w:color w:val="auto"/>
          <w:sz w:val="24"/>
          <w:szCs w:val="24"/>
          <w:u w:val="none"/>
        </w:rPr>
        <w:t xml:space="preserve">() du </w:t>
      </w:r>
      <w:r w:rsidR="00307C33" w:rsidRPr="001243AF">
        <w:rPr>
          <w:rFonts w:ascii="Arial" w:eastAsiaTheme="minorHAnsi" w:hAnsi="Arial" w:cs="Arial"/>
          <w:bCs/>
          <w:color w:val="auto"/>
          <w:sz w:val="24"/>
          <w:szCs w:val="24"/>
          <w:u w:val="none"/>
        </w:rPr>
        <w:t>component</w:t>
      </w:r>
      <w:r w:rsidR="00307C33" w:rsidRPr="005F6C06">
        <w:rPr>
          <w:rFonts w:ascii="Arial" w:eastAsiaTheme="minorHAnsi" w:hAnsi="Arial" w:cs="Arial"/>
          <w:b w:val="0"/>
          <w:bCs/>
          <w:color w:val="auto"/>
          <w:sz w:val="24"/>
          <w:szCs w:val="24"/>
          <w:u w:val="none"/>
        </w:rPr>
        <w:t xml:space="preserve"> </w:t>
      </w:r>
      <w:proofErr w:type="spellStart"/>
      <w:r w:rsidR="00307C33" w:rsidRPr="001243AF">
        <w:rPr>
          <w:rFonts w:ascii="Arial" w:eastAsiaTheme="minorHAnsi" w:hAnsi="Arial" w:cs="Arial"/>
          <w:bCs/>
          <w:color w:val="auto"/>
          <w:sz w:val="24"/>
          <w:szCs w:val="24"/>
          <w:u w:val="none"/>
        </w:rPr>
        <w:t>Angular</w:t>
      </w:r>
      <w:proofErr w:type="spellEnd"/>
      <w:r w:rsidR="00307C33" w:rsidRPr="001243AF">
        <w:rPr>
          <w:rFonts w:ascii="Arial" w:eastAsiaTheme="minorHAnsi" w:hAnsi="Arial" w:cs="Arial"/>
          <w:bCs/>
          <w:color w:val="auto"/>
          <w:sz w:val="24"/>
          <w:szCs w:val="24"/>
          <w:u w:val="none"/>
        </w:rPr>
        <w:t xml:space="preserve"> </w:t>
      </w:r>
      <w:r w:rsidRPr="005F6C06">
        <w:rPr>
          <w:rFonts w:ascii="Arial" w:eastAsiaTheme="minorHAnsi" w:hAnsi="Arial" w:cs="Arial"/>
          <w:b w:val="0"/>
          <w:bCs/>
          <w:color w:val="auto"/>
          <w:sz w:val="24"/>
          <w:szCs w:val="24"/>
          <w:u w:val="none"/>
        </w:rPr>
        <w:t xml:space="preserve">et dans le cas où cette valeur est différente de </w:t>
      </w:r>
      <w:proofErr w:type="spellStart"/>
      <w:r w:rsidRPr="00307C33">
        <w:rPr>
          <w:rFonts w:ascii="Arial" w:eastAsiaTheme="minorHAnsi" w:hAnsi="Arial" w:cs="Arial"/>
          <w:bCs/>
          <w:color w:val="auto"/>
          <w:sz w:val="24"/>
          <w:szCs w:val="24"/>
          <w:u w:val="none"/>
        </w:rPr>
        <w:t>null</w:t>
      </w:r>
      <w:proofErr w:type="spellEnd"/>
      <w:r w:rsidRPr="005F6C06">
        <w:rPr>
          <w:rFonts w:ascii="Arial" w:eastAsiaTheme="minorHAnsi" w:hAnsi="Arial" w:cs="Arial"/>
          <w:b w:val="0"/>
          <w:bCs/>
          <w:color w:val="auto"/>
          <w:sz w:val="24"/>
          <w:szCs w:val="24"/>
          <w:u w:val="none"/>
        </w:rPr>
        <w:t xml:space="preserve"> elle libèrera les valeurs stockées dans la section du </w:t>
      </w:r>
      <w:r w:rsidRPr="005F6C06">
        <w:rPr>
          <w:rFonts w:ascii="Arial" w:eastAsiaTheme="minorHAnsi" w:hAnsi="Arial" w:cs="Arial"/>
          <w:b w:val="0"/>
          <w:bCs/>
          <w:color w:val="auto"/>
          <w:sz w:val="24"/>
          <w:szCs w:val="24"/>
          <w:u w:val="none"/>
        </w:rPr>
        <w:lastRenderedPageBreak/>
        <w:t xml:space="preserve">navigateur </w:t>
      </w:r>
      <w:r w:rsidR="00307C33">
        <w:rPr>
          <w:rFonts w:ascii="Arial" w:eastAsiaTheme="minorHAnsi" w:hAnsi="Arial" w:cs="Arial"/>
          <w:b w:val="0"/>
          <w:bCs/>
          <w:color w:val="auto"/>
          <w:sz w:val="24"/>
          <w:szCs w:val="24"/>
          <w:u w:val="none"/>
        </w:rPr>
        <w:t xml:space="preserve">ou il y a </w:t>
      </w:r>
      <w:r w:rsidRPr="005F6C06">
        <w:rPr>
          <w:rFonts w:ascii="Arial" w:eastAsiaTheme="minorHAnsi" w:hAnsi="Arial" w:cs="Arial"/>
          <w:b w:val="0"/>
          <w:bCs/>
          <w:color w:val="auto"/>
          <w:sz w:val="24"/>
          <w:szCs w:val="24"/>
          <w:u w:val="none"/>
        </w:rPr>
        <w:t xml:space="preserve">les variables de contrôle qui sont dans le </w:t>
      </w:r>
      <w:proofErr w:type="spellStart"/>
      <w:r w:rsidR="00307C33">
        <w:rPr>
          <w:rFonts w:ascii="Arial" w:eastAsiaTheme="minorHAnsi" w:hAnsi="Arial" w:cs="Arial"/>
          <w:b w:val="0"/>
          <w:bCs/>
          <w:color w:val="auto"/>
          <w:sz w:val="24"/>
          <w:szCs w:val="24"/>
          <w:u w:val="none"/>
        </w:rPr>
        <w:t>LocalStorage</w:t>
      </w:r>
      <w:proofErr w:type="spellEnd"/>
      <w:r w:rsidRPr="005F6C06">
        <w:rPr>
          <w:rFonts w:ascii="Arial" w:eastAsiaTheme="minorHAnsi" w:hAnsi="Arial" w:cs="Arial"/>
          <w:b w:val="0"/>
          <w:bCs/>
          <w:color w:val="auto"/>
          <w:sz w:val="24"/>
          <w:szCs w:val="24"/>
          <w:u w:val="none"/>
        </w:rPr>
        <w:t xml:space="preserve"> qui ont été initialisées et remplies au début de la connexion pour naviguer dans l'application.</w:t>
      </w:r>
    </w:p>
    <w:p w14:paraId="5A776EC4" w14:textId="4E196AE5" w:rsidR="005F6C06" w:rsidRPr="005F6C06" w:rsidRDefault="00307C33" w:rsidP="005F6C06">
      <w:pPr>
        <w:pStyle w:val="Style1"/>
        <w:rPr>
          <w:rFonts w:ascii="Arial" w:eastAsiaTheme="minorHAnsi" w:hAnsi="Arial" w:cs="Arial"/>
          <w:b w:val="0"/>
          <w:bCs/>
          <w:color w:val="auto"/>
          <w:sz w:val="24"/>
          <w:szCs w:val="24"/>
          <w:u w:val="none"/>
        </w:rPr>
      </w:pPr>
      <w:r>
        <w:rPr>
          <w:rFonts w:ascii="Arial" w:eastAsiaTheme="minorHAnsi" w:hAnsi="Arial" w:cs="Arial"/>
          <w:b w:val="0"/>
          <w:bCs/>
          <w:color w:val="auto"/>
          <w:sz w:val="24"/>
          <w:szCs w:val="24"/>
          <w:u w:val="none"/>
        </w:rPr>
        <w:t>Une fois que la déconnexion et faite</w:t>
      </w:r>
      <w:r w:rsidR="005F6C06" w:rsidRPr="005F6C06">
        <w:rPr>
          <w:rFonts w:ascii="Arial" w:eastAsiaTheme="minorHAnsi" w:hAnsi="Arial" w:cs="Arial"/>
          <w:b w:val="0"/>
          <w:bCs/>
          <w:color w:val="auto"/>
          <w:sz w:val="24"/>
          <w:szCs w:val="24"/>
          <w:u w:val="none"/>
        </w:rPr>
        <w:t>, l'utilisateur sera redirigé vers la page d'accueil où il devra refaire le processus pour se connecter à nouveau</w:t>
      </w:r>
      <w:r>
        <w:rPr>
          <w:rFonts w:ascii="Arial" w:eastAsiaTheme="minorHAnsi" w:hAnsi="Arial" w:cs="Arial"/>
          <w:b w:val="0"/>
          <w:bCs/>
          <w:color w:val="auto"/>
          <w:sz w:val="24"/>
          <w:szCs w:val="24"/>
          <w:u w:val="none"/>
        </w:rPr>
        <w:t>.</w:t>
      </w:r>
    </w:p>
    <w:p w14:paraId="2C457F19" w14:textId="79E19DD2" w:rsidR="005F6C06" w:rsidRDefault="005F6C06" w:rsidP="005F6C06">
      <w:pPr>
        <w:pStyle w:val="Style1"/>
        <w:rPr>
          <w:rFonts w:ascii="Arial" w:eastAsiaTheme="minorHAnsi" w:hAnsi="Arial" w:cs="Arial"/>
          <w:b w:val="0"/>
          <w:bCs/>
          <w:color w:val="auto"/>
          <w:sz w:val="24"/>
          <w:szCs w:val="24"/>
          <w:u w:val="none"/>
        </w:rPr>
      </w:pPr>
    </w:p>
    <w:p w14:paraId="765EBBF9" w14:textId="0BEB07C7" w:rsidR="00974450" w:rsidRDefault="00974450" w:rsidP="00974450">
      <w:pPr>
        <w:pStyle w:val="Style1"/>
        <w:rPr>
          <w:rFonts w:ascii="Arial" w:hAnsi="Arial" w:cs="Arial"/>
          <w:sz w:val="32"/>
          <w:szCs w:val="32"/>
        </w:rPr>
      </w:pPr>
      <w:r>
        <w:rPr>
          <w:rFonts w:ascii="Arial" w:hAnsi="Arial" w:cs="Arial"/>
          <w:sz w:val="24"/>
          <w:szCs w:val="24"/>
        </w:rPr>
        <w:t>F</w:t>
      </w:r>
      <w:r w:rsidRPr="00EB364B">
        <w:rPr>
          <w:rFonts w:ascii="Arial" w:hAnsi="Arial" w:cs="Arial"/>
          <w:sz w:val="24"/>
          <w:szCs w:val="24"/>
        </w:rPr>
        <w:t xml:space="preserve">enêtre </w:t>
      </w:r>
      <w:r>
        <w:rPr>
          <w:rFonts w:ascii="Arial" w:hAnsi="Arial" w:cs="Arial"/>
          <w:sz w:val="24"/>
          <w:szCs w:val="24"/>
        </w:rPr>
        <w:t xml:space="preserve">qui montre comme faire pour se déconnecter </w:t>
      </w:r>
    </w:p>
    <w:p w14:paraId="57916A66" w14:textId="0FD8F311" w:rsidR="0072250C" w:rsidRDefault="00360EC7" w:rsidP="00962085">
      <w:pPr>
        <w:pStyle w:val="Style1"/>
        <w:rPr>
          <w:rFonts w:ascii="Arial" w:hAnsi="Arial" w:cs="Arial"/>
          <w:sz w:val="32"/>
          <w:szCs w:val="32"/>
        </w:rPr>
      </w:pPr>
      <w:r>
        <w:rPr>
          <w:rFonts w:ascii="Arial" w:hAnsi="Arial" w:cs="Arial"/>
          <w:noProof/>
          <w:sz w:val="32"/>
          <w:szCs w:val="32"/>
        </w:rPr>
        <w:drawing>
          <wp:inline distT="0" distB="0" distL="0" distR="0" wp14:anchorId="40534764" wp14:editId="7E459B0B">
            <wp:extent cx="6116320" cy="3825240"/>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a:stretch>
                      <a:fillRect/>
                    </a:stretch>
                  </pic:blipFill>
                  <pic:spPr>
                    <a:xfrm>
                      <a:off x="0" y="0"/>
                      <a:ext cx="6116320" cy="3825240"/>
                    </a:xfrm>
                    <a:prstGeom prst="rect">
                      <a:avLst/>
                    </a:prstGeom>
                  </pic:spPr>
                </pic:pic>
              </a:graphicData>
            </a:graphic>
          </wp:inline>
        </w:drawing>
      </w:r>
    </w:p>
    <w:p w14:paraId="24567F23" w14:textId="77777777" w:rsidR="00804F5B" w:rsidRDefault="00804F5B" w:rsidP="003111BF">
      <w:pPr>
        <w:pStyle w:val="Style1"/>
        <w:rPr>
          <w:rFonts w:ascii="Arial" w:hAnsi="Arial" w:cs="Arial"/>
          <w:sz w:val="32"/>
          <w:szCs w:val="32"/>
        </w:rPr>
      </w:pPr>
    </w:p>
    <w:p w14:paraId="5E37844D" w14:textId="390C21C9" w:rsidR="003111BF" w:rsidRDefault="003111BF" w:rsidP="003111BF">
      <w:pPr>
        <w:pStyle w:val="Style1"/>
        <w:rPr>
          <w:rFonts w:ascii="Arial" w:hAnsi="Arial" w:cs="Arial"/>
          <w:sz w:val="32"/>
          <w:szCs w:val="32"/>
        </w:rPr>
      </w:pPr>
      <w:r w:rsidRPr="00C659E9">
        <w:rPr>
          <w:rFonts w:ascii="Arial" w:hAnsi="Arial" w:cs="Arial"/>
          <w:sz w:val="32"/>
          <w:szCs w:val="32"/>
        </w:rPr>
        <w:t xml:space="preserve">Phase </w:t>
      </w:r>
      <w:r>
        <w:rPr>
          <w:rFonts w:ascii="Arial" w:hAnsi="Arial" w:cs="Arial"/>
          <w:sz w:val="32"/>
          <w:szCs w:val="32"/>
        </w:rPr>
        <w:t>1</w:t>
      </w:r>
      <w:r w:rsidR="00DB12F1">
        <w:rPr>
          <w:rFonts w:ascii="Arial" w:hAnsi="Arial" w:cs="Arial"/>
          <w:sz w:val="32"/>
          <w:szCs w:val="32"/>
        </w:rPr>
        <w:t>1</w:t>
      </w:r>
      <w:r w:rsidRPr="00C659E9">
        <w:rPr>
          <w:rFonts w:ascii="Arial" w:hAnsi="Arial" w:cs="Arial"/>
          <w:sz w:val="32"/>
          <w:szCs w:val="32"/>
        </w:rPr>
        <w:t xml:space="preserve">: </w:t>
      </w:r>
      <w:r w:rsidRPr="003111BF">
        <w:rPr>
          <w:rFonts w:ascii="Arial" w:hAnsi="Arial" w:cs="Arial"/>
          <w:sz w:val="32"/>
          <w:szCs w:val="32"/>
        </w:rPr>
        <w:t>Service d'aide de l’application</w:t>
      </w:r>
      <w:r w:rsidRPr="001F61DB">
        <w:rPr>
          <w:rFonts w:ascii="Arial" w:hAnsi="Arial" w:cs="Arial"/>
          <w:sz w:val="32"/>
          <w:szCs w:val="32"/>
        </w:rPr>
        <w:t>.</w:t>
      </w:r>
    </w:p>
    <w:p w14:paraId="12DB55A4" w14:textId="77777777" w:rsidR="003111BF" w:rsidRDefault="003111BF" w:rsidP="003111BF">
      <w:pPr>
        <w:pStyle w:val="Style1"/>
        <w:rPr>
          <w:rFonts w:ascii="Arial" w:hAnsi="Arial" w:cs="Arial"/>
          <w:sz w:val="32"/>
          <w:szCs w:val="32"/>
        </w:rPr>
      </w:pPr>
    </w:p>
    <w:p w14:paraId="03713BFD" w14:textId="77777777" w:rsidR="003111BF" w:rsidRDefault="003111BF" w:rsidP="003111BF">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Présentation :</w:t>
      </w:r>
    </w:p>
    <w:p w14:paraId="2A17105C" w14:textId="77777777" w:rsidR="003111BF" w:rsidRPr="00D44285" w:rsidRDefault="003111BF" w:rsidP="003111BF">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51DB5CC8" w14:textId="5A42084C" w:rsidR="003111BF" w:rsidRPr="003111BF" w:rsidRDefault="003111BF" w:rsidP="003111BF">
      <w:pPr>
        <w:rPr>
          <w:rFonts w:ascii="Arial" w:hAnsi="Arial" w:cs="Arial"/>
          <w:color w:val="000000"/>
          <w:sz w:val="22"/>
          <w:szCs w:val="22"/>
          <w:lang w:val="fr-FR"/>
        </w:rPr>
      </w:pPr>
      <w:r w:rsidRPr="003111BF">
        <w:rPr>
          <w:rFonts w:ascii="Arial" w:hAnsi="Arial" w:cs="Arial"/>
          <w:color w:val="000000"/>
          <w:sz w:val="22"/>
          <w:szCs w:val="22"/>
          <w:lang w:val="fr-FR"/>
        </w:rPr>
        <w:t xml:space="preserve">Il est souhaité mettre en œuvre dans l'espace personnel, une fois connecté l'utilisateur, la possibilité d’avoir un service </w:t>
      </w:r>
      <w:proofErr w:type="spellStart"/>
      <w:r w:rsidRPr="003111BF">
        <w:rPr>
          <w:rFonts w:ascii="Arial" w:hAnsi="Arial" w:cs="Arial"/>
          <w:sz w:val="22"/>
          <w:szCs w:val="22"/>
        </w:rPr>
        <w:t>d'aide</w:t>
      </w:r>
      <w:proofErr w:type="spellEnd"/>
      <w:r w:rsidRPr="003111BF">
        <w:rPr>
          <w:rFonts w:ascii="Arial" w:hAnsi="Arial" w:cs="Arial"/>
          <w:sz w:val="22"/>
          <w:szCs w:val="22"/>
        </w:rPr>
        <w:t xml:space="preserve"> </w:t>
      </w:r>
      <w:r w:rsidR="001D64B4" w:rsidRPr="001D64B4">
        <w:rPr>
          <w:rFonts w:ascii="Arial" w:hAnsi="Arial" w:cs="Arial"/>
          <w:sz w:val="22"/>
          <w:szCs w:val="22"/>
        </w:rPr>
        <w:t xml:space="preserve">pour </w:t>
      </w:r>
      <w:proofErr w:type="spellStart"/>
      <w:r w:rsidR="001D64B4" w:rsidRPr="001D64B4">
        <w:rPr>
          <w:rFonts w:ascii="Arial" w:hAnsi="Arial" w:cs="Arial"/>
          <w:sz w:val="22"/>
          <w:szCs w:val="22"/>
        </w:rPr>
        <w:t>une</w:t>
      </w:r>
      <w:proofErr w:type="spellEnd"/>
      <w:r w:rsidR="001D64B4" w:rsidRPr="001D64B4">
        <w:rPr>
          <w:rFonts w:ascii="Arial" w:hAnsi="Arial" w:cs="Arial"/>
          <w:sz w:val="22"/>
          <w:szCs w:val="22"/>
        </w:rPr>
        <w:t xml:space="preserve"> </w:t>
      </w:r>
      <w:proofErr w:type="spellStart"/>
      <w:r w:rsidR="001D64B4" w:rsidRPr="001D64B4">
        <w:rPr>
          <w:rFonts w:ascii="Arial" w:hAnsi="Arial" w:cs="Arial"/>
          <w:sz w:val="22"/>
          <w:szCs w:val="22"/>
        </w:rPr>
        <w:t>meilleure</w:t>
      </w:r>
      <w:proofErr w:type="spellEnd"/>
      <w:r w:rsidR="001D64B4" w:rsidRPr="001D64B4">
        <w:rPr>
          <w:rFonts w:ascii="Arial" w:hAnsi="Arial" w:cs="Arial"/>
          <w:sz w:val="22"/>
          <w:szCs w:val="22"/>
        </w:rPr>
        <w:t xml:space="preserve"> navigation, </w:t>
      </w:r>
      <w:proofErr w:type="spellStart"/>
      <w:r w:rsidR="001D64B4" w:rsidRPr="001D64B4">
        <w:rPr>
          <w:rFonts w:ascii="Arial" w:hAnsi="Arial" w:cs="Arial"/>
          <w:sz w:val="22"/>
          <w:szCs w:val="22"/>
        </w:rPr>
        <w:t>une</w:t>
      </w:r>
      <w:proofErr w:type="spellEnd"/>
      <w:r w:rsidR="001D64B4" w:rsidRPr="001D64B4">
        <w:rPr>
          <w:rFonts w:ascii="Arial" w:hAnsi="Arial" w:cs="Arial"/>
          <w:sz w:val="22"/>
          <w:szCs w:val="22"/>
        </w:rPr>
        <w:t xml:space="preserve"> </w:t>
      </w:r>
      <w:proofErr w:type="spellStart"/>
      <w:r w:rsidR="001D64B4" w:rsidRPr="001D64B4">
        <w:rPr>
          <w:rFonts w:ascii="Arial" w:hAnsi="Arial" w:cs="Arial"/>
          <w:sz w:val="22"/>
          <w:szCs w:val="22"/>
        </w:rPr>
        <w:t>meilleure</w:t>
      </w:r>
      <w:proofErr w:type="spellEnd"/>
      <w:r w:rsidR="001D64B4" w:rsidRPr="001D64B4">
        <w:rPr>
          <w:rFonts w:ascii="Arial" w:hAnsi="Arial" w:cs="Arial"/>
          <w:sz w:val="22"/>
          <w:szCs w:val="22"/>
        </w:rPr>
        <w:t xml:space="preserve"> </w:t>
      </w:r>
      <w:proofErr w:type="spellStart"/>
      <w:r w:rsidR="001D64B4" w:rsidRPr="001D64B4">
        <w:rPr>
          <w:rFonts w:ascii="Arial" w:hAnsi="Arial" w:cs="Arial"/>
          <w:sz w:val="22"/>
          <w:szCs w:val="22"/>
        </w:rPr>
        <w:t>compréhension</w:t>
      </w:r>
      <w:proofErr w:type="spellEnd"/>
      <w:r w:rsidR="001D64B4" w:rsidRPr="001D64B4">
        <w:rPr>
          <w:rFonts w:ascii="Arial" w:hAnsi="Arial" w:cs="Arial"/>
          <w:sz w:val="22"/>
          <w:szCs w:val="22"/>
        </w:rPr>
        <w:t xml:space="preserve"> et un </w:t>
      </w:r>
      <w:proofErr w:type="spellStart"/>
      <w:r w:rsidR="001D64B4" w:rsidRPr="001D64B4">
        <w:rPr>
          <w:rFonts w:ascii="Arial" w:hAnsi="Arial" w:cs="Arial"/>
          <w:sz w:val="22"/>
          <w:szCs w:val="22"/>
        </w:rPr>
        <w:t>mei</w:t>
      </w:r>
      <w:r w:rsidR="001D64B4">
        <w:rPr>
          <w:rFonts w:ascii="Arial" w:hAnsi="Arial" w:cs="Arial"/>
          <w:sz w:val="22"/>
          <w:szCs w:val="22"/>
        </w:rPr>
        <w:t>lleur</w:t>
      </w:r>
      <w:proofErr w:type="spellEnd"/>
      <w:r w:rsidR="001D64B4">
        <w:rPr>
          <w:rFonts w:ascii="Arial" w:hAnsi="Arial" w:cs="Arial"/>
          <w:sz w:val="22"/>
          <w:szCs w:val="22"/>
        </w:rPr>
        <w:t xml:space="preserve"> aperçu de </w:t>
      </w:r>
      <w:proofErr w:type="spellStart"/>
      <w:r w:rsidR="001D64B4">
        <w:rPr>
          <w:rFonts w:ascii="Arial" w:hAnsi="Arial" w:cs="Arial"/>
          <w:sz w:val="22"/>
          <w:szCs w:val="22"/>
        </w:rPr>
        <w:t>l'objectif</w:t>
      </w:r>
      <w:proofErr w:type="spellEnd"/>
      <w:r w:rsidR="001D64B4">
        <w:rPr>
          <w:rFonts w:ascii="Arial" w:hAnsi="Arial" w:cs="Arial"/>
          <w:sz w:val="22"/>
          <w:szCs w:val="22"/>
        </w:rPr>
        <w:t xml:space="preserve"> de </w:t>
      </w:r>
      <w:proofErr w:type="spellStart"/>
      <w:r w:rsidR="001D64B4">
        <w:rPr>
          <w:rFonts w:ascii="Arial" w:hAnsi="Arial" w:cs="Arial"/>
          <w:sz w:val="22"/>
          <w:szCs w:val="22"/>
        </w:rPr>
        <w:t>l’application</w:t>
      </w:r>
      <w:proofErr w:type="spellEnd"/>
      <w:r w:rsidRPr="003111BF">
        <w:rPr>
          <w:rFonts w:ascii="Arial" w:hAnsi="Arial" w:cs="Arial"/>
          <w:color w:val="000000"/>
          <w:sz w:val="22"/>
          <w:szCs w:val="22"/>
          <w:lang w:val="fr-FR"/>
        </w:rPr>
        <w:t>.</w:t>
      </w:r>
    </w:p>
    <w:p w14:paraId="678349CF" w14:textId="77777777" w:rsidR="003111BF" w:rsidRPr="00D44285" w:rsidRDefault="003111BF" w:rsidP="003111BF">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color w:val="auto"/>
          <w:sz w:val="22"/>
          <w:szCs w:val="22"/>
          <w:u w:val="none"/>
        </w:rPr>
      </w:pPr>
    </w:p>
    <w:p w14:paraId="32B36C48" w14:textId="77777777" w:rsidR="003111BF" w:rsidRDefault="003111BF" w:rsidP="003111BF">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Objectif :</w:t>
      </w:r>
    </w:p>
    <w:p w14:paraId="284DD715" w14:textId="77777777" w:rsidR="003111BF" w:rsidRPr="00D44285" w:rsidRDefault="003111BF" w:rsidP="003111BF">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50DE7619" w14:textId="35B9CABB" w:rsidR="003111BF" w:rsidRDefault="003111BF" w:rsidP="003111BF">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color w:val="auto"/>
          <w:sz w:val="22"/>
          <w:szCs w:val="22"/>
          <w:u w:val="none"/>
        </w:rPr>
      </w:pPr>
      <w:r>
        <w:rPr>
          <w:rFonts w:ascii="Arial" w:eastAsiaTheme="minorHAnsi" w:hAnsi="Arial" w:cs="Arial"/>
          <w:b w:val="0"/>
          <w:color w:val="auto"/>
          <w:sz w:val="22"/>
          <w:szCs w:val="22"/>
          <w:u w:val="none"/>
        </w:rPr>
        <w:t>D</w:t>
      </w:r>
      <w:r w:rsidRPr="0072250C">
        <w:rPr>
          <w:rFonts w:ascii="Arial" w:eastAsiaTheme="minorHAnsi" w:hAnsi="Arial" w:cs="Arial"/>
          <w:b w:val="0"/>
          <w:color w:val="auto"/>
          <w:sz w:val="22"/>
          <w:szCs w:val="22"/>
          <w:u w:val="none"/>
        </w:rPr>
        <w:t xml:space="preserve">onner à l'utilisateur la possibilité </w:t>
      </w:r>
      <w:r>
        <w:rPr>
          <w:rFonts w:ascii="Arial" w:eastAsiaTheme="minorHAnsi" w:hAnsi="Arial" w:cs="Arial"/>
          <w:b w:val="0"/>
          <w:color w:val="auto"/>
          <w:sz w:val="22"/>
          <w:szCs w:val="22"/>
          <w:u w:val="none"/>
        </w:rPr>
        <w:t xml:space="preserve">de pouvoir </w:t>
      </w:r>
      <w:r w:rsidRPr="003111BF">
        <w:rPr>
          <w:rFonts w:ascii="Arial" w:eastAsiaTheme="minorHAnsi" w:hAnsi="Arial" w:cs="Arial"/>
          <w:b w:val="0"/>
          <w:color w:val="auto"/>
          <w:sz w:val="22"/>
          <w:szCs w:val="22"/>
          <w:u w:val="none"/>
        </w:rPr>
        <w:t>disposer d'une aide pour savoir comment naviguer dans l'application et aussi traiter en profondeur le fonctionnement de celle-ci</w:t>
      </w:r>
      <w:r>
        <w:rPr>
          <w:rFonts w:ascii="Arial" w:eastAsiaTheme="minorHAnsi" w:hAnsi="Arial" w:cs="Arial"/>
          <w:b w:val="0"/>
          <w:color w:val="auto"/>
          <w:sz w:val="22"/>
          <w:szCs w:val="22"/>
          <w:u w:val="none"/>
        </w:rPr>
        <w:t>.</w:t>
      </w:r>
    </w:p>
    <w:p w14:paraId="2AAA11A6" w14:textId="77777777" w:rsidR="003111BF" w:rsidRPr="00D44285" w:rsidRDefault="003111BF" w:rsidP="003111BF">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01658B75" w14:textId="396B2F13" w:rsidR="003111BF" w:rsidRDefault="003111BF" w:rsidP="003111BF">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Principe de fonctionnement :</w:t>
      </w:r>
      <w:r w:rsidR="005A1B85">
        <w:rPr>
          <w:rFonts w:ascii="Arial" w:eastAsiaTheme="minorHAnsi" w:hAnsi="Arial" w:cs="Arial"/>
          <w:color w:val="auto"/>
          <w:sz w:val="22"/>
          <w:szCs w:val="22"/>
          <w:u w:val="none"/>
        </w:rPr>
        <w:t xml:space="preserve">  </w:t>
      </w:r>
    </w:p>
    <w:p w14:paraId="2FA3A9F9" w14:textId="77777777" w:rsidR="003111BF" w:rsidRDefault="003111BF" w:rsidP="003111BF">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34BC7E37" w14:textId="6C18562E" w:rsidR="003111BF" w:rsidRDefault="003111BF" w:rsidP="003111BF">
      <w:pPr>
        <w:pStyle w:val="Style1"/>
        <w:rPr>
          <w:rFonts w:ascii="Arial" w:eastAsiaTheme="minorHAnsi" w:hAnsi="Arial" w:cs="Arial"/>
          <w:b w:val="0"/>
          <w:bCs/>
          <w:color w:val="auto"/>
          <w:sz w:val="24"/>
          <w:szCs w:val="24"/>
          <w:u w:val="none"/>
        </w:rPr>
      </w:pPr>
      <w:r w:rsidRPr="005F6C06">
        <w:rPr>
          <w:rFonts w:ascii="Arial" w:eastAsiaTheme="minorHAnsi" w:hAnsi="Arial" w:cs="Arial"/>
          <w:b w:val="0"/>
          <w:bCs/>
          <w:color w:val="auto"/>
          <w:sz w:val="24"/>
          <w:szCs w:val="24"/>
          <w:u w:val="none"/>
        </w:rPr>
        <w:t>Une fois que l'utilisateur est connecté, l'application propose un menu déroulant sur le côté droit où il a la possibilité d</w:t>
      </w:r>
      <w:r w:rsidR="003B00AC">
        <w:rPr>
          <w:rFonts w:ascii="Arial" w:eastAsiaTheme="minorHAnsi" w:hAnsi="Arial" w:cs="Arial"/>
          <w:b w:val="0"/>
          <w:bCs/>
          <w:color w:val="auto"/>
          <w:sz w:val="24"/>
          <w:szCs w:val="24"/>
          <w:u w:val="none"/>
        </w:rPr>
        <w:t>’ouvrir un nouvel onglet qui va donner à l’utilisateur les renseignement</w:t>
      </w:r>
      <w:r w:rsidR="001F4710">
        <w:rPr>
          <w:rFonts w:ascii="Arial" w:eastAsiaTheme="minorHAnsi" w:hAnsi="Arial" w:cs="Arial"/>
          <w:b w:val="0"/>
          <w:bCs/>
          <w:color w:val="auto"/>
          <w:sz w:val="24"/>
          <w:szCs w:val="24"/>
          <w:u w:val="none"/>
        </w:rPr>
        <w:t>s</w:t>
      </w:r>
      <w:r w:rsidR="003B00AC">
        <w:rPr>
          <w:rFonts w:ascii="Arial" w:eastAsiaTheme="minorHAnsi" w:hAnsi="Arial" w:cs="Arial"/>
          <w:b w:val="0"/>
          <w:bCs/>
          <w:color w:val="auto"/>
          <w:sz w:val="24"/>
          <w:szCs w:val="24"/>
          <w:u w:val="none"/>
        </w:rPr>
        <w:t xml:space="preserve"> nécessaires pour naviguer dans l’application</w:t>
      </w:r>
      <w:r w:rsidR="001F4710">
        <w:rPr>
          <w:rFonts w:ascii="Arial" w:eastAsiaTheme="minorHAnsi" w:hAnsi="Arial" w:cs="Arial"/>
          <w:b w:val="0"/>
          <w:bCs/>
          <w:color w:val="auto"/>
          <w:sz w:val="24"/>
          <w:szCs w:val="24"/>
          <w:u w:val="none"/>
        </w:rPr>
        <w:t>,</w:t>
      </w:r>
      <w:r w:rsidR="003B00AC">
        <w:rPr>
          <w:rFonts w:ascii="Arial" w:eastAsiaTheme="minorHAnsi" w:hAnsi="Arial" w:cs="Arial"/>
          <w:b w:val="0"/>
          <w:bCs/>
          <w:color w:val="auto"/>
          <w:sz w:val="24"/>
          <w:szCs w:val="24"/>
          <w:u w:val="none"/>
        </w:rPr>
        <w:t xml:space="preserve"> ainsi que des informations supplémentaires par rapport à l’objectif principal pour lequel   l’application a été conçu</w:t>
      </w:r>
      <w:r w:rsidR="001F4710">
        <w:rPr>
          <w:rFonts w:ascii="Arial" w:eastAsiaTheme="minorHAnsi" w:hAnsi="Arial" w:cs="Arial"/>
          <w:b w:val="0"/>
          <w:bCs/>
          <w:color w:val="auto"/>
          <w:sz w:val="24"/>
          <w:szCs w:val="24"/>
          <w:u w:val="none"/>
        </w:rPr>
        <w:t>e</w:t>
      </w:r>
      <w:r w:rsidR="003B00AC">
        <w:rPr>
          <w:rFonts w:ascii="Arial" w:eastAsiaTheme="minorHAnsi" w:hAnsi="Arial" w:cs="Arial"/>
          <w:b w:val="0"/>
          <w:bCs/>
          <w:color w:val="auto"/>
          <w:sz w:val="24"/>
          <w:szCs w:val="24"/>
          <w:u w:val="none"/>
        </w:rPr>
        <w:t>.</w:t>
      </w:r>
    </w:p>
    <w:p w14:paraId="77D09BCA" w14:textId="77777777" w:rsidR="003B00AC" w:rsidRPr="005F6C06" w:rsidRDefault="003B00AC" w:rsidP="003111BF">
      <w:pPr>
        <w:pStyle w:val="Style1"/>
        <w:rPr>
          <w:rFonts w:ascii="Arial" w:eastAsiaTheme="minorHAnsi" w:hAnsi="Arial" w:cs="Arial"/>
          <w:b w:val="0"/>
          <w:bCs/>
          <w:color w:val="auto"/>
          <w:sz w:val="24"/>
          <w:szCs w:val="24"/>
          <w:u w:val="none"/>
        </w:rPr>
      </w:pPr>
    </w:p>
    <w:p w14:paraId="6167C21C" w14:textId="77777777" w:rsidR="005152CC" w:rsidRPr="005F6C06" w:rsidRDefault="005152CC" w:rsidP="003111BF">
      <w:pPr>
        <w:pStyle w:val="Style1"/>
        <w:rPr>
          <w:rFonts w:ascii="Arial" w:eastAsiaTheme="minorHAnsi" w:hAnsi="Arial" w:cs="Arial"/>
          <w:b w:val="0"/>
          <w:bCs/>
          <w:color w:val="auto"/>
          <w:sz w:val="24"/>
          <w:szCs w:val="24"/>
          <w:u w:val="none"/>
        </w:rPr>
      </w:pPr>
    </w:p>
    <w:p w14:paraId="52962440" w14:textId="535C531B" w:rsidR="00974450" w:rsidRDefault="00974450" w:rsidP="00974450">
      <w:pPr>
        <w:pStyle w:val="Style1"/>
        <w:rPr>
          <w:rFonts w:ascii="Arial" w:hAnsi="Arial" w:cs="Arial"/>
          <w:sz w:val="32"/>
          <w:szCs w:val="32"/>
        </w:rPr>
      </w:pPr>
      <w:r>
        <w:rPr>
          <w:rFonts w:ascii="Arial" w:hAnsi="Arial" w:cs="Arial"/>
          <w:sz w:val="24"/>
          <w:szCs w:val="24"/>
        </w:rPr>
        <w:t>F</w:t>
      </w:r>
      <w:r w:rsidRPr="00EB364B">
        <w:rPr>
          <w:rFonts w:ascii="Arial" w:hAnsi="Arial" w:cs="Arial"/>
          <w:sz w:val="24"/>
          <w:szCs w:val="24"/>
        </w:rPr>
        <w:t xml:space="preserve">enêtre </w:t>
      </w:r>
      <w:r>
        <w:rPr>
          <w:rFonts w:ascii="Arial" w:hAnsi="Arial" w:cs="Arial"/>
          <w:sz w:val="24"/>
          <w:szCs w:val="24"/>
        </w:rPr>
        <w:t>qui montre l’aide de l’application</w:t>
      </w:r>
    </w:p>
    <w:p w14:paraId="1FC5C300" w14:textId="41463F19" w:rsidR="00F83337" w:rsidRDefault="00F83337" w:rsidP="005152C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Pr>
          <w:rFonts w:ascii="Arial" w:eastAsiaTheme="minorHAnsi" w:hAnsi="Arial" w:cs="Arial"/>
          <w:noProof/>
          <w:color w:val="auto"/>
          <w:sz w:val="22"/>
          <w:szCs w:val="22"/>
          <w:u w:val="none"/>
        </w:rPr>
        <w:drawing>
          <wp:inline distT="0" distB="0" distL="0" distR="0" wp14:anchorId="3EEF6B4A" wp14:editId="0C644151">
            <wp:extent cx="6116320" cy="44958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7"/>
                    <a:stretch>
                      <a:fillRect/>
                    </a:stretch>
                  </pic:blipFill>
                  <pic:spPr>
                    <a:xfrm>
                      <a:off x="0" y="0"/>
                      <a:ext cx="6116320" cy="4495800"/>
                    </a:xfrm>
                    <a:prstGeom prst="rect">
                      <a:avLst/>
                    </a:prstGeom>
                  </pic:spPr>
                </pic:pic>
              </a:graphicData>
            </a:graphic>
          </wp:inline>
        </w:drawing>
      </w:r>
    </w:p>
    <w:p w14:paraId="4FBCD8F4" w14:textId="77777777" w:rsidR="005152CC" w:rsidRDefault="005152CC" w:rsidP="005152CC">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6EE98041" w14:textId="77777777" w:rsidR="00610049" w:rsidRDefault="00610049" w:rsidP="009622D9">
      <w:pPr>
        <w:pStyle w:val="Style1"/>
        <w:rPr>
          <w:rFonts w:ascii="Arial" w:hAnsi="Arial" w:cs="Arial"/>
          <w:sz w:val="32"/>
          <w:szCs w:val="32"/>
        </w:rPr>
      </w:pPr>
    </w:p>
    <w:p w14:paraId="2A00A354" w14:textId="227CACB4" w:rsidR="009622D9" w:rsidRDefault="009622D9" w:rsidP="009622D9">
      <w:pPr>
        <w:pStyle w:val="Style1"/>
        <w:rPr>
          <w:rFonts w:ascii="Arial" w:hAnsi="Arial" w:cs="Arial"/>
          <w:sz w:val="32"/>
          <w:szCs w:val="32"/>
        </w:rPr>
      </w:pPr>
      <w:r w:rsidRPr="00C659E9">
        <w:rPr>
          <w:rFonts w:ascii="Arial" w:hAnsi="Arial" w:cs="Arial"/>
          <w:sz w:val="32"/>
          <w:szCs w:val="32"/>
        </w:rPr>
        <w:t xml:space="preserve">Phase </w:t>
      </w:r>
      <w:r>
        <w:rPr>
          <w:rFonts w:ascii="Arial" w:hAnsi="Arial" w:cs="Arial"/>
          <w:sz w:val="32"/>
          <w:szCs w:val="32"/>
        </w:rPr>
        <w:t>1</w:t>
      </w:r>
      <w:r w:rsidR="00DB12F1">
        <w:rPr>
          <w:rFonts w:ascii="Arial" w:hAnsi="Arial" w:cs="Arial"/>
          <w:sz w:val="32"/>
          <w:szCs w:val="32"/>
        </w:rPr>
        <w:t>2</w:t>
      </w:r>
      <w:r w:rsidRPr="00C659E9">
        <w:rPr>
          <w:rFonts w:ascii="Arial" w:hAnsi="Arial" w:cs="Arial"/>
          <w:sz w:val="32"/>
          <w:szCs w:val="32"/>
        </w:rPr>
        <w:t xml:space="preserve"> : </w:t>
      </w:r>
      <w:r w:rsidRPr="009622D9">
        <w:rPr>
          <w:rFonts w:ascii="Arial" w:hAnsi="Arial" w:cs="Arial"/>
          <w:sz w:val="32"/>
          <w:szCs w:val="32"/>
        </w:rPr>
        <w:t>Service des personnes à contacter</w:t>
      </w:r>
    </w:p>
    <w:p w14:paraId="758693B8" w14:textId="77777777" w:rsidR="009622D9" w:rsidRDefault="009622D9" w:rsidP="009622D9">
      <w:pPr>
        <w:pStyle w:val="Style1"/>
        <w:rPr>
          <w:rFonts w:ascii="Arial" w:hAnsi="Arial" w:cs="Arial"/>
          <w:sz w:val="32"/>
          <w:szCs w:val="32"/>
        </w:rPr>
      </w:pPr>
    </w:p>
    <w:p w14:paraId="46DE019D" w14:textId="77777777" w:rsidR="009622D9" w:rsidRDefault="009622D9" w:rsidP="009622D9">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Présentation :</w:t>
      </w:r>
    </w:p>
    <w:p w14:paraId="4DF0C2F8" w14:textId="77777777" w:rsidR="009622D9" w:rsidRPr="00D44285" w:rsidRDefault="009622D9" w:rsidP="009622D9">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28748341" w14:textId="3B1C9D74" w:rsidR="009622D9" w:rsidRPr="003111BF" w:rsidRDefault="009622D9" w:rsidP="009622D9">
      <w:pPr>
        <w:rPr>
          <w:rFonts w:ascii="Arial" w:hAnsi="Arial" w:cs="Arial"/>
          <w:color w:val="000000"/>
          <w:sz w:val="22"/>
          <w:szCs w:val="22"/>
          <w:lang w:val="fr-FR"/>
        </w:rPr>
      </w:pPr>
      <w:r w:rsidRPr="003111BF">
        <w:rPr>
          <w:rFonts w:ascii="Arial" w:hAnsi="Arial" w:cs="Arial"/>
          <w:color w:val="000000"/>
          <w:sz w:val="22"/>
          <w:szCs w:val="22"/>
          <w:lang w:val="fr-FR"/>
        </w:rPr>
        <w:t>Il est souhaité mettre en œuvre dans l'espace personnel, une fois connecté l'utilisateur, la possibilité d</w:t>
      </w:r>
      <w:r w:rsidR="005B23E9">
        <w:rPr>
          <w:rFonts w:ascii="Arial" w:hAnsi="Arial" w:cs="Arial"/>
          <w:color w:val="000000"/>
          <w:sz w:val="22"/>
          <w:szCs w:val="22"/>
          <w:lang w:val="fr-FR"/>
        </w:rPr>
        <w:t>e contacter l’administrateur</w:t>
      </w:r>
      <w:r w:rsidRPr="003111BF">
        <w:rPr>
          <w:rFonts w:ascii="Arial" w:hAnsi="Arial" w:cs="Arial"/>
          <w:color w:val="000000"/>
          <w:sz w:val="22"/>
          <w:szCs w:val="22"/>
          <w:lang w:val="fr-FR"/>
        </w:rPr>
        <w:t>.</w:t>
      </w:r>
    </w:p>
    <w:p w14:paraId="18DC2251" w14:textId="77777777" w:rsidR="009622D9" w:rsidRPr="00D44285" w:rsidRDefault="009622D9" w:rsidP="009622D9">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color w:val="auto"/>
          <w:sz w:val="22"/>
          <w:szCs w:val="22"/>
          <w:u w:val="none"/>
        </w:rPr>
      </w:pPr>
    </w:p>
    <w:p w14:paraId="501D3EC3" w14:textId="77777777" w:rsidR="009622D9" w:rsidRDefault="009622D9" w:rsidP="009622D9">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Objectif :</w:t>
      </w:r>
    </w:p>
    <w:p w14:paraId="0CFDA7AB" w14:textId="77777777" w:rsidR="009622D9" w:rsidRPr="00D44285" w:rsidRDefault="009622D9" w:rsidP="009622D9">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7A160304" w14:textId="2491BDBB" w:rsidR="009622D9" w:rsidRDefault="009622D9" w:rsidP="009622D9">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b w:val="0"/>
          <w:color w:val="auto"/>
          <w:sz w:val="22"/>
          <w:szCs w:val="22"/>
          <w:u w:val="none"/>
        </w:rPr>
      </w:pPr>
      <w:r>
        <w:rPr>
          <w:rFonts w:ascii="Arial" w:eastAsiaTheme="minorHAnsi" w:hAnsi="Arial" w:cs="Arial"/>
          <w:b w:val="0"/>
          <w:color w:val="auto"/>
          <w:sz w:val="22"/>
          <w:szCs w:val="22"/>
          <w:u w:val="none"/>
        </w:rPr>
        <w:t>D</w:t>
      </w:r>
      <w:r w:rsidRPr="0072250C">
        <w:rPr>
          <w:rFonts w:ascii="Arial" w:eastAsiaTheme="minorHAnsi" w:hAnsi="Arial" w:cs="Arial"/>
          <w:b w:val="0"/>
          <w:color w:val="auto"/>
          <w:sz w:val="22"/>
          <w:szCs w:val="22"/>
          <w:u w:val="none"/>
        </w:rPr>
        <w:t xml:space="preserve">onner à l'utilisateur la possibilité </w:t>
      </w:r>
      <w:r w:rsidR="005B23E9">
        <w:rPr>
          <w:rFonts w:ascii="Arial" w:eastAsiaTheme="minorHAnsi" w:hAnsi="Arial" w:cs="Arial"/>
          <w:b w:val="0"/>
          <w:color w:val="auto"/>
          <w:sz w:val="22"/>
          <w:szCs w:val="22"/>
          <w:u w:val="none"/>
        </w:rPr>
        <w:t xml:space="preserve">dans le cas des questions de contacter </w:t>
      </w:r>
      <w:r w:rsidR="001D64B4">
        <w:rPr>
          <w:rFonts w:ascii="Arial" w:eastAsiaTheme="minorHAnsi" w:hAnsi="Arial" w:cs="Arial"/>
          <w:b w:val="0"/>
          <w:color w:val="auto"/>
          <w:sz w:val="22"/>
          <w:szCs w:val="22"/>
          <w:u w:val="none"/>
        </w:rPr>
        <w:t>à</w:t>
      </w:r>
      <w:r w:rsidR="005B23E9">
        <w:rPr>
          <w:rFonts w:ascii="Arial" w:eastAsiaTheme="minorHAnsi" w:hAnsi="Arial" w:cs="Arial"/>
          <w:b w:val="0"/>
          <w:color w:val="auto"/>
          <w:sz w:val="22"/>
          <w:szCs w:val="22"/>
          <w:u w:val="none"/>
        </w:rPr>
        <w:t xml:space="preserve"> l’administrateur ou la </w:t>
      </w:r>
      <w:r w:rsidR="00610049">
        <w:rPr>
          <w:rFonts w:ascii="Arial" w:eastAsiaTheme="minorHAnsi" w:hAnsi="Arial" w:cs="Arial"/>
          <w:b w:val="0"/>
          <w:color w:val="auto"/>
          <w:sz w:val="22"/>
          <w:szCs w:val="22"/>
          <w:u w:val="none"/>
        </w:rPr>
        <w:t>personne qui</w:t>
      </w:r>
      <w:r w:rsidR="005B23E9">
        <w:rPr>
          <w:rFonts w:ascii="Arial" w:eastAsiaTheme="minorHAnsi" w:hAnsi="Arial" w:cs="Arial"/>
          <w:b w:val="0"/>
          <w:color w:val="auto"/>
          <w:sz w:val="22"/>
          <w:szCs w:val="22"/>
          <w:u w:val="none"/>
        </w:rPr>
        <w:t xml:space="preserve"> </w:t>
      </w:r>
      <w:r w:rsidR="00610049">
        <w:rPr>
          <w:rFonts w:ascii="Arial" w:eastAsiaTheme="minorHAnsi" w:hAnsi="Arial" w:cs="Arial"/>
          <w:b w:val="0"/>
          <w:color w:val="auto"/>
          <w:sz w:val="22"/>
          <w:szCs w:val="22"/>
          <w:u w:val="none"/>
        </w:rPr>
        <w:t>s’occupe de</w:t>
      </w:r>
      <w:r w:rsidR="005B23E9">
        <w:rPr>
          <w:rFonts w:ascii="Arial" w:eastAsiaTheme="minorHAnsi" w:hAnsi="Arial" w:cs="Arial"/>
          <w:b w:val="0"/>
          <w:color w:val="auto"/>
          <w:sz w:val="22"/>
          <w:szCs w:val="22"/>
          <w:u w:val="none"/>
        </w:rPr>
        <w:t xml:space="preserve"> la maintenance du site</w:t>
      </w:r>
      <w:r>
        <w:rPr>
          <w:rFonts w:ascii="Arial" w:eastAsiaTheme="minorHAnsi" w:hAnsi="Arial" w:cs="Arial"/>
          <w:b w:val="0"/>
          <w:color w:val="auto"/>
          <w:sz w:val="22"/>
          <w:szCs w:val="22"/>
          <w:u w:val="none"/>
        </w:rPr>
        <w:t>.</w:t>
      </w:r>
    </w:p>
    <w:p w14:paraId="397E9DA0" w14:textId="77777777" w:rsidR="009622D9" w:rsidRPr="00D44285" w:rsidRDefault="009622D9" w:rsidP="009622D9">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4971CFA0" w14:textId="3499A88C" w:rsidR="009622D9" w:rsidRDefault="009622D9" w:rsidP="009622D9">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r w:rsidRPr="00D44285">
        <w:rPr>
          <w:rFonts w:ascii="Arial" w:eastAsiaTheme="minorHAnsi" w:hAnsi="Arial" w:cs="Arial"/>
          <w:color w:val="auto"/>
          <w:sz w:val="22"/>
          <w:szCs w:val="22"/>
          <w:u w:val="none"/>
        </w:rPr>
        <w:t>Principe de fonctionnement :</w:t>
      </w:r>
      <w:r w:rsidR="005A1B85">
        <w:rPr>
          <w:rFonts w:ascii="Arial" w:eastAsiaTheme="minorHAnsi" w:hAnsi="Arial" w:cs="Arial"/>
          <w:color w:val="auto"/>
          <w:sz w:val="22"/>
          <w:szCs w:val="22"/>
          <w:u w:val="none"/>
        </w:rPr>
        <w:t xml:space="preserve">   </w:t>
      </w:r>
    </w:p>
    <w:p w14:paraId="2E37186C" w14:textId="77777777" w:rsidR="009622D9" w:rsidRDefault="009622D9" w:rsidP="009622D9">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outlineLvl w:val="9"/>
        <w:rPr>
          <w:rFonts w:ascii="Arial" w:eastAsiaTheme="minorHAnsi" w:hAnsi="Arial" w:cs="Arial"/>
          <w:color w:val="auto"/>
          <w:sz w:val="22"/>
          <w:szCs w:val="22"/>
          <w:u w:val="none"/>
        </w:rPr>
      </w:pPr>
    </w:p>
    <w:p w14:paraId="05E3CBFE" w14:textId="539FBE3E" w:rsidR="00610049" w:rsidRDefault="00610049" w:rsidP="00610049">
      <w:pPr>
        <w:pStyle w:val="Style1"/>
        <w:rPr>
          <w:rFonts w:ascii="Arial" w:eastAsiaTheme="minorHAnsi" w:hAnsi="Arial" w:cs="Arial"/>
          <w:b w:val="0"/>
          <w:bCs/>
          <w:color w:val="auto"/>
          <w:sz w:val="24"/>
          <w:szCs w:val="24"/>
          <w:u w:val="none"/>
        </w:rPr>
      </w:pPr>
      <w:r w:rsidRPr="005F6C06">
        <w:rPr>
          <w:rFonts w:ascii="Arial" w:eastAsiaTheme="minorHAnsi" w:hAnsi="Arial" w:cs="Arial"/>
          <w:b w:val="0"/>
          <w:bCs/>
          <w:color w:val="auto"/>
          <w:sz w:val="24"/>
          <w:szCs w:val="24"/>
          <w:u w:val="none"/>
        </w:rPr>
        <w:t>Une fois que l'utilisateur est connecté, l'application propose un menu déroulant sur le côté droit où il</w:t>
      </w:r>
      <w:r w:rsidR="005779B0">
        <w:rPr>
          <w:rFonts w:ascii="Arial" w:eastAsiaTheme="minorHAnsi" w:hAnsi="Arial" w:cs="Arial"/>
          <w:b w:val="0"/>
          <w:bCs/>
          <w:color w:val="auto"/>
          <w:sz w:val="24"/>
          <w:szCs w:val="24"/>
          <w:u w:val="none"/>
        </w:rPr>
        <w:t xml:space="preserve"> y</w:t>
      </w:r>
      <w:r w:rsidRPr="005F6C06">
        <w:rPr>
          <w:rFonts w:ascii="Arial" w:eastAsiaTheme="minorHAnsi" w:hAnsi="Arial" w:cs="Arial"/>
          <w:b w:val="0"/>
          <w:bCs/>
          <w:color w:val="auto"/>
          <w:sz w:val="24"/>
          <w:szCs w:val="24"/>
          <w:u w:val="none"/>
        </w:rPr>
        <w:t xml:space="preserve"> a la possibilité d</w:t>
      </w:r>
      <w:r>
        <w:rPr>
          <w:rFonts w:ascii="Arial" w:eastAsiaTheme="minorHAnsi" w:hAnsi="Arial" w:cs="Arial"/>
          <w:b w:val="0"/>
          <w:bCs/>
          <w:color w:val="auto"/>
          <w:sz w:val="24"/>
          <w:szCs w:val="24"/>
          <w:u w:val="none"/>
        </w:rPr>
        <w:t xml:space="preserve">’ouvrir un nouvel onglet qui va donner à l’utilisateur les renseignements nécessaires </w:t>
      </w:r>
      <w:r w:rsidR="005779B0">
        <w:rPr>
          <w:rFonts w:ascii="Arial" w:eastAsiaTheme="minorHAnsi" w:hAnsi="Arial" w:cs="Arial"/>
          <w:b w:val="0"/>
          <w:bCs/>
          <w:color w:val="auto"/>
          <w:sz w:val="24"/>
          <w:szCs w:val="24"/>
          <w:u w:val="none"/>
        </w:rPr>
        <w:t>pour</w:t>
      </w:r>
      <w:r w:rsidR="005779B0" w:rsidRPr="005779B0">
        <w:rPr>
          <w:rFonts w:ascii="Arial" w:eastAsiaTheme="minorHAnsi" w:hAnsi="Arial" w:cs="Arial"/>
          <w:b w:val="0"/>
          <w:bCs/>
          <w:color w:val="auto"/>
          <w:sz w:val="24"/>
          <w:szCs w:val="24"/>
          <w:u w:val="none"/>
        </w:rPr>
        <w:t xml:space="preserve"> contacter</w:t>
      </w:r>
      <w:r w:rsidR="005779B0">
        <w:rPr>
          <w:rFonts w:ascii="Arial" w:eastAsiaTheme="minorHAnsi" w:hAnsi="Arial" w:cs="Arial"/>
          <w:b w:val="0"/>
          <w:bCs/>
          <w:color w:val="auto"/>
          <w:sz w:val="24"/>
          <w:szCs w:val="24"/>
          <w:u w:val="none"/>
        </w:rPr>
        <w:t xml:space="preserve"> </w:t>
      </w:r>
      <w:r w:rsidR="005779B0" w:rsidRPr="005779B0">
        <w:rPr>
          <w:rFonts w:ascii="Arial" w:eastAsiaTheme="minorHAnsi" w:hAnsi="Arial" w:cs="Arial"/>
          <w:b w:val="0"/>
          <w:bCs/>
          <w:color w:val="auto"/>
          <w:sz w:val="24"/>
          <w:szCs w:val="24"/>
          <w:u w:val="none"/>
        </w:rPr>
        <w:t xml:space="preserve">à la personne chargée de maintenir l'application pour toute question concernant </w:t>
      </w:r>
      <w:r w:rsidR="005779B0">
        <w:rPr>
          <w:rFonts w:ascii="Arial" w:eastAsiaTheme="minorHAnsi" w:hAnsi="Arial" w:cs="Arial"/>
          <w:b w:val="0"/>
          <w:bCs/>
          <w:color w:val="auto"/>
          <w:sz w:val="24"/>
          <w:szCs w:val="24"/>
          <w:u w:val="none"/>
        </w:rPr>
        <w:t>au</w:t>
      </w:r>
      <w:r w:rsidR="005779B0" w:rsidRPr="005779B0">
        <w:rPr>
          <w:rFonts w:ascii="Arial" w:eastAsiaTheme="minorHAnsi" w:hAnsi="Arial" w:cs="Arial"/>
          <w:b w:val="0"/>
          <w:bCs/>
          <w:color w:val="auto"/>
          <w:sz w:val="24"/>
          <w:szCs w:val="24"/>
          <w:u w:val="none"/>
        </w:rPr>
        <w:t xml:space="preserve"> mode d'utilisation de l'application</w:t>
      </w:r>
      <w:r>
        <w:rPr>
          <w:rFonts w:ascii="Arial" w:eastAsiaTheme="minorHAnsi" w:hAnsi="Arial" w:cs="Arial"/>
          <w:b w:val="0"/>
          <w:bCs/>
          <w:color w:val="auto"/>
          <w:sz w:val="24"/>
          <w:szCs w:val="24"/>
          <w:u w:val="none"/>
        </w:rPr>
        <w:t>.</w:t>
      </w:r>
    </w:p>
    <w:p w14:paraId="32522A83" w14:textId="1535C334" w:rsidR="00265677" w:rsidRDefault="00265677" w:rsidP="00610049">
      <w:pPr>
        <w:pStyle w:val="Style1"/>
        <w:rPr>
          <w:rFonts w:ascii="Arial" w:eastAsiaTheme="minorHAnsi" w:hAnsi="Arial" w:cs="Arial"/>
          <w:b w:val="0"/>
          <w:bCs/>
          <w:color w:val="auto"/>
          <w:sz w:val="24"/>
          <w:szCs w:val="24"/>
          <w:u w:val="none"/>
        </w:rPr>
      </w:pPr>
    </w:p>
    <w:p w14:paraId="4A8E4CAD" w14:textId="502057D2" w:rsidR="00265677" w:rsidRDefault="00265677" w:rsidP="00610049">
      <w:pPr>
        <w:pStyle w:val="Style1"/>
        <w:rPr>
          <w:rFonts w:ascii="Arial" w:eastAsiaTheme="minorHAnsi" w:hAnsi="Arial" w:cs="Arial"/>
          <w:b w:val="0"/>
          <w:bCs/>
          <w:color w:val="auto"/>
          <w:sz w:val="24"/>
          <w:szCs w:val="24"/>
          <w:u w:val="none"/>
        </w:rPr>
      </w:pPr>
    </w:p>
    <w:p w14:paraId="174E5265" w14:textId="4CA60A84" w:rsidR="00265677" w:rsidRDefault="00265677" w:rsidP="00265677">
      <w:pPr>
        <w:pStyle w:val="Style1"/>
        <w:rPr>
          <w:rFonts w:ascii="Arial" w:hAnsi="Arial" w:cs="Arial"/>
          <w:sz w:val="32"/>
          <w:szCs w:val="32"/>
        </w:rPr>
      </w:pPr>
      <w:r>
        <w:rPr>
          <w:rFonts w:ascii="Arial" w:hAnsi="Arial" w:cs="Arial"/>
          <w:sz w:val="24"/>
          <w:szCs w:val="24"/>
        </w:rPr>
        <w:t>F</w:t>
      </w:r>
      <w:r w:rsidRPr="00EB364B">
        <w:rPr>
          <w:rFonts w:ascii="Arial" w:hAnsi="Arial" w:cs="Arial"/>
          <w:sz w:val="24"/>
          <w:szCs w:val="24"/>
        </w:rPr>
        <w:t xml:space="preserve">enêtre </w:t>
      </w:r>
      <w:r>
        <w:rPr>
          <w:rFonts w:ascii="Arial" w:hAnsi="Arial" w:cs="Arial"/>
          <w:sz w:val="24"/>
          <w:szCs w:val="24"/>
        </w:rPr>
        <w:t>qui montre le contact de l’application</w:t>
      </w:r>
    </w:p>
    <w:p w14:paraId="3B26329F" w14:textId="1AEFD83F" w:rsidR="00265677" w:rsidRDefault="00265677" w:rsidP="00610049">
      <w:pPr>
        <w:pStyle w:val="Style1"/>
        <w:rPr>
          <w:rFonts w:ascii="Arial" w:eastAsiaTheme="minorHAnsi" w:hAnsi="Arial" w:cs="Arial"/>
          <w:b w:val="0"/>
          <w:bCs/>
          <w:color w:val="auto"/>
          <w:sz w:val="24"/>
          <w:szCs w:val="24"/>
          <w:u w:val="none"/>
        </w:rPr>
      </w:pPr>
      <w:r>
        <w:rPr>
          <w:rFonts w:ascii="Arial" w:eastAsiaTheme="minorHAnsi" w:hAnsi="Arial" w:cs="Arial"/>
          <w:b w:val="0"/>
          <w:bCs/>
          <w:noProof/>
          <w:color w:val="auto"/>
          <w:sz w:val="24"/>
          <w:szCs w:val="24"/>
          <w:u w:val="none"/>
        </w:rPr>
        <w:drawing>
          <wp:inline distT="0" distB="0" distL="0" distR="0" wp14:anchorId="7E47AA25" wp14:editId="1ED237E4">
            <wp:extent cx="6225540" cy="4511040"/>
            <wp:effectExtent l="0" t="0" r="381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8"/>
                    <a:stretch>
                      <a:fillRect/>
                    </a:stretch>
                  </pic:blipFill>
                  <pic:spPr>
                    <a:xfrm>
                      <a:off x="0" y="0"/>
                      <a:ext cx="6225540" cy="4511040"/>
                    </a:xfrm>
                    <a:prstGeom prst="rect">
                      <a:avLst/>
                    </a:prstGeom>
                  </pic:spPr>
                </pic:pic>
              </a:graphicData>
            </a:graphic>
          </wp:inline>
        </w:drawing>
      </w:r>
    </w:p>
    <w:p w14:paraId="591C2F46" w14:textId="77777777" w:rsidR="0017242F" w:rsidRDefault="0017242F" w:rsidP="00962085">
      <w:pPr>
        <w:pStyle w:val="Style1"/>
        <w:rPr>
          <w:rFonts w:ascii="Arial" w:hAnsi="Arial" w:cs="Arial"/>
          <w:sz w:val="32"/>
          <w:szCs w:val="32"/>
        </w:rPr>
      </w:pPr>
    </w:p>
    <w:p w14:paraId="3FF96E9E" w14:textId="77777777" w:rsidR="0017242F" w:rsidRDefault="0017242F" w:rsidP="00962085">
      <w:pPr>
        <w:pStyle w:val="Style1"/>
        <w:rPr>
          <w:rFonts w:ascii="Arial" w:hAnsi="Arial" w:cs="Arial"/>
          <w:sz w:val="32"/>
          <w:szCs w:val="32"/>
        </w:rPr>
      </w:pPr>
    </w:p>
    <w:p w14:paraId="57A8D0DD" w14:textId="77777777" w:rsidR="0017242F" w:rsidRDefault="0017242F" w:rsidP="00962085">
      <w:pPr>
        <w:pStyle w:val="Style1"/>
        <w:rPr>
          <w:rFonts w:ascii="Arial" w:hAnsi="Arial" w:cs="Arial"/>
          <w:sz w:val="32"/>
          <w:szCs w:val="32"/>
        </w:rPr>
      </w:pPr>
    </w:p>
    <w:p w14:paraId="74E92BB0" w14:textId="77777777" w:rsidR="0017242F" w:rsidRDefault="0017242F" w:rsidP="00962085">
      <w:pPr>
        <w:pStyle w:val="Style1"/>
        <w:rPr>
          <w:rFonts w:ascii="Arial" w:hAnsi="Arial" w:cs="Arial"/>
          <w:sz w:val="32"/>
          <w:szCs w:val="32"/>
        </w:rPr>
      </w:pPr>
    </w:p>
    <w:p w14:paraId="53D40360" w14:textId="77777777" w:rsidR="0017242F" w:rsidRDefault="0017242F" w:rsidP="00962085">
      <w:pPr>
        <w:pStyle w:val="Style1"/>
        <w:rPr>
          <w:rFonts w:ascii="Arial" w:hAnsi="Arial" w:cs="Arial"/>
          <w:sz w:val="32"/>
          <w:szCs w:val="32"/>
        </w:rPr>
      </w:pPr>
    </w:p>
    <w:p w14:paraId="14E7368B" w14:textId="77777777" w:rsidR="0017242F" w:rsidRDefault="0017242F" w:rsidP="00962085">
      <w:pPr>
        <w:pStyle w:val="Style1"/>
        <w:rPr>
          <w:rFonts w:ascii="Arial" w:hAnsi="Arial" w:cs="Arial"/>
          <w:sz w:val="32"/>
          <w:szCs w:val="32"/>
        </w:rPr>
      </w:pPr>
    </w:p>
    <w:p w14:paraId="55F43D16" w14:textId="77777777" w:rsidR="0017242F" w:rsidRDefault="0017242F" w:rsidP="00962085">
      <w:pPr>
        <w:pStyle w:val="Style1"/>
        <w:rPr>
          <w:rFonts w:ascii="Arial" w:hAnsi="Arial" w:cs="Arial"/>
          <w:sz w:val="32"/>
          <w:szCs w:val="32"/>
        </w:rPr>
      </w:pPr>
    </w:p>
    <w:p w14:paraId="27D361DA" w14:textId="77777777" w:rsidR="0017242F" w:rsidRDefault="0017242F" w:rsidP="00962085">
      <w:pPr>
        <w:pStyle w:val="Style1"/>
        <w:rPr>
          <w:rFonts w:ascii="Arial" w:hAnsi="Arial" w:cs="Arial"/>
          <w:sz w:val="32"/>
          <w:szCs w:val="32"/>
        </w:rPr>
      </w:pPr>
    </w:p>
    <w:p w14:paraId="6D31D8BA" w14:textId="77777777" w:rsidR="0017242F" w:rsidRDefault="0017242F" w:rsidP="00962085">
      <w:pPr>
        <w:pStyle w:val="Style1"/>
        <w:rPr>
          <w:rFonts w:ascii="Arial" w:hAnsi="Arial" w:cs="Arial"/>
          <w:sz w:val="32"/>
          <w:szCs w:val="32"/>
        </w:rPr>
      </w:pPr>
    </w:p>
    <w:p w14:paraId="376AFEB3" w14:textId="77777777" w:rsidR="0017242F" w:rsidRDefault="0017242F" w:rsidP="00962085">
      <w:pPr>
        <w:pStyle w:val="Style1"/>
        <w:rPr>
          <w:rFonts w:ascii="Arial" w:hAnsi="Arial" w:cs="Arial"/>
          <w:sz w:val="32"/>
          <w:szCs w:val="32"/>
        </w:rPr>
      </w:pPr>
    </w:p>
    <w:p w14:paraId="5D39F0BE" w14:textId="77777777" w:rsidR="0017242F" w:rsidRDefault="0017242F" w:rsidP="00962085">
      <w:pPr>
        <w:pStyle w:val="Style1"/>
        <w:rPr>
          <w:rFonts w:ascii="Arial" w:hAnsi="Arial" w:cs="Arial"/>
          <w:sz w:val="32"/>
          <w:szCs w:val="32"/>
        </w:rPr>
      </w:pPr>
    </w:p>
    <w:p w14:paraId="27AAA030" w14:textId="77777777" w:rsidR="0017242F" w:rsidRDefault="0017242F" w:rsidP="00962085">
      <w:pPr>
        <w:pStyle w:val="Style1"/>
        <w:rPr>
          <w:rFonts w:ascii="Arial" w:hAnsi="Arial" w:cs="Arial"/>
          <w:sz w:val="32"/>
          <w:szCs w:val="32"/>
        </w:rPr>
      </w:pPr>
    </w:p>
    <w:p w14:paraId="6405A369" w14:textId="77777777" w:rsidR="0017242F" w:rsidRDefault="0017242F" w:rsidP="00962085">
      <w:pPr>
        <w:pStyle w:val="Style1"/>
        <w:rPr>
          <w:rFonts w:ascii="Arial" w:hAnsi="Arial" w:cs="Arial"/>
          <w:sz w:val="32"/>
          <w:szCs w:val="32"/>
        </w:rPr>
      </w:pPr>
    </w:p>
    <w:p w14:paraId="015CD263" w14:textId="77777777" w:rsidR="0017242F" w:rsidRDefault="0017242F" w:rsidP="00962085">
      <w:pPr>
        <w:pStyle w:val="Style1"/>
        <w:rPr>
          <w:rFonts w:ascii="Arial" w:hAnsi="Arial" w:cs="Arial"/>
          <w:sz w:val="32"/>
          <w:szCs w:val="32"/>
        </w:rPr>
      </w:pPr>
    </w:p>
    <w:p w14:paraId="511D4AB3" w14:textId="77777777" w:rsidR="0017242F" w:rsidRDefault="0017242F" w:rsidP="00962085">
      <w:pPr>
        <w:pStyle w:val="Style1"/>
        <w:rPr>
          <w:rFonts w:ascii="Arial" w:hAnsi="Arial" w:cs="Arial"/>
          <w:sz w:val="32"/>
          <w:szCs w:val="32"/>
        </w:rPr>
      </w:pPr>
    </w:p>
    <w:p w14:paraId="0BE259FB" w14:textId="60FFD1B7" w:rsidR="00962085" w:rsidRPr="00E41849" w:rsidRDefault="00962085" w:rsidP="00962085">
      <w:pPr>
        <w:pStyle w:val="Style1"/>
        <w:rPr>
          <w:rFonts w:ascii="Arial" w:hAnsi="Arial" w:cs="Arial"/>
          <w:sz w:val="32"/>
          <w:szCs w:val="32"/>
        </w:rPr>
      </w:pPr>
      <w:r w:rsidRPr="00E41849">
        <w:rPr>
          <w:rFonts w:ascii="Arial" w:hAnsi="Arial" w:cs="Arial"/>
          <w:sz w:val="32"/>
          <w:szCs w:val="32"/>
        </w:rPr>
        <w:lastRenderedPageBreak/>
        <w:t>Gestion du Projet :</w:t>
      </w:r>
    </w:p>
    <w:p w14:paraId="05A2A06B" w14:textId="77777777" w:rsidR="00962085" w:rsidRDefault="00962085" w:rsidP="00962085">
      <w:pPr>
        <w:rPr>
          <w:rFonts w:ascii="Arial" w:eastAsia="ヒラギノ角ゴ Pro W3" w:hAnsi="Arial" w:cs="Arial"/>
          <w:b/>
          <w:color w:val="000000"/>
          <w:sz w:val="32"/>
          <w:szCs w:val="32"/>
          <w:u w:val="single"/>
          <w:lang w:val="fr-FR" w:eastAsia="fr-FR"/>
        </w:rPr>
      </w:pPr>
    </w:p>
    <w:p w14:paraId="4AF0DF1E" w14:textId="77777777" w:rsidR="00962085" w:rsidRDefault="00962085" w:rsidP="00962085">
      <w:pPr>
        <w:rPr>
          <w:rFonts w:ascii="Arial" w:hAnsi="Arial" w:cs="Arial"/>
          <w:b/>
          <w:sz w:val="22"/>
          <w:szCs w:val="22"/>
          <w:lang w:val="fr-FR"/>
        </w:rPr>
      </w:pPr>
      <w:r w:rsidRPr="00E41849">
        <w:rPr>
          <w:rFonts w:ascii="Arial" w:hAnsi="Arial" w:cs="Arial"/>
          <w:b/>
          <w:sz w:val="22"/>
          <w:szCs w:val="22"/>
          <w:lang w:val="fr-FR"/>
        </w:rPr>
        <w:t>Interlocuteurs</w:t>
      </w:r>
      <w:r>
        <w:rPr>
          <w:rFonts w:ascii="Arial" w:hAnsi="Arial" w:cs="Arial"/>
          <w:b/>
          <w:sz w:val="22"/>
          <w:szCs w:val="22"/>
          <w:lang w:val="fr-FR"/>
        </w:rPr>
        <w:t> :</w:t>
      </w:r>
    </w:p>
    <w:tbl>
      <w:tblPr>
        <w:tblStyle w:val="Grilledutableau"/>
        <w:tblW w:w="0" w:type="auto"/>
        <w:tblLook w:val="04A0" w:firstRow="1" w:lastRow="0" w:firstColumn="1" w:lastColumn="0" w:noHBand="0" w:noVBand="1"/>
      </w:tblPr>
      <w:tblGrid>
        <w:gridCol w:w="2943"/>
        <w:gridCol w:w="1985"/>
        <w:gridCol w:w="3194"/>
      </w:tblGrid>
      <w:tr w:rsidR="00962085" w14:paraId="3C7F2303" w14:textId="77777777" w:rsidTr="005B4462">
        <w:tc>
          <w:tcPr>
            <w:tcW w:w="2943" w:type="dxa"/>
          </w:tcPr>
          <w:p w14:paraId="15AC6F39" w14:textId="77777777" w:rsidR="00962085" w:rsidRDefault="00962085" w:rsidP="005B4462">
            <w:pPr>
              <w:rPr>
                <w:rFonts w:ascii="Arial" w:hAnsi="Arial" w:cs="Arial"/>
                <w:b/>
                <w:sz w:val="22"/>
                <w:szCs w:val="22"/>
                <w:lang w:val="fr-FR"/>
              </w:rPr>
            </w:pPr>
            <w:r>
              <w:rPr>
                <w:rFonts w:ascii="Arial" w:hAnsi="Arial" w:cs="Arial"/>
                <w:b/>
                <w:sz w:val="22"/>
                <w:szCs w:val="22"/>
                <w:lang w:val="fr-FR"/>
              </w:rPr>
              <w:t>Nom</w:t>
            </w:r>
          </w:p>
        </w:tc>
        <w:tc>
          <w:tcPr>
            <w:tcW w:w="1985" w:type="dxa"/>
          </w:tcPr>
          <w:p w14:paraId="133391B6" w14:textId="77777777" w:rsidR="00962085" w:rsidRDefault="00962085" w:rsidP="005B4462">
            <w:pPr>
              <w:rPr>
                <w:rFonts w:ascii="Arial" w:hAnsi="Arial" w:cs="Arial"/>
                <w:b/>
                <w:sz w:val="22"/>
                <w:szCs w:val="22"/>
                <w:lang w:val="fr-FR"/>
              </w:rPr>
            </w:pPr>
            <w:r>
              <w:rPr>
                <w:rFonts w:ascii="Arial" w:hAnsi="Arial" w:cs="Arial"/>
                <w:b/>
                <w:sz w:val="22"/>
                <w:szCs w:val="22"/>
                <w:lang w:val="fr-FR"/>
              </w:rPr>
              <w:t>Fonction</w:t>
            </w:r>
          </w:p>
        </w:tc>
        <w:tc>
          <w:tcPr>
            <w:tcW w:w="2126" w:type="dxa"/>
          </w:tcPr>
          <w:p w14:paraId="3C69A8D7" w14:textId="77777777" w:rsidR="00962085" w:rsidRDefault="00962085" w:rsidP="005B4462">
            <w:pPr>
              <w:rPr>
                <w:rFonts w:ascii="Arial" w:hAnsi="Arial" w:cs="Arial"/>
                <w:b/>
                <w:sz w:val="22"/>
                <w:szCs w:val="22"/>
                <w:lang w:val="fr-FR"/>
              </w:rPr>
            </w:pPr>
            <w:r>
              <w:rPr>
                <w:rFonts w:ascii="Arial" w:hAnsi="Arial" w:cs="Arial"/>
                <w:b/>
                <w:sz w:val="22"/>
                <w:szCs w:val="22"/>
                <w:lang w:val="fr-FR"/>
              </w:rPr>
              <w:t>Coordonnées</w:t>
            </w:r>
          </w:p>
        </w:tc>
      </w:tr>
      <w:tr w:rsidR="00962085" w14:paraId="5F72A3F9" w14:textId="77777777" w:rsidTr="005B4462">
        <w:tc>
          <w:tcPr>
            <w:tcW w:w="2943" w:type="dxa"/>
            <w:vAlign w:val="center"/>
          </w:tcPr>
          <w:p w14:paraId="746EFAEF" w14:textId="77777777" w:rsidR="00962085" w:rsidRPr="00E41849" w:rsidRDefault="00962085" w:rsidP="005B4462">
            <w:pPr>
              <w:rPr>
                <w:rFonts w:ascii="Arial" w:hAnsi="Arial" w:cs="Arial"/>
                <w:b/>
                <w:sz w:val="18"/>
                <w:szCs w:val="18"/>
                <w:lang w:val="fr-FR"/>
              </w:rPr>
            </w:pPr>
            <w:r>
              <w:rPr>
                <w:rFonts w:ascii="Arial" w:hAnsi="Arial" w:cs="Arial"/>
                <w:b/>
                <w:sz w:val="18"/>
                <w:szCs w:val="18"/>
                <w:lang w:val="fr-FR"/>
              </w:rPr>
              <w:t>Ismel Castellanos Acosta</w:t>
            </w:r>
          </w:p>
        </w:tc>
        <w:tc>
          <w:tcPr>
            <w:tcW w:w="1985" w:type="dxa"/>
            <w:vAlign w:val="center"/>
          </w:tcPr>
          <w:p w14:paraId="609DA2A6" w14:textId="77777777" w:rsidR="00962085" w:rsidRPr="00E41849" w:rsidRDefault="00962085" w:rsidP="005B4462">
            <w:pPr>
              <w:rPr>
                <w:rFonts w:ascii="Arial" w:hAnsi="Arial" w:cs="Arial"/>
                <w:b/>
                <w:sz w:val="18"/>
                <w:szCs w:val="18"/>
                <w:lang w:val="fr-FR"/>
              </w:rPr>
            </w:pPr>
            <w:r>
              <w:rPr>
                <w:rFonts w:ascii="Arial" w:hAnsi="Arial" w:cs="Arial"/>
                <w:b/>
                <w:sz w:val="18"/>
                <w:szCs w:val="18"/>
                <w:lang w:val="fr-FR"/>
              </w:rPr>
              <w:t>Concepteur développeur d’application</w:t>
            </w:r>
          </w:p>
        </w:tc>
        <w:tc>
          <w:tcPr>
            <w:tcW w:w="2126" w:type="dxa"/>
          </w:tcPr>
          <w:p w14:paraId="1A75B604" w14:textId="77777777" w:rsidR="00962085" w:rsidRDefault="0017242F" w:rsidP="005B4462">
            <w:pPr>
              <w:rPr>
                <w:rFonts w:ascii="Arial" w:hAnsi="Arial" w:cs="Arial"/>
                <w:b/>
                <w:sz w:val="18"/>
                <w:szCs w:val="18"/>
                <w:lang w:val="fr-FR"/>
              </w:rPr>
            </w:pPr>
            <w:hyperlink r:id="rId29" w:history="1">
              <w:r w:rsidR="00962085">
                <w:rPr>
                  <w:rStyle w:val="Lienhypertexte"/>
                  <w:rFonts w:ascii="Arial" w:hAnsi="Arial" w:cs="Arial"/>
                  <w:b/>
                  <w:sz w:val="18"/>
                  <w:szCs w:val="18"/>
                  <w:lang w:val="fr-FR"/>
                </w:rPr>
                <w:t>i</w:t>
              </w:r>
              <w:r w:rsidR="00962085">
                <w:rPr>
                  <w:rStyle w:val="Lienhypertexte"/>
                </w:rPr>
                <w:t>smel.castellanos1@gmail.com</w:t>
              </w:r>
            </w:hyperlink>
          </w:p>
          <w:p w14:paraId="30D466A9" w14:textId="77777777" w:rsidR="00962085" w:rsidRDefault="00962085" w:rsidP="005B4462">
            <w:pPr>
              <w:rPr>
                <w:rFonts w:ascii="Arial" w:hAnsi="Arial" w:cs="Arial"/>
                <w:b/>
                <w:sz w:val="18"/>
                <w:szCs w:val="18"/>
                <w:lang w:val="fr-FR"/>
              </w:rPr>
            </w:pPr>
            <w:r>
              <w:rPr>
                <w:rFonts w:ascii="Arial" w:hAnsi="Arial" w:cs="Arial"/>
                <w:b/>
                <w:sz w:val="18"/>
                <w:szCs w:val="18"/>
                <w:lang w:val="fr-FR"/>
              </w:rPr>
              <w:t>04 90 30 84 47</w:t>
            </w:r>
          </w:p>
          <w:p w14:paraId="5F732581" w14:textId="77777777" w:rsidR="00962085" w:rsidRPr="00E41849" w:rsidRDefault="00962085" w:rsidP="005B4462">
            <w:pPr>
              <w:rPr>
                <w:rFonts w:ascii="Arial" w:hAnsi="Arial" w:cs="Arial"/>
                <w:b/>
                <w:sz w:val="18"/>
                <w:szCs w:val="18"/>
                <w:lang w:val="fr-FR"/>
              </w:rPr>
            </w:pPr>
            <w:r>
              <w:rPr>
                <w:rFonts w:ascii="Arial" w:hAnsi="Arial" w:cs="Arial"/>
                <w:b/>
                <w:sz w:val="18"/>
                <w:szCs w:val="18"/>
                <w:lang w:val="fr-FR"/>
              </w:rPr>
              <w:t>06 18 97 02 84</w:t>
            </w:r>
          </w:p>
        </w:tc>
      </w:tr>
      <w:tr w:rsidR="00962085" w14:paraId="557A10AF" w14:textId="77777777" w:rsidTr="005B4462">
        <w:tc>
          <w:tcPr>
            <w:tcW w:w="2943" w:type="dxa"/>
            <w:vAlign w:val="center"/>
          </w:tcPr>
          <w:p w14:paraId="4C0966B1" w14:textId="77777777" w:rsidR="00962085" w:rsidRPr="00E41849" w:rsidRDefault="00962085" w:rsidP="005B4462">
            <w:pPr>
              <w:rPr>
                <w:rFonts w:ascii="Arial" w:hAnsi="Arial" w:cs="Arial"/>
                <w:b/>
                <w:sz w:val="18"/>
                <w:szCs w:val="18"/>
                <w:lang w:val="fr-FR"/>
              </w:rPr>
            </w:pPr>
          </w:p>
        </w:tc>
        <w:tc>
          <w:tcPr>
            <w:tcW w:w="1985" w:type="dxa"/>
            <w:vAlign w:val="center"/>
          </w:tcPr>
          <w:p w14:paraId="1FB568F9" w14:textId="77777777" w:rsidR="00962085" w:rsidRPr="00E41849" w:rsidRDefault="00962085" w:rsidP="005B4462">
            <w:pPr>
              <w:rPr>
                <w:rFonts w:ascii="Arial" w:hAnsi="Arial" w:cs="Arial"/>
                <w:b/>
                <w:sz w:val="18"/>
                <w:szCs w:val="18"/>
                <w:lang w:val="fr-FR"/>
              </w:rPr>
            </w:pPr>
          </w:p>
        </w:tc>
        <w:tc>
          <w:tcPr>
            <w:tcW w:w="2126" w:type="dxa"/>
          </w:tcPr>
          <w:p w14:paraId="0D88D5AD" w14:textId="77777777" w:rsidR="00962085" w:rsidRPr="00E41849" w:rsidRDefault="00962085" w:rsidP="005B4462">
            <w:pPr>
              <w:rPr>
                <w:rFonts w:ascii="Arial" w:hAnsi="Arial" w:cs="Arial"/>
                <w:b/>
                <w:sz w:val="18"/>
                <w:szCs w:val="18"/>
                <w:lang w:val="fr-FR"/>
              </w:rPr>
            </w:pPr>
          </w:p>
        </w:tc>
      </w:tr>
    </w:tbl>
    <w:p w14:paraId="6FE9A9A0" w14:textId="77777777" w:rsidR="00962085" w:rsidRDefault="00962085" w:rsidP="00962085">
      <w:pPr>
        <w:rPr>
          <w:rFonts w:ascii="Arial" w:hAnsi="Arial" w:cs="Arial"/>
          <w:b/>
          <w:sz w:val="22"/>
          <w:szCs w:val="22"/>
        </w:rPr>
      </w:pPr>
    </w:p>
    <w:p w14:paraId="721D53C9" w14:textId="77777777" w:rsidR="00962085" w:rsidRDefault="00962085" w:rsidP="00962085">
      <w:pPr>
        <w:rPr>
          <w:rFonts w:ascii="Arial" w:hAnsi="Arial" w:cs="Arial"/>
          <w:b/>
          <w:sz w:val="22"/>
          <w:szCs w:val="22"/>
          <w:lang w:val="fr-FR"/>
        </w:rPr>
      </w:pPr>
      <w:r w:rsidRPr="003635B4">
        <w:rPr>
          <w:rFonts w:ascii="Arial" w:hAnsi="Arial" w:cs="Arial"/>
          <w:b/>
          <w:sz w:val="22"/>
          <w:szCs w:val="22"/>
        </w:rPr>
        <w:t>Planning</w:t>
      </w:r>
      <w:r>
        <w:rPr>
          <w:rFonts w:ascii="Arial" w:hAnsi="Arial" w:cs="Arial"/>
          <w:b/>
          <w:sz w:val="22"/>
          <w:szCs w:val="22"/>
          <w:lang w:val="fr-FR"/>
        </w:rPr>
        <w:t>:</w:t>
      </w:r>
    </w:p>
    <w:tbl>
      <w:tblPr>
        <w:tblStyle w:val="Grilledutableau"/>
        <w:tblW w:w="0" w:type="auto"/>
        <w:tblLook w:val="04A0" w:firstRow="1" w:lastRow="0" w:firstColumn="1" w:lastColumn="0" w:noHBand="0" w:noVBand="1"/>
      </w:tblPr>
      <w:tblGrid>
        <w:gridCol w:w="1074"/>
        <w:gridCol w:w="1925"/>
        <w:gridCol w:w="6623"/>
      </w:tblGrid>
      <w:tr w:rsidR="00962085" w14:paraId="04FB198C" w14:textId="77777777" w:rsidTr="005B4462">
        <w:tc>
          <w:tcPr>
            <w:tcW w:w="1101" w:type="dxa"/>
          </w:tcPr>
          <w:p w14:paraId="6A243F2D" w14:textId="77777777" w:rsidR="00962085" w:rsidRPr="003635B4" w:rsidRDefault="00962085" w:rsidP="005B4462">
            <w:pPr>
              <w:rPr>
                <w:rFonts w:ascii="Arial" w:hAnsi="Arial" w:cs="Arial"/>
                <w:b/>
                <w:sz w:val="22"/>
                <w:szCs w:val="22"/>
                <w:lang w:val="fr-FR"/>
              </w:rPr>
            </w:pPr>
            <w:r>
              <w:rPr>
                <w:rFonts w:ascii="Arial" w:hAnsi="Arial" w:cs="Arial"/>
                <w:b/>
                <w:sz w:val="22"/>
                <w:szCs w:val="22"/>
                <w:lang w:val="fr-FR"/>
              </w:rPr>
              <w:t>Etapes</w:t>
            </w:r>
          </w:p>
        </w:tc>
        <w:tc>
          <w:tcPr>
            <w:tcW w:w="2047" w:type="dxa"/>
          </w:tcPr>
          <w:p w14:paraId="0B98969D" w14:textId="77777777" w:rsidR="00962085" w:rsidRPr="003635B4" w:rsidRDefault="00962085" w:rsidP="005B4462">
            <w:pPr>
              <w:rPr>
                <w:rFonts w:ascii="Arial" w:hAnsi="Arial" w:cs="Arial"/>
                <w:b/>
                <w:sz w:val="22"/>
                <w:szCs w:val="22"/>
                <w:lang w:val="fr-FR"/>
              </w:rPr>
            </w:pPr>
            <w:r w:rsidRPr="003635B4">
              <w:rPr>
                <w:rFonts w:ascii="Arial" w:hAnsi="Arial" w:cs="Arial"/>
                <w:b/>
                <w:sz w:val="22"/>
                <w:szCs w:val="22"/>
                <w:lang w:val="fr-FR"/>
              </w:rPr>
              <w:t>Calendrier</w:t>
            </w:r>
          </w:p>
        </w:tc>
        <w:tc>
          <w:tcPr>
            <w:tcW w:w="7528" w:type="dxa"/>
          </w:tcPr>
          <w:p w14:paraId="77D6C2C6" w14:textId="77777777" w:rsidR="00962085" w:rsidRPr="003635B4" w:rsidRDefault="00962085" w:rsidP="005B4462">
            <w:pPr>
              <w:rPr>
                <w:rFonts w:ascii="Arial" w:hAnsi="Arial" w:cs="Arial"/>
                <w:b/>
                <w:sz w:val="22"/>
                <w:szCs w:val="22"/>
                <w:lang w:val="fr-FR"/>
              </w:rPr>
            </w:pPr>
            <w:r>
              <w:rPr>
                <w:rFonts w:ascii="Arial" w:hAnsi="Arial" w:cs="Arial"/>
                <w:b/>
                <w:sz w:val="22"/>
                <w:szCs w:val="22"/>
                <w:lang w:val="fr-FR"/>
              </w:rPr>
              <w:t>Tache</w:t>
            </w:r>
          </w:p>
        </w:tc>
      </w:tr>
      <w:tr w:rsidR="00962085" w:rsidRPr="00547DF3" w14:paraId="6CB518AA" w14:textId="77777777" w:rsidTr="005B4462">
        <w:tc>
          <w:tcPr>
            <w:tcW w:w="1101" w:type="dxa"/>
          </w:tcPr>
          <w:p w14:paraId="300FCDD4" w14:textId="77777777" w:rsidR="00962085" w:rsidRDefault="00962085" w:rsidP="005B4462">
            <w:pPr>
              <w:rPr>
                <w:rFonts w:ascii="Arial" w:hAnsi="Arial" w:cs="Arial"/>
                <w:sz w:val="22"/>
                <w:szCs w:val="22"/>
                <w:lang w:val="fr-FR"/>
              </w:rPr>
            </w:pPr>
            <w:r>
              <w:rPr>
                <w:rFonts w:ascii="Arial" w:hAnsi="Arial" w:cs="Arial"/>
                <w:sz w:val="22"/>
                <w:szCs w:val="22"/>
                <w:lang w:val="fr-FR"/>
              </w:rPr>
              <w:t>0</w:t>
            </w:r>
          </w:p>
        </w:tc>
        <w:tc>
          <w:tcPr>
            <w:tcW w:w="2047" w:type="dxa"/>
          </w:tcPr>
          <w:p w14:paraId="6957F9CE" w14:textId="77777777" w:rsidR="00962085" w:rsidRPr="003635B4" w:rsidRDefault="00962085" w:rsidP="005B4462">
            <w:pPr>
              <w:rPr>
                <w:rFonts w:ascii="Arial" w:hAnsi="Arial" w:cs="Arial"/>
                <w:sz w:val="22"/>
                <w:szCs w:val="22"/>
                <w:lang w:val="fr-FR"/>
              </w:rPr>
            </w:pPr>
            <w:r>
              <w:rPr>
                <w:rFonts w:ascii="Arial" w:hAnsi="Arial" w:cs="Arial"/>
                <w:sz w:val="22"/>
                <w:szCs w:val="22"/>
                <w:lang w:val="fr-FR"/>
              </w:rPr>
              <w:t>J</w:t>
            </w:r>
          </w:p>
        </w:tc>
        <w:tc>
          <w:tcPr>
            <w:tcW w:w="7528" w:type="dxa"/>
          </w:tcPr>
          <w:p w14:paraId="6F175216" w14:textId="77777777" w:rsidR="00962085" w:rsidRPr="003635B4" w:rsidRDefault="00962085" w:rsidP="005B4462">
            <w:pPr>
              <w:rPr>
                <w:rFonts w:ascii="Arial" w:hAnsi="Arial" w:cs="Arial"/>
                <w:sz w:val="22"/>
                <w:szCs w:val="22"/>
                <w:lang w:val="fr-FR"/>
              </w:rPr>
            </w:pPr>
            <w:r w:rsidRPr="00DE1FC6">
              <w:rPr>
                <w:rFonts w:ascii="Arial" w:hAnsi="Arial" w:cs="Arial"/>
                <w:lang w:val="fr-FR"/>
              </w:rPr>
              <w:t>Service d’accueil à l’utilisateur</w:t>
            </w:r>
          </w:p>
        </w:tc>
      </w:tr>
      <w:tr w:rsidR="00962085" w:rsidRPr="00547DF3" w14:paraId="145E9876" w14:textId="77777777" w:rsidTr="005B4462">
        <w:tc>
          <w:tcPr>
            <w:tcW w:w="1101" w:type="dxa"/>
          </w:tcPr>
          <w:p w14:paraId="7A802991" w14:textId="77777777" w:rsidR="00962085" w:rsidRDefault="00962085" w:rsidP="005B4462">
            <w:pPr>
              <w:rPr>
                <w:rFonts w:ascii="Arial" w:hAnsi="Arial" w:cs="Arial"/>
                <w:sz w:val="22"/>
                <w:szCs w:val="22"/>
                <w:lang w:val="fr-FR"/>
              </w:rPr>
            </w:pPr>
            <w:r>
              <w:rPr>
                <w:rFonts w:ascii="Arial" w:hAnsi="Arial" w:cs="Arial"/>
                <w:sz w:val="22"/>
                <w:szCs w:val="22"/>
                <w:lang w:val="fr-FR"/>
              </w:rPr>
              <w:t>E1</w:t>
            </w:r>
          </w:p>
        </w:tc>
        <w:tc>
          <w:tcPr>
            <w:tcW w:w="2047" w:type="dxa"/>
          </w:tcPr>
          <w:p w14:paraId="21C78A9A" w14:textId="77777777" w:rsidR="00962085" w:rsidRPr="003635B4" w:rsidRDefault="00962085" w:rsidP="005B4462">
            <w:pPr>
              <w:rPr>
                <w:rFonts w:ascii="Arial" w:hAnsi="Arial" w:cs="Arial"/>
                <w:sz w:val="22"/>
                <w:szCs w:val="22"/>
                <w:lang w:val="fr-FR"/>
              </w:rPr>
            </w:pPr>
            <w:r>
              <w:rPr>
                <w:rFonts w:ascii="Arial" w:hAnsi="Arial" w:cs="Arial"/>
                <w:sz w:val="22"/>
                <w:szCs w:val="22"/>
                <w:lang w:val="fr-FR"/>
              </w:rPr>
              <w:t>J + 7J</w:t>
            </w:r>
          </w:p>
        </w:tc>
        <w:tc>
          <w:tcPr>
            <w:tcW w:w="7528" w:type="dxa"/>
          </w:tcPr>
          <w:p w14:paraId="7F1CF136" w14:textId="77777777" w:rsidR="00962085" w:rsidRPr="003635B4" w:rsidRDefault="00962085" w:rsidP="005B4462">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hAnsi="Arial" w:cs="Arial"/>
                <w:sz w:val="22"/>
                <w:szCs w:val="22"/>
              </w:rPr>
            </w:pPr>
            <w:r w:rsidRPr="00CB7EDE">
              <w:rPr>
                <w:rFonts w:ascii="Arial" w:eastAsiaTheme="minorHAnsi" w:hAnsi="Arial" w:cs="Arial"/>
                <w:b w:val="0"/>
                <w:color w:val="auto"/>
                <w:szCs w:val="24"/>
                <w:u w:val="none"/>
              </w:rPr>
              <w:t>Service personnalisé d'enregistrement des utilisateurs.</w:t>
            </w:r>
          </w:p>
        </w:tc>
      </w:tr>
      <w:tr w:rsidR="00962085" w:rsidRPr="00547DF3" w14:paraId="4A172CAA" w14:textId="77777777" w:rsidTr="005B4462">
        <w:tc>
          <w:tcPr>
            <w:tcW w:w="1101" w:type="dxa"/>
          </w:tcPr>
          <w:p w14:paraId="0C0B9374" w14:textId="77777777" w:rsidR="00962085" w:rsidRDefault="00962085" w:rsidP="005B4462">
            <w:pPr>
              <w:rPr>
                <w:rFonts w:ascii="Arial" w:hAnsi="Arial" w:cs="Arial"/>
                <w:sz w:val="22"/>
                <w:szCs w:val="22"/>
                <w:lang w:val="fr-FR"/>
              </w:rPr>
            </w:pPr>
            <w:r>
              <w:rPr>
                <w:rFonts w:ascii="Arial" w:hAnsi="Arial" w:cs="Arial"/>
                <w:sz w:val="22"/>
                <w:szCs w:val="22"/>
                <w:lang w:val="fr-FR"/>
              </w:rPr>
              <w:t>E2</w:t>
            </w:r>
          </w:p>
        </w:tc>
        <w:tc>
          <w:tcPr>
            <w:tcW w:w="2047" w:type="dxa"/>
          </w:tcPr>
          <w:p w14:paraId="33247F8A" w14:textId="77777777" w:rsidR="00962085" w:rsidRPr="003635B4" w:rsidRDefault="00962085" w:rsidP="005B4462">
            <w:pPr>
              <w:rPr>
                <w:rFonts w:ascii="Arial" w:hAnsi="Arial" w:cs="Arial"/>
                <w:sz w:val="22"/>
                <w:szCs w:val="22"/>
                <w:lang w:val="fr-FR"/>
              </w:rPr>
            </w:pPr>
            <w:r>
              <w:rPr>
                <w:rFonts w:ascii="Arial" w:hAnsi="Arial" w:cs="Arial"/>
                <w:sz w:val="22"/>
                <w:szCs w:val="22"/>
                <w:lang w:val="fr-FR"/>
              </w:rPr>
              <w:t>E1 + 15J</w:t>
            </w:r>
          </w:p>
        </w:tc>
        <w:tc>
          <w:tcPr>
            <w:tcW w:w="7528" w:type="dxa"/>
          </w:tcPr>
          <w:p w14:paraId="1A3DA607" w14:textId="77777777" w:rsidR="00962085" w:rsidRPr="003635B4" w:rsidRDefault="00962085" w:rsidP="005B4462">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hAnsi="Arial" w:cs="Arial"/>
                <w:sz w:val="22"/>
                <w:szCs w:val="22"/>
              </w:rPr>
            </w:pPr>
            <w:r w:rsidRPr="00CB7EDE">
              <w:rPr>
                <w:rFonts w:ascii="Arial" w:eastAsiaTheme="minorHAnsi" w:hAnsi="Arial" w:cs="Arial"/>
                <w:b w:val="0"/>
                <w:color w:val="auto"/>
                <w:szCs w:val="24"/>
                <w:u w:val="none"/>
              </w:rPr>
              <w:t>Service sécurisé d'authentification des utilisateurs.</w:t>
            </w:r>
          </w:p>
        </w:tc>
      </w:tr>
      <w:tr w:rsidR="00962085" w:rsidRPr="00547DF3" w14:paraId="35E89971" w14:textId="77777777" w:rsidTr="005B4462">
        <w:tc>
          <w:tcPr>
            <w:tcW w:w="1101" w:type="dxa"/>
          </w:tcPr>
          <w:p w14:paraId="76195297" w14:textId="77777777" w:rsidR="00962085" w:rsidRPr="003635B4" w:rsidRDefault="00962085" w:rsidP="005B4462">
            <w:pPr>
              <w:rPr>
                <w:rFonts w:ascii="Arial" w:hAnsi="Arial" w:cs="Arial"/>
                <w:sz w:val="22"/>
                <w:szCs w:val="22"/>
                <w:lang w:val="fr-FR"/>
              </w:rPr>
            </w:pPr>
            <w:r>
              <w:rPr>
                <w:rFonts w:ascii="Arial" w:hAnsi="Arial" w:cs="Arial"/>
                <w:sz w:val="22"/>
                <w:szCs w:val="22"/>
                <w:lang w:val="fr-FR"/>
              </w:rPr>
              <w:t>E3</w:t>
            </w:r>
          </w:p>
        </w:tc>
        <w:tc>
          <w:tcPr>
            <w:tcW w:w="2047" w:type="dxa"/>
          </w:tcPr>
          <w:p w14:paraId="44826D15" w14:textId="77777777" w:rsidR="00962085" w:rsidRPr="003635B4" w:rsidRDefault="00962085" w:rsidP="005B4462">
            <w:pPr>
              <w:rPr>
                <w:rFonts w:ascii="Arial" w:hAnsi="Arial" w:cs="Arial"/>
                <w:sz w:val="22"/>
                <w:szCs w:val="22"/>
                <w:lang w:val="fr-FR"/>
              </w:rPr>
            </w:pPr>
            <w:r>
              <w:rPr>
                <w:rFonts w:ascii="Arial" w:hAnsi="Arial" w:cs="Arial"/>
                <w:sz w:val="22"/>
                <w:szCs w:val="22"/>
                <w:lang w:val="fr-FR"/>
              </w:rPr>
              <w:t>E2 + 15J</w:t>
            </w:r>
          </w:p>
        </w:tc>
        <w:tc>
          <w:tcPr>
            <w:tcW w:w="7528" w:type="dxa"/>
          </w:tcPr>
          <w:p w14:paraId="5A9F8CC7" w14:textId="77777777" w:rsidR="00962085" w:rsidRPr="003635B4" w:rsidRDefault="00962085" w:rsidP="005B4462">
            <w:pPr>
              <w:pStyle w:val="Sous-section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rial" w:hAnsi="Arial" w:cs="Arial"/>
                <w:sz w:val="22"/>
                <w:szCs w:val="22"/>
              </w:rPr>
            </w:pPr>
            <w:r w:rsidRPr="00CB7EDE">
              <w:rPr>
                <w:rFonts w:ascii="Arial" w:eastAsiaTheme="minorHAnsi" w:hAnsi="Arial" w:cs="Arial"/>
                <w:b w:val="0"/>
                <w:color w:val="auto"/>
                <w:szCs w:val="24"/>
                <w:u w:val="none"/>
              </w:rPr>
              <w:t>Service de modification des données personnelles de l'utilisateur.</w:t>
            </w:r>
          </w:p>
        </w:tc>
      </w:tr>
      <w:tr w:rsidR="00962085" w14:paraId="725376B1" w14:textId="77777777" w:rsidTr="005B4462">
        <w:tc>
          <w:tcPr>
            <w:tcW w:w="1101" w:type="dxa"/>
          </w:tcPr>
          <w:p w14:paraId="37535426" w14:textId="77777777" w:rsidR="00962085" w:rsidRPr="003635B4" w:rsidRDefault="00962085" w:rsidP="005B4462">
            <w:pPr>
              <w:rPr>
                <w:rFonts w:ascii="Arial" w:hAnsi="Arial" w:cs="Arial"/>
                <w:sz w:val="22"/>
                <w:szCs w:val="22"/>
                <w:lang w:val="fr-FR"/>
              </w:rPr>
            </w:pPr>
            <w:r>
              <w:rPr>
                <w:rFonts w:ascii="Arial" w:hAnsi="Arial" w:cs="Arial"/>
                <w:sz w:val="22"/>
                <w:szCs w:val="22"/>
                <w:lang w:val="fr-FR"/>
              </w:rPr>
              <w:t>E4</w:t>
            </w:r>
          </w:p>
        </w:tc>
        <w:tc>
          <w:tcPr>
            <w:tcW w:w="2047" w:type="dxa"/>
          </w:tcPr>
          <w:p w14:paraId="12D01651" w14:textId="77777777" w:rsidR="00962085" w:rsidRPr="003635B4" w:rsidRDefault="00962085" w:rsidP="005B4462">
            <w:pPr>
              <w:rPr>
                <w:rFonts w:ascii="Arial" w:hAnsi="Arial" w:cs="Arial"/>
                <w:sz w:val="22"/>
                <w:szCs w:val="22"/>
                <w:lang w:val="fr-FR"/>
              </w:rPr>
            </w:pPr>
            <w:r>
              <w:rPr>
                <w:rFonts w:ascii="Arial" w:hAnsi="Arial" w:cs="Arial"/>
                <w:sz w:val="22"/>
                <w:szCs w:val="22"/>
                <w:lang w:val="fr-FR"/>
              </w:rPr>
              <w:t>E3 + 7J</w:t>
            </w:r>
          </w:p>
        </w:tc>
        <w:tc>
          <w:tcPr>
            <w:tcW w:w="7528" w:type="dxa"/>
          </w:tcPr>
          <w:p w14:paraId="53F4D31A" w14:textId="10797B5E" w:rsidR="00962085" w:rsidRPr="003635B4" w:rsidRDefault="00962085" w:rsidP="005B4462">
            <w:pPr>
              <w:rPr>
                <w:rFonts w:ascii="Arial" w:hAnsi="Arial" w:cs="Arial"/>
                <w:sz w:val="22"/>
                <w:szCs w:val="22"/>
                <w:lang w:val="fr-FR"/>
              </w:rPr>
            </w:pPr>
            <w:r w:rsidRPr="00CB7EDE">
              <w:rPr>
                <w:rFonts w:ascii="Arial" w:eastAsiaTheme="minorHAnsi" w:hAnsi="Arial" w:cs="Arial"/>
              </w:rPr>
              <w:t xml:space="preserve">Service </w:t>
            </w:r>
            <w:proofErr w:type="spellStart"/>
            <w:r w:rsidRPr="00CB7EDE">
              <w:rPr>
                <w:rFonts w:ascii="Arial" w:eastAsiaTheme="minorHAnsi" w:hAnsi="Arial" w:cs="Arial"/>
              </w:rPr>
              <w:t>d'insertion</w:t>
            </w:r>
            <w:proofErr w:type="spellEnd"/>
            <w:r w:rsidRPr="00CB7EDE">
              <w:rPr>
                <w:rFonts w:ascii="Arial" w:eastAsiaTheme="minorHAnsi" w:hAnsi="Arial" w:cs="Arial"/>
              </w:rPr>
              <w:t xml:space="preserve"> </w:t>
            </w:r>
            <w:r w:rsidR="0072250C">
              <w:rPr>
                <w:rFonts w:ascii="Arial" w:eastAsiaTheme="minorHAnsi" w:hAnsi="Arial" w:cs="Arial"/>
              </w:rPr>
              <w:t xml:space="preserve">d’un </w:t>
            </w:r>
            <w:proofErr w:type="spellStart"/>
            <w:r w:rsidRPr="00CB7EDE">
              <w:rPr>
                <w:rFonts w:ascii="Arial" w:eastAsiaTheme="minorHAnsi" w:hAnsi="Arial" w:cs="Arial"/>
              </w:rPr>
              <w:t>vidéo</w:t>
            </w:r>
            <w:proofErr w:type="spellEnd"/>
            <w:r w:rsidRPr="00CB7EDE">
              <w:rPr>
                <w:rFonts w:ascii="Arial" w:eastAsiaTheme="minorHAnsi" w:hAnsi="Arial" w:cs="Arial"/>
              </w:rPr>
              <w:t xml:space="preserve"> </w:t>
            </w:r>
            <w:proofErr w:type="spellStart"/>
            <w:r w:rsidRPr="00CB7EDE">
              <w:rPr>
                <w:rFonts w:ascii="Arial" w:eastAsiaTheme="minorHAnsi" w:hAnsi="Arial" w:cs="Arial"/>
              </w:rPr>
              <w:t>préféré</w:t>
            </w:r>
            <w:proofErr w:type="spellEnd"/>
          </w:p>
        </w:tc>
      </w:tr>
      <w:tr w:rsidR="00962085" w:rsidRPr="00547DF3" w14:paraId="6410D6FF" w14:textId="77777777" w:rsidTr="005B4462">
        <w:tc>
          <w:tcPr>
            <w:tcW w:w="1101" w:type="dxa"/>
          </w:tcPr>
          <w:p w14:paraId="06FD53DF" w14:textId="77777777" w:rsidR="00962085" w:rsidRPr="003635B4" w:rsidRDefault="00962085" w:rsidP="005B4462">
            <w:pPr>
              <w:rPr>
                <w:rFonts w:ascii="Arial" w:hAnsi="Arial" w:cs="Arial"/>
                <w:sz w:val="22"/>
                <w:szCs w:val="22"/>
                <w:lang w:val="fr-FR"/>
              </w:rPr>
            </w:pPr>
            <w:r>
              <w:rPr>
                <w:rFonts w:ascii="Arial" w:hAnsi="Arial" w:cs="Arial"/>
                <w:sz w:val="22"/>
                <w:szCs w:val="22"/>
                <w:lang w:val="fr-FR"/>
              </w:rPr>
              <w:t>E5</w:t>
            </w:r>
          </w:p>
        </w:tc>
        <w:tc>
          <w:tcPr>
            <w:tcW w:w="2047" w:type="dxa"/>
          </w:tcPr>
          <w:p w14:paraId="3F875752" w14:textId="77777777" w:rsidR="00962085" w:rsidRPr="003635B4" w:rsidRDefault="00962085" w:rsidP="005B4462">
            <w:pPr>
              <w:rPr>
                <w:rFonts w:ascii="Arial" w:hAnsi="Arial" w:cs="Arial"/>
                <w:sz w:val="22"/>
                <w:szCs w:val="22"/>
                <w:lang w:val="fr-FR"/>
              </w:rPr>
            </w:pPr>
            <w:r>
              <w:rPr>
                <w:rFonts w:ascii="Arial" w:hAnsi="Arial" w:cs="Arial"/>
                <w:sz w:val="22"/>
                <w:szCs w:val="22"/>
                <w:lang w:val="fr-FR"/>
              </w:rPr>
              <w:t>E4 + 7J</w:t>
            </w:r>
          </w:p>
        </w:tc>
        <w:tc>
          <w:tcPr>
            <w:tcW w:w="7528" w:type="dxa"/>
          </w:tcPr>
          <w:p w14:paraId="462DBF4D" w14:textId="21B1599A" w:rsidR="00962085" w:rsidRPr="003635B4" w:rsidRDefault="00962085" w:rsidP="005B4462">
            <w:pPr>
              <w:rPr>
                <w:rFonts w:ascii="Arial" w:hAnsi="Arial" w:cs="Arial"/>
                <w:sz w:val="22"/>
                <w:szCs w:val="22"/>
                <w:lang w:val="fr-FR"/>
              </w:rPr>
            </w:pPr>
            <w:r w:rsidRPr="00CB7EDE">
              <w:rPr>
                <w:rFonts w:ascii="Arial" w:eastAsiaTheme="minorHAnsi" w:hAnsi="Arial" w:cs="Arial"/>
              </w:rPr>
              <w:t xml:space="preserve">Service de modification </w:t>
            </w:r>
            <w:r w:rsidR="00B47F37">
              <w:rPr>
                <w:rFonts w:ascii="Arial" w:eastAsiaTheme="minorHAnsi" w:hAnsi="Arial" w:cs="Arial"/>
              </w:rPr>
              <w:t xml:space="preserve">d’un </w:t>
            </w:r>
            <w:proofErr w:type="spellStart"/>
            <w:r w:rsidRPr="00CB7EDE">
              <w:rPr>
                <w:rFonts w:ascii="Arial" w:eastAsiaTheme="minorHAnsi" w:hAnsi="Arial" w:cs="Arial"/>
              </w:rPr>
              <w:t>vidéo</w:t>
            </w:r>
            <w:proofErr w:type="spellEnd"/>
            <w:r w:rsidRPr="00CB7EDE">
              <w:rPr>
                <w:rFonts w:ascii="Arial" w:eastAsiaTheme="minorHAnsi" w:hAnsi="Arial" w:cs="Arial"/>
              </w:rPr>
              <w:t xml:space="preserve"> </w:t>
            </w:r>
            <w:proofErr w:type="spellStart"/>
            <w:r w:rsidRPr="00CB7EDE">
              <w:rPr>
                <w:rFonts w:ascii="Arial" w:eastAsiaTheme="minorHAnsi" w:hAnsi="Arial" w:cs="Arial"/>
              </w:rPr>
              <w:t>préféré</w:t>
            </w:r>
            <w:proofErr w:type="spellEnd"/>
            <w:r w:rsidRPr="00CB7EDE">
              <w:rPr>
                <w:rFonts w:ascii="Arial" w:eastAsiaTheme="minorHAnsi" w:hAnsi="Arial" w:cs="Arial"/>
              </w:rPr>
              <w:t>.</w:t>
            </w:r>
          </w:p>
        </w:tc>
      </w:tr>
      <w:tr w:rsidR="00962085" w14:paraId="6BBCE615" w14:textId="77777777" w:rsidTr="005B4462">
        <w:tc>
          <w:tcPr>
            <w:tcW w:w="1101" w:type="dxa"/>
          </w:tcPr>
          <w:p w14:paraId="7514CF4C" w14:textId="77777777" w:rsidR="00962085" w:rsidRDefault="00962085" w:rsidP="005B4462">
            <w:pPr>
              <w:rPr>
                <w:rFonts w:ascii="Arial" w:hAnsi="Arial" w:cs="Arial"/>
                <w:sz w:val="22"/>
                <w:szCs w:val="22"/>
                <w:lang w:val="fr-FR"/>
              </w:rPr>
            </w:pPr>
            <w:r>
              <w:rPr>
                <w:rFonts w:ascii="Arial" w:hAnsi="Arial" w:cs="Arial"/>
                <w:sz w:val="22"/>
                <w:szCs w:val="22"/>
                <w:lang w:val="fr-FR"/>
              </w:rPr>
              <w:t>E6</w:t>
            </w:r>
          </w:p>
        </w:tc>
        <w:tc>
          <w:tcPr>
            <w:tcW w:w="2047" w:type="dxa"/>
          </w:tcPr>
          <w:p w14:paraId="3A618E92" w14:textId="77777777" w:rsidR="00962085" w:rsidRDefault="00962085" w:rsidP="005B4462">
            <w:pPr>
              <w:rPr>
                <w:rFonts w:ascii="Arial" w:hAnsi="Arial" w:cs="Arial"/>
                <w:sz w:val="22"/>
                <w:szCs w:val="22"/>
                <w:lang w:val="fr-FR"/>
              </w:rPr>
            </w:pPr>
            <w:r>
              <w:rPr>
                <w:rFonts w:ascii="Arial" w:hAnsi="Arial" w:cs="Arial"/>
                <w:sz w:val="22"/>
                <w:szCs w:val="22"/>
                <w:lang w:val="fr-FR"/>
              </w:rPr>
              <w:t>E5 + 15J</w:t>
            </w:r>
          </w:p>
        </w:tc>
        <w:tc>
          <w:tcPr>
            <w:tcW w:w="7528" w:type="dxa"/>
          </w:tcPr>
          <w:p w14:paraId="4BA74989" w14:textId="7200FC92" w:rsidR="00962085" w:rsidRDefault="00962085" w:rsidP="005B4462">
            <w:pPr>
              <w:rPr>
                <w:rFonts w:ascii="Arial" w:hAnsi="Arial" w:cs="Arial"/>
                <w:sz w:val="22"/>
                <w:szCs w:val="22"/>
                <w:lang w:val="fr-FR"/>
              </w:rPr>
            </w:pPr>
            <w:r w:rsidRPr="00CB7EDE">
              <w:rPr>
                <w:rFonts w:ascii="Arial" w:eastAsiaTheme="minorHAnsi" w:hAnsi="Arial" w:cs="Arial"/>
              </w:rPr>
              <w:t xml:space="preserve">Service de </w:t>
            </w:r>
            <w:r w:rsidR="00B47F37">
              <w:rPr>
                <w:rFonts w:ascii="Arial" w:eastAsiaTheme="minorHAnsi" w:hAnsi="Arial" w:cs="Arial"/>
              </w:rPr>
              <w:t>suppression d’un</w:t>
            </w:r>
            <w:r w:rsidRPr="00CB7EDE">
              <w:rPr>
                <w:rFonts w:ascii="Arial" w:eastAsiaTheme="minorHAnsi" w:hAnsi="Arial" w:cs="Arial"/>
              </w:rPr>
              <w:t xml:space="preserve"> </w:t>
            </w:r>
            <w:proofErr w:type="spellStart"/>
            <w:r w:rsidRPr="00CB7EDE">
              <w:rPr>
                <w:rFonts w:ascii="Arial" w:eastAsiaTheme="minorHAnsi" w:hAnsi="Arial" w:cs="Arial"/>
              </w:rPr>
              <w:t>vidéo</w:t>
            </w:r>
            <w:proofErr w:type="spellEnd"/>
            <w:r w:rsidRPr="00CB7EDE">
              <w:rPr>
                <w:rFonts w:ascii="Arial" w:eastAsiaTheme="minorHAnsi" w:hAnsi="Arial" w:cs="Arial"/>
              </w:rPr>
              <w:t xml:space="preserve"> </w:t>
            </w:r>
            <w:proofErr w:type="spellStart"/>
            <w:r w:rsidRPr="00CB7EDE">
              <w:rPr>
                <w:rFonts w:ascii="Arial" w:eastAsiaTheme="minorHAnsi" w:hAnsi="Arial" w:cs="Arial"/>
              </w:rPr>
              <w:t>préféré</w:t>
            </w:r>
            <w:proofErr w:type="spellEnd"/>
            <w:r w:rsidRPr="00CB7EDE">
              <w:rPr>
                <w:rFonts w:ascii="Arial" w:eastAsiaTheme="minorHAnsi" w:hAnsi="Arial" w:cs="Arial"/>
              </w:rPr>
              <w:t>.</w:t>
            </w:r>
          </w:p>
        </w:tc>
      </w:tr>
      <w:tr w:rsidR="00962085" w:rsidRPr="00547DF3" w14:paraId="37263F07" w14:textId="77777777" w:rsidTr="005B4462">
        <w:tc>
          <w:tcPr>
            <w:tcW w:w="1101" w:type="dxa"/>
          </w:tcPr>
          <w:p w14:paraId="48D3A140" w14:textId="77777777" w:rsidR="00962085" w:rsidRDefault="00962085" w:rsidP="005B4462">
            <w:pPr>
              <w:rPr>
                <w:rFonts w:ascii="Arial" w:hAnsi="Arial" w:cs="Arial"/>
                <w:sz w:val="22"/>
                <w:szCs w:val="22"/>
                <w:lang w:val="fr-FR"/>
              </w:rPr>
            </w:pPr>
            <w:r>
              <w:rPr>
                <w:rFonts w:ascii="Arial" w:hAnsi="Arial" w:cs="Arial"/>
                <w:sz w:val="22"/>
                <w:szCs w:val="22"/>
                <w:lang w:val="fr-FR"/>
              </w:rPr>
              <w:t>E7</w:t>
            </w:r>
          </w:p>
        </w:tc>
        <w:tc>
          <w:tcPr>
            <w:tcW w:w="2047" w:type="dxa"/>
          </w:tcPr>
          <w:p w14:paraId="79DDE432" w14:textId="77777777" w:rsidR="00962085" w:rsidRDefault="00962085" w:rsidP="005B4462">
            <w:pPr>
              <w:rPr>
                <w:rFonts w:ascii="Arial" w:hAnsi="Arial" w:cs="Arial"/>
                <w:sz w:val="22"/>
                <w:szCs w:val="22"/>
                <w:lang w:val="fr-FR"/>
              </w:rPr>
            </w:pPr>
            <w:r>
              <w:rPr>
                <w:rFonts w:ascii="Arial" w:hAnsi="Arial" w:cs="Arial"/>
                <w:sz w:val="22"/>
                <w:szCs w:val="22"/>
                <w:lang w:val="fr-FR"/>
              </w:rPr>
              <w:t>E6 + 15J</w:t>
            </w:r>
          </w:p>
        </w:tc>
        <w:tc>
          <w:tcPr>
            <w:tcW w:w="7528" w:type="dxa"/>
          </w:tcPr>
          <w:p w14:paraId="50884B19" w14:textId="77777777" w:rsidR="00962085" w:rsidRDefault="00962085" w:rsidP="005B4462">
            <w:pPr>
              <w:rPr>
                <w:rFonts w:ascii="Arial" w:eastAsiaTheme="minorHAnsi" w:hAnsi="Arial" w:cs="Arial"/>
              </w:rPr>
            </w:pPr>
            <w:r w:rsidRPr="00CB7EDE">
              <w:rPr>
                <w:rFonts w:ascii="Arial" w:eastAsiaTheme="minorHAnsi" w:hAnsi="Arial" w:cs="Arial"/>
              </w:rPr>
              <w:t xml:space="preserve">Service qui affiche la </w:t>
            </w:r>
            <w:proofErr w:type="spellStart"/>
            <w:r w:rsidRPr="00CB7EDE">
              <w:rPr>
                <w:rFonts w:ascii="Arial" w:eastAsiaTheme="minorHAnsi" w:hAnsi="Arial" w:cs="Arial"/>
              </w:rPr>
              <w:t>liste</w:t>
            </w:r>
            <w:proofErr w:type="spellEnd"/>
            <w:r w:rsidRPr="00CB7EDE">
              <w:rPr>
                <w:rFonts w:ascii="Arial" w:eastAsiaTheme="minorHAnsi" w:hAnsi="Arial" w:cs="Arial"/>
              </w:rPr>
              <w:t xml:space="preserve"> des </w:t>
            </w:r>
            <w:proofErr w:type="spellStart"/>
            <w:r w:rsidRPr="00CB7EDE">
              <w:rPr>
                <w:rFonts w:ascii="Arial" w:eastAsiaTheme="minorHAnsi" w:hAnsi="Arial" w:cs="Arial"/>
              </w:rPr>
              <w:t>vidéos</w:t>
            </w:r>
            <w:proofErr w:type="spellEnd"/>
            <w:r w:rsidRPr="00CB7EDE">
              <w:rPr>
                <w:rFonts w:ascii="Arial" w:eastAsiaTheme="minorHAnsi" w:hAnsi="Arial" w:cs="Arial"/>
              </w:rPr>
              <w:t xml:space="preserve"> favorites </w:t>
            </w:r>
            <w:proofErr w:type="spellStart"/>
            <w:r w:rsidRPr="00CB7EDE">
              <w:rPr>
                <w:rFonts w:ascii="Arial" w:eastAsiaTheme="minorHAnsi" w:hAnsi="Arial" w:cs="Arial"/>
              </w:rPr>
              <w:t>enregistrées</w:t>
            </w:r>
            <w:proofErr w:type="spellEnd"/>
            <w:r w:rsidRPr="00CB7EDE">
              <w:rPr>
                <w:rFonts w:ascii="Arial" w:eastAsiaTheme="minorHAnsi" w:hAnsi="Arial" w:cs="Arial"/>
              </w:rPr>
              <w:t>.</w:t>
            </w:r>
          </w:p>
          <w:p w14:paraId="17B5DE84" w14:textId="77777777" w:rsidR="00962085" w:rsidRDefault="00962085" w:rsidP="005B4462">
            <w:pPr>
              <w:rPr>
                <w:rFonts w:ascii="Arial" w:hAnsi="Arial" w:cs="Arial"/>
                <w:sz w:val="22"/>
                <w:szCs w:val="22"/>
                <w:lang w:val="fr-FR"/>
              </w:rPr>
            </w:pPr>
          </w:p>
        </w:tc>
      </w:tr>
      <w:tr w:rsidR="00962085" w:rsidRPr="00547DF3" w14:paraId="6CD52A41" w14:textId="77777777" w:rsidTr="005B4462">
        <w:tc>
          <w:tcPr>
            <w:tcW w:w="1101" w:type="dxa"/>
          </w:tcPr>
          <w:p w14:paraId="514CB78C" w14:textId="77777777" w:rsidR="00962085" w:rsidRDefault="00962085" w:rsidP="005B4462">
            <w:pPr>
              <w:rPr>
                <w:rFonts w:ascii="Arial" w:hAnsi="Arial" w:cs="Arial"/>
                <w:sz w:val="22"/>
                <w:szCs w:val="22"/>
                <w:lang w:val="fr-FR"/>
              </w:rPr>
            </w:pPr>
          </w:p>
        </w:tc>
        <w:tc>
          <w:tcPr>
            <w:tcW w:w="2047" w:type="dxa"/>
          </w:tcPr>
          <w:p w14:paraId="072A650F" w14:textId="77777777" w:rsidR="00962085" w:rsidRDefault="00962085" w:rsidP="005B4462">
            <w:pPr>
              <w:rPr>
                <w:rFonts w:ascii="Arial" w:hAnsi="Arial" w:cs="Arial"/>
                <w:sz w:val="22"/>
                <w:szCs w:val="22"/>
                <w:lang w:val="fr-FR"/>
              </w:rPr>
            </w:pPr>
          </w:p>
        </w:tc>
        <w:tc>
          <w:tcPr>
            <w:tcW w:w="7528" w:type="dxa"/>
          </w:tcPr>
          <w:p w14:paraId="007392D8" w14:textId="77777777" w:rsidR="00962085" w:rsidRPr="00CB7EDE" w:rsidRDefault="00962085" w:rsidP="005B4462">
            <w:pPr>
              <w:rPr>
                <w:rFonts w:ascii="Arial" w:eastAsiaTheme="minorHAnsi" w:hAnsi="Arial" w:cs="Arial"/>
              </w:rPr>
            </w:pPr>
            <w:r w:rsidRPr="00CB7EDE">
              <w:rPr>
                <w:rFonts w:ascii="Arial" w:eastAsiaTheme="minorHAnsi" w:hAnsi="Arial" w:cs="Arial"/>
              </w:rPr>
              <w:t xml:space="preserve">Service de pages </w:t>
            </w:r>
            <w:proofErr w:type="spellStart"/>
            <w:r w:rsidRPr="00CB7EDE">
              <w:rPr>
                <w:rFonts w:ascii="Arial" w:eastAsiaTheme="minorHAnsi" w:hAnsi="Arial" w:cs="Arial"/>
              </w:rPr>
              <w:t>vidéo</w:t>
            </w:r>
            <w:proofErr w:type="spellEnd"/>
            <w:r w:rsidRPr="00CB7EDE">
              <w:rPr>
                <w:rFonts w:ascii="Arial" w:eastAsiaTheme="minorHAnsi" w:hAnsi="Arial" w:cs="Arial"/>
              </w:rPr>
              <w:t xml:space="preserve"> favorites.</w:t>
            </w:r>
          </w:p>
        </w:tc>
      </w:tr>
      <w:tr w:rsidR="00962085" w:rsidRPr="00547DF3" w14:paraId="167149F4" w14:textId="77777777" w:rsidTr="005B4462">
        <w:tc>
          <w:tcPr>
            <w:tcW w:w="1101" w:type="dxa"/>
          </w:tcPr>
          <w:p w14:paraId="48C2EBE3" w14:textId="77777777" w:rsidR="00962085" w:rsidRDefault="00962085" w:rsidP="005B4462">
            <w:pPr>
              <w:rPr>
                <w:rFonts w:ascii="Arial" w:hAnsi="Arial" w:cs="Arial"/>
                <w:sz w:val="22"/>
                <w:szCs w:val="22"/>
                <w:lang w:val="fr-FR"/>
              </w:rPr>
            </w:pPr>
          </w:p>
        </w:tc>
        <w:tc>
          <w:tcPr>
            <w:tcW w:w="2047" w:type="dxa"/>
          </w:tcPr>
          <w:p w14:paraId="78E0349C" w14:textId="77777777" w:rsidR="00962085" w:rsidRDefault="00962085" w:rsidP="005B4462">
            <w:pPr>
              <w:rPr>
                <w:rFonts w:ascii="Arial" w:hAnsi="Arial" w:cs="Arial"/>
                <w:sz w:val="22"/>
                <w:szCs w:val="22"/>
                <w:lang w:val="fr-FR"/>
              </w:rPr>
            </w:pPr>
          </w:p>
        </w:tc>
        <w:tc>
          <w:tcPr>
            <w:tcW w:w="7528" w:type="dxa"/>
          </w:tcPr>
          <w:p w14:paraId="4C4F3A02" w14:textId="77777777" w:rsidR="00962085" w:rsidRPr="00CB7EDE" w:rsidRDefault="00962085" w:rsidP="005B4462">
            <w:pPr>
              <w:rPr>
                <w:rFonts w:ascii="Arial" w:eastAsiaTheme="minorHAnsi" w:hAnsi="Arial" w:cs="Arial"/>
              </w:rPr>
            </w:pPr>
            <w:r w:rsidRPr="00CB7EDE">
              <w:rPr>
                <w:rFonts w:ascii="Arial" w:hAnsi="Arial" w:cs="Arial"/>
                <w:bCs/>
              </w:rPr>
              <w:t xml:space="preserve">Service de </w:t>
            </w:r>
            <w:proofErr w:type="spellStart"/>
            <w:r w:rsidRPr="00CB7EDE">
              <w:rPr>
                <w:rFonts w:ascii="Arial" w:hAnsi="Arial" w:cs="Arial"/>
                <w:bCs/>
              </w:rPr>
              <w:t>déconnexion</w:t>
            </w:r>
            <w:proofErr w:type="spellEnd"/>
            <w:r w:rsidRPr="00CB7EDE">
              <w:rPr>
                <w:rFonts w:ascii="Arial" w:hAnsi="Arial" w:cs="Arial"/>
                <w:bCs/>
              </w:rPr>
              <w:t xml:space="preserve"> de </w:t>
            </w:r>
            <w:proofErr w:type="spellStart"/>
            <w:r w:rsidRPr="00CB7EDE">
              <w:rPr>
                <w:rFonts w:ascii="Arial" w:hAnsi="Arial" w:cs="Arial"/>
                <w:bCs/>
              </w:rPr>
              <w:t>l’application</w:t>
            </w:r>
            <w:proofErr w:type="spellEnd"/>
            <w:r w:rsidRPr="00CB7EDE">
              <w:rPr>
                <w:rFonts w:ascii="Arial" w:hAnsi="Arial" w:cs="Arial"/>
                <w:bCs/>
              </w:rPr>
              <w:t>.</w:t>
            </w:r>
          </w:p>
        </w:tc>
      </w:tr>
      <w:tr w:rsidR="00962085" w:rsidRPr="00547DF3" w14:paraId="74E901AE" w14:textId="77777777" w:rsidTr="005B4462">
        <w:tc>
          <w:tcPr>
            <w:tcW w:w="1101" w:type="dxa"/>
          </w:tcPr>
          <w:p w14:paraId="132EC659" w14:textId="77777777" w:rsidR="00962085" w:rsidRDefault="00962085" w:rsidP="005B4462">
            <w:pPr>
              <w:rPr>
                <w:rFonts w:ascii="Arial" w:hAnsi="Arial" w:cs="Arial"/>
                <w:sz w:val="22"/>
                <w:szCs w:val="22"/>
                <w:lang w:val="fr-FR"/>
              </w:rPr>
            </w:pPr>
          </w:p>
        </w:tc>
        <w:tc>
          <w:tcPr>
            <w:tcW w:w="2047" w:type="dxa"/>
          </w:tcPr>
          <w:p w14:paraId="047BFA5C" w14:textId="77777777" w:rsidR="00962085" w:rsidRDefault="00962085" w:rsidP="005B4462">
            <w:pPr>
              <w:rPr>
                <w:rFonts w:ascii="Arial" w:hAnsi="Arial" w:cs="Arial"/>
                <w:sz w:val="22"/>
                <w:szCs w:val="22"/>
                <w:lang w:val="fr-FR"/>
              </w:rPr>
            </w:pPr>
          </w:p>
        </w:tc>
        <w:tc>
          <w:tcPr>
            <w:tcW w:w="7528" w:type="dxa"/>
          </w:tcPr>
          <w:p w14:paraId="23404D7A" w14:textId="77777777" w:rsidR="00962085" w:rsidRPr="00CB7EDE" w:rsidRDefault="00962085" w:rsidP="005B4462">
            <w:pPr>
              <w:rPr>
                <w:rFonts w:ascii="Arial" w:eastAsiaTheme="minorHAnsi" w:hAnsi="Arial" w:cs="Arial"/>
              </w:rPr>
            </w:pPr>
            <w:r w:rsidRPr="00CB7EDE">
              <w:rPr>
                <w:rFonts w:ascii="Arial" w:hAnsi="Arial" w:cs="Arial"/>
                <w:bCs/>
              </w:rPr>
              <w:t xml:space="preserve">Service </w:t>
            </w:r>
            <w:proofErr w:type="spellStart"/>
            <w:r w:rsidRPr="00CB7EDE">
              <w:rPr>
                <w:rFonts w:ascii="Arial" w:hAnsi="Arial" w:cs="Arial"/>
                <w:bCs/>
              </w:rPr>
              <w:t>d'aide</w:t>
            </w:r>
            <w:proofErr w:type="spellEnd"/>
            <w:r w:rsidRPr="00CB7EDE">
              <w:rPr>
                <w:rFonts w:ascii="Arial" w:hAnsi="Arial" w:cs="Arial"/>
                <w:bCs/>
              </w:rPr>
              <w:t xml:space="preserve"> de </w:t>
            </w:r>
            <w:proofErr w:type="spellStart"/>
            <w:r w:rsidRPr="00CB7EDE">
              <w:rPr>
                <w:rFonts w:ascii="Arial" w:hAnsi="Arial" w:cs="Arial"/>
                <w:bCs/>
              </w:rPr>
              <w:t>l’application</w:t>
            </w:r>
            <w:proofErr w:type="spellEnd"/>
            <w:r w:rsidRPr="00CB7EDE">
              <w:rPr>
                <w:rFonts w:ascii="Arial" w:hAnsi="Arial" w:cs="Arial"/>
                <w:bCs/>
              </w:rPr>
              <w:t>.</w:t>
            </w:r>
          </w:p>
        </w:tc>
      </w:tr>
      <w:tr w:rsidR="00962085" w:rsidRPr="00547DF3" w14:paraId="3D1FC47E" w14:textId="77777777" w:rsidTr="005B4462">
        <w:tc>
          <w:tcPr>
            <w:tcW w:w="1101" w:type="dxa"/>
          </w:tcPr>
          <w:p w14:paraId="29F2718A" w14:textId="77777777" w:rsidR="00962085" w:rsidRDefault="00962085" w:rsidP="005B4462">
            <w:pPr>
              <w:rPr>
                <w:rFonts w:ascii="Arial" w:hAnsi="Arial" w:cs="Arial"/>
                <w:sz w:val="22"/>
                <w:szCs w:val="22"/>
                <w:lang w:val="fr-FR"/>
              </w:rPr>
            </w:pPr>
          </w:p>
        </w:tc>
        <w:tc>
          <w:tcPr>
            <w:tcW w:w="2047" w:type="dxa"/>
          </w:tcPr>
          <w:p w14:paraId="54FA8263" w14:textId="77777777" w:rsidR="00962085" w:rsidRDefault="00962085" w:rsidP="005B4462">
            <w:pPr>
              <w:rPr>
                <w:rFonts w:ascii="Arial" w:hAnsi="Arial" w:cs="Arial"/>
                <w:sz w:val="22"/>
                <w:szCs w:val="22"/>
                <w:lang w:val="fr-FR"/>
              </w:rPr>
            </w:pPr>
          </w:p>
        </w:tc>
        <w:tc>
          <w:tcPr>
            <w:tcW w:w="7528" w:type="dxa"/>
          </w:tcPr>
          <w:p w14:paraId="29690634" w14:textId="77777777" w:rsidR="00962085" w:rsidRPr="00CB7EDE" w:rsidRDefault="00962085" w:rsidP="005B4462">
            <w:pPr>
              <w:rPr>
                <w:rFonts w:ascii="Arial" w:hAnsi="Arial" w:cs="Arial"/>
                <w:bCs/>
              </w:rPr>
            </w:pPr>
            <w:r w:rsidRPr="00CB7EDE">
              <w:rPr>
                <w:rFonts w:ascii="Arial" w:hAnsi="Arial" w:cs="Arial"/>
                <w:bCs/>
              </w:rPr>
              <w:t xml:space="preserve">Service </w:t>
            </w:r>
            <w:proofErr w:type="spellStart"/>
            <w:r w:rsidRPr="00CB7EDE">
              <w:rPr>
                <w:rFonts w:ascii="Arial" w:hAnsi="Arial" w:cs="Arial"/>
                <w:bCs/>
              </w:rPr>
              <w:t>d'aide</w:t>
            </w:r>
            <w:proofErr w:type="spellEnd"/>
            <w:r w:rsidRPr="00CB7EDE">
              <w:rPr>
                <w:rFonts w:ascii="Arial" w:hAnsi="Arial" w:cs="Arial"/>
                <w:bCs/>
              </w:rPr>
              <w:t xml:space="preserve"> de </w:t>
            </w:r>
            <w:proofErr w:type="spellStart"/>
            <w:r w:rsidRPr="00CB7EDE">
              <w:rPr>
                <w:rFonts w:ascii="Arial" w:hAnsi="Arial" w:cs="Arial"/>
                <w:bCs/>
              </w:rPr>
              <w:t>l’application</w:t>
            </w:r>
            <w:proofErr w:type="spellEnd"/>
            <w:r w:rsidRPr="00CB7EDE">
              <w:rPr>
                <w:rFonts w:ascii="Arial" w:hAnsi="Arial" w:cs="Arial"/>
                <w:bCs/>
              </w:rPr>
              <w:t>.</w:t>
            </w:r>
          </w:p>
        </w:tc>
      </w:tr>
    </w:tbl>
    <w:p w14:paraId="5AA77979" w14:textId="77777777" w:rsidR="00962085" w:rsidRDefault="00962085" w:rsidP="00962085">
      <w:pPr>
        <w:rPr>
          <w:rFonts w:ascii="Arial" w:hAnsi="Arial" w:cs="Arial"/>
          <w:sz w:val="32"/>
          <w:szCs w:val="32"/>
          <w:lang w:val="fr-FR"/>
        </w:rPr>
      </w:pPr>
    </w:p>
    <w:p w14:paraId="65EBEABA" w14:textId="77777777" w:rsidR="00962085" w:rsidRPr="00082F7B" w:rsidRDefault="00962085" w:rsidP="00962085">
      <w:pPr>
        <w:jc w:val="both"/>
        <w:rPr>
          <w:rFonts w:ascii="Arial" w:hAnsi="Arial" w:cs="Arial"/>
          <w:bCs/>
        </w:rPr>
      </w:pPr>
      <w:r w:rsidRPr="00082F7B">
        <w:rPr>
          <w:rFonts w:ascii="Arial" w:hAnsi="Arial" w:cs="Arial"/>
          <w:bCs/>
        </w:rPr>
        <w:t xml:space="preserve">Pour </w:t>
      </w:r>
      <w:proofErr w:type="spellStart"/>
      <w:r w:rsidRPr="00082F7B">
        <w:rPr>
          <w:rFonts w:ascii="Arial" w:hAnsi="Arial" w:cs="Arial"/>
          <w:bCs/>
        </w:rPr>
        <w:t>l'organisation</w:t>
      </w:r>
      <w:proofErr w:type="spellEnd"/>
      <w:r w:rsidRPr="00082F7B">
        <w:rPr>
          <w:rFonts w:ascii="Arial" w:hAnsi="Arial" w:cs="Arial"/>
          <w:bCs/>
        </w:rPr>
        <w:t xml:space="preserve"> et la gestion du </w:t>
      </w:r>
      <w:proofErr w:type="spellStart"/>
      <w:r w:rsidRPr="00082F7B">
        <w:rPr>
          <w:rFonts w:ascii="Arial" w:hAnsi="Arial" w:cs="Arial"/>
          <w:bCs/>
        </w:rPr>
        <w:t>projet</w:t>
      </w:r>
      <w:proofErr w:type="spellEnd"/>
      <w:r>
        <w:rPr>
          <w:rFonts w:ascii="Arial" w:hAnsi="Arial" w:cs="Arial"/>
          <w:bCs/>
        </w:rPr>
        <w:t xml:space="preserve"> </w:t>
      </w:r>
      <w:proofErr w:type="spellStart"/>
      <w:r w:rsidRPr="00082F7B">
        <w:rPr>
          <w:rFonts w:ascii="Arial" w:hAnsi="Arial" w:cs="Arial"/>
          <w:bCs/>
        </w:rPr>
        <w:t>l'outil</w:t>
      </w:r>
      <w:proofErr w:type="spellEnd"/>
      <w:r w:rsidRPr="00082F7B">
        <w:rPr>
          <w:rFonts w:ascii="Arial" w:hAnsi="Arial" w:cs="Arial"/>
          <w:bCs/>
        </w:rPr>
        <w:t xml:space="preserve"> de collaboration collective </w:t>
      </w:r>
      <w:r w:rsidRPr="00082F7B">
        <w:rPr>
          <w:rFonts w:ascii="Arial" w:hAnsi="Arial" w:cs="Arial"/>
          <w:b/>
          <w:bCs/>
        </w:rPr>
        <w:t>Trello</w:t>
      </w:r>
      <w:r w:rsidRPr="00082F7B">
        <w:rPr>
          <w:rFonts w:ascii="Arial" w:hAnsi="Arial" w:cs="Arial"/>
          <w:bCs/>
        </w:rPr>
        <w:t xml:space="preserve">, </w:t>
      </w:r>
      <w:proofErr w:type="spellStart"/>
      <w:r w:rsidRPr="00082F7B">
        <w:rPr>
          <w:rFonts w:ascii="Arial" w:hAnsi="Arial" w:cs="Arial"/>
          <w:bCs/>
        </w:rPr>
        <w:t>très</w:t>
      </w:r>
      <w:proofErr w:type="spellEnd"/>
      <w:r w:rsidRPr="00082F7B">
        <w:rPr>
          <w:rFonts w:ascii="Arial" w:hAnsi="Arial" w:cs="Arial"/>
          <w:bCs/>
        </w:rPr>
        <w:t xml:space="preserve"> </w:t>
      </w:r>
      <w:proofErr w:type="spellStart"/>
      <w:r w:rsidRPr="00082F7B">
        <w:rPr>
          <w:rFonts w:ascii="Arial" w:hAnsi="Arial" w:cs="Arial"/>
          <w:bCs/>
        </w:rPr>
        <w:t>efficace</w:t>
      </w:r>
      <w:proofErr w:type="spellEnd"/>
      <w:r w:rsidRPr="00082F7B">
        <w:rPr>
          <w:rFonts w:ascii="Arial" w:hAnsi="Arial" w:cs="Arial"/>
          <w:bCs/>
        </w:rPr>
        <w:t xml:space="preserve">, a </w:t>
      </w:r>
      <w:proofErr w:type="spellStart"/>
      <w:r w:rsidRPr="00082F7B">
        <w:rPr>
          <w:rFonts w:ascii="Arial" w:hAnsi="Arial" w:cs="Arial"/>
          <w:bCs/>
        </w:rPr>
        <w:t>été</w:t>
      </w:r>
      <w:proofErr w:type="spellEnd"/>
      <w:r w:rsidRPr="00082F7B">
        <w:rPr>
          <w:rFonts w:ascii="Arial" w:hAnsi="Arial" w:cs="Arial"/>
          <w:bCs/>
        </w:rPr>
        <w:t xml:space="preserve"> </w:t>
      </w:r>
      <w:proofErr w:type="spellStart"/>
      <w:r w:rsidRPr="00082F7B">
        <w:rPr>
          <w:rFonts w:ascii="Arial" w:hAnsi="Arial" w:cs="Arial"/>
          <w:bCs/>
        </w:rPr>
        <w:t>utilisé</w:t>
      </w:r>
      <w:proofErr w:type="spellEnd"/>
      <w:r w:rsidRPr="00082F7B">
        <w:rPr>
          <w:rFonts w:ascii="Arial" w:hAnsi="Arial" w:cs="Arial"/>
          <w:bCs/>
        </w:rPr>
        <w:t xml:space="preserve"> pour le </w:t>
      </w:r>
      <w:proofErr w:type="spellStart"/>
      <w:r w:rsidRPr="00082F7B">
        <w:rPr>
          <w:rFonts w:ascii="Arial" w:hAnsi="Arial" w:cs="Arial"/>
          <w:bCs/>
        </w:rPr>
        <w:t>développement</w:t>
      </w:r>
      <w:proofErr w:type="spellEnd"/>
      <w:r w:rsidRPr="00082F7B">
        <w:rPr>
          <w:rFonts w:ascii="Arial" w:hAnsi="Arial" w:cs="Arial"/>
          <w:bCs/>
        </w:rPr>
        <w:t xml:space="preserve"> agile de </w:t>
      </w:r>
      <w:proofErr w:type="spellStart"/>
      <w:r w:rsidRPr="00082F7B">
        <w:rPr>
          <w:rFonts w:ascii="Arial" w:hAnsi="Arial" w:cs="Arial"/>
          <w:bCs/>
        </w:rPr>
        <w:t>l'application</w:t>
      </w:r>
      <w:proofErr w:type="spellEnd"/>
      <w:r>
        <w:rPr>
          <w:rFonts w:ascii="Arial" w:hAnsi="Arial" w:cs="Arial"/>
          <w:bCs/>
        </w:rPr>
        <w:t>.</w:t>
      </w:r>
    </w:p>
    <w:p w14:paraId="2698BE42" w14:textId="77777777" w:rsidR="00962085" w:rsidRDefault="00962085" w:rsidP="00962085">
      <w:pPr>
        <w:jc w:val="both"/>
        <w:rPr>
          <w:rFonts w:ascii="Arial" w:hAnsi="Arial" w:cs="Arial"/>
          <w:sz w:val="32"/>
          <w:szCs w:val="32"/>
          <w:lang w:val="fr-FR"/>
        </w:rPr>
      </w:pPr>
    </w:p>
    <w:p w14:paraId="4A025A9E" w14:textId="06745C63" w:rsidR="00F10E76" w:rsidRDefault="00962085" w:rsidP="001E7EDE">
      <w:pPr>
        <w:jc w:val="both"/>
        <w:rPr>
          <w:rFonts w:ascii="Arial" w:hAnsi="Arial" w:cs="Arial"/>
        </w:rPr>
      </w:pPr>
      <w:r w:rsidRPr="00082F7B">
        <w:rPr>
          <w:rFonts w:ascii="Arial" w:hAnsi="Arial" w:cs="Arial"/>
          <w:b/>
          <w:bCs/>
        </w:rPr>
        <w:t>Trello</w:t>
      </w:r>
      <w:r>
        <w:rPr>
          <w:rFonts w:ascii="Arial" w:hAnsi="Arial" w:cs="Arial"/>
          <w:b/>
          <w:bCs/>
        </w:rPr>
        <w:t> </w:t>
      </w:r>
      <w:r w:rsidRPr="00082F7B">
        <w:rPr>
          <w:rFonts w:ascii="Arial" w:hAnsi="Arial" w:cs="Arial"/>
          <w:lang w:val="fr-FR"/>
        </w:rPr>
        <w:t>:</w:t>
      </w:r>
      <w:r w:rsidRPr="00082F7B">
        <w:rPr>
          <w:rFonts w:ascii="Arial" w:hAnsi="Arial" w:cs="Arial"/>
        </w:rPr>
        <w:t xml:space="preserve"> </w:t>
      </w:r>
      <w:proofErr w:type="spellStart"/>
      <w:r w:rsidRPr="00082F7B">
        <w:rPr>
          <w:rFonts w:ascii="Arial" w:hAnsi="Arial" w:cs="Arial"/>
        </w:rPr>
        <w:t>est</w:t>
      </w:r>
      <w:proofErr w:type="spellEnd"/>
      <w:r w:rsidRPr="00082F7B">
        <w:rPr>
          <w:rFonts w:ascii="Arial" w:hAnsi="Arial" w:cs="Arial"/>
        </w:rPr>
        <w:t xml:space="preserve"> un </w:t>
      </w:r>
      <w:proofErr w:type="spellStart"/>
      <w:r w:rsidRPr="00082F7B">
        <w:rPr>
          <w:rFonts w:ascii="Arial" w:hAnsi="Arial" w:cs="Arial"/>
        </w:rPr>
        <w:t>outil</w:t>
      </w:r>
      <w:proofErr w:type="spellEnd"/>
      <w:r w:rsidRPr="00082F7B">
        <w:rPr>
          <w:rFonts w:ascii="Arial" w:hAnsi="Arial" w:cs="Arial"/>
        </w:rPr>
        <w:t xml:space="preserve"> de gestion de </w:t>
      </w:r>
      <w:proofErr w:type="spellStart"/>
      <w:r w:rsidRPr="00082F7B">
        <w:rPr>
          <w:rFonts w:ascii="Arial" w:hAnsi="Arial" w:cs="Arial"/>
        </w:rPr>
        <w:t>projet</w:t>
      </w:r>
      <w:proofErr w:type="spellEnd"/>
      <w:r w:rsidRPr="00082F7B">
        <w:rPr>
          <w:rFonts w:ascii="Arial" w:hAnsi="Arial" w:cs="Arial"/>
        </w:rPr>
        <w:t xml:space="preserve"> </w:t>
      </w:r>
      <w:proofErr w:type="spellStart"/>
      <w:r w:rsidRPr="00082F7B">
        <w:rPr>
          <w:rFonts w:ascii="Arial" w:hAnsi="Arial" w:cs="Arial"/>
        </w:rPr>
        <w:t>inspiré</w:t>
      </w:r>
      <w:proofErr w:type="spellEnd"/>
      <w:r w:rsidRPr="00082F7B">
        <w:rPr>
          <w:rFonts w:ascii="Arial" w:hAnsi="Arial" w:cs="Arial"/>
        </w:rPr>
        <w:t xml:space="preserve"> </w:t>
      </w:r>
      <w:proofErr w:type="spellStart"/>
      <w:r w:rsidRPr="00082F7B">
        <w:rPr>
          <w:rFonts w:ascii="Arial" w:hAnsi="Arial" w:cs="Arial"/>
        </w:rPr>
        <w:t>par</w:t>
      </w:r>
      <w:proofErr w:type="spellEnd"/>
      <w:r w:rsidRPr="00082F7B">
        <w:rPr>
          <w:rFonts w:ascii="Arial" w:hAnsi="Arial" w:cs="Arial"/>
        </w:rPr>
        <w:t xml:space="preserve"> la </w:t>
      </w:r>
      <w:proofErr w:type="spellStart"/>
      <w:r w:rsidRPr="00082F7B">
        <w:rPr>
          <w:rFonts w:ascii="Arial" w:hAnsi="Arial" w:cs="Arial"/>
        </w:rPr>
        <w:t>méthode</w:t>
      </w:r>
      <w:proofErr w:type="spellEnd"/>
      <w:r w:rsidRPr="00082F7B">
        <w:rPr>
          <w:rFonts w:ascii="Arial" w:hAnsi="Arial" w:cs="Arial"/>
        </w:rPr>
        <w:t xml:space="preserve"> </w:t>
      </w:r>
      <w:hyperlink r:id="rId30" w:tooltip="Kanban" w:history="1">
        <w:r w:rsidRPr="00082F7B">
          <w:rPr>
            <w:rStyle w:val="Lienhypertexte"/>
            <w:rFonts w:ascii="Arial" w:hAnsi="Arial" w:cs="Arial"/>
          </w:rPr>
          <w:t>Kanban</w:t>
        </w:r>
      </w:hyperlink>
      <w:r w:rsidRPr="00082F7B">
        <w:rPr>
          <w:rFonts w:ascii="Arial" w:hAnsi="Arial" w:cs="Arial"/>
        </w:rPr>
        <w:t xml:space="preserve"> de </w:t>
      </w:r>
      <w:hyperlink r:id="rId31" w:tooltip="Toyota" w:history="1">
        <w:r w:rsidRPr="00082F7B">
          <w:rPr>
            <w:rStyle w:val="Lienhypertexte"/>
            <w:rFonts w:ascii="Arial" w:hAnsi="Arial" w:cs="Arial"/>
          </w:rPr>
          <w:t>Toyota</w:t>
        </w:r>
      </w:hyperlink>
      <w:r w:rsidRPr="00082F7B">
        <w:rPr>
          <w:rFonts w:ascii="Arial" w:hAnsi="Arial" w:cs="Arial"/>
        </w:rPr>
        <w:t xml:space="preserve">. Il repose sur </w:t>
      </w:r>
      <w:proofErr w:type="spellStart"/>
      <w:r w:rsidRPr="00082F7B">
        <w:rPr>
          <w:rFonts w:ascii="Arial" w:hAnsi="Arial" w:cs="Arial"/>
        </w:rPr>
        <w:t>une</w:t>
      </w:r>
      <w:proofErr w:type="spellEnd"/>
      <w:r w:rsidRPr="00082F7B">
        <w:rPr>
          <w:rFonts w:ascii="Arial" w:hAnsi="Arial" w:cs="Arial"/>
        </w:rPr>
        <w:t xml:space="preserve"> </w:t>
      </w:r>
      <w:proofErr w:type="spellStart"/>
      <w:r w:rsidRPr="00082F7B">
        <w:rPr>
          <w:rFonts w:ascii="Arial" w:hAnsi="Arial" w:cs="Arial"/>
        </w:rPr>
        <w:t>organisation</w:t>
      </w:r>
      <w:proofErr w:type="spellEnd"/>
      <w:r w:rsidRPr="00082F7B">
        <w:rPr>
          <w:rFonts w:ascii="Arial" w:hAnsi="Arial" w:cs="Arial"/>
        </w:rPr>
        <w:t xml:space="preserve"> des </w:t>
      </w:r>
      <w:proofErr w:type="spellStart"/>
      <w:r w:rsidRPr="00082F7B">
        <w:rPr>
          <w:rFonts w:ascii="Arial" w:hAnsi="Arial" w:cs="Arial"/>
        </w:rPr>
        <w:t>projets</w:t>
      </w:r>
      <w:proofErr w:type="spellEnd"/>
      <w:r w:rsidRPr="00082F7B">
        <w:rPr>
          <w:rFonts w:ascii="Arial" w:hAnsi="Arial" w:cs="Arial"/>
        </w:rPr>
        <w:t xml:space="preserve"> </w:t>
      </w:r>
      <w:proofErr w:type="spellStart"/>
      <w:r w:rsidRPr="00082F7B">
        <w:rPr>
          <w:rFonts w:ascii="Arial" w:hAnsi="Arial" w:cs="Arial"/>
        </w:rPr>
        <w:t>en</w:t>
      </w:r>
      <w:proofErr w:type="spellEnd"/>
      <w:r w:rsidRPr="00082F7B">
        <w:rPr>
          <w:rFonts w:ascii="Arial" w:hAnsi="Arial" w:cs="Arial"/>
        </w:rPr>
        <w:t xml:space="preserve"> planches </w:t>
      </w:r>
      <w:proofErr w:type="spellStart"/>
      <w:r w:rsidRPr="00082F7B">
        <w:rPr>
          <w:rFonts w:ascii="Arial" w:hAnsi="Arial" w:cs="Arial"/>
        </w:rPr>
        <w:t>listant</w:t>
      </w:r>
      <w:proofErr w:type="spellEnd"/>
      <w:r w:rsidRPr="00082F7B">
        <w:rPr>
          <w:rFonts w:ascii="Arial" w:hAnsi="Arial" w:cs="Arial"/>
        </w:rPr>
        <w:t xml:space="preserve"> des </w:t>
      </w:r>
      <w:proofErr w:type="spellStart"/>
      <w:r w:rsidRPr="00082F7B">
        <w:rPr>
          <w:rFonts w:ascii="Arial" w:hAnsi="Arial" w:cs="Arial"/>
        </w:rPr>
        <w:t>cartes</w:t>
      </w:r>
      <w:proofErr w:type="spellEnd"/>
      <w:r w:rsidRPr="00082F7B">
        <w:rPr>
          <w:rFonts w:ascii="Arial" w:hAnsi="Arial" w:cs="Arial"/>
        </w:rPr>
        <w:t xml:space="preserve">, </w:t>
      </w:r>
      <w:proofErr w:type="spellStart"/>
      <w:r w:rsidRPr="00082F7B">
        <w:rPr>
          <w:rFonts w:ascii="Arial" w:hAnsi="Arial" w:cs="Arial"/>
        </w:rPr>
        <w:t>chacune</w:t>
      </w:r>
      <w:proofErr w:type="spellEnd"/>
      <w:r w:rsidRPr="00082F7B">
        <w:rPr>
          <w:rFonts w:ascii="Arial" w:hAnsi="Arial" w:cs="Arial"/>
        </w:rPr>
        <w:t xml:space="preserve"> </w:t>
      </w:r>
      <w:proofErr w:type="spellStart"/>
      <w:r w:rsidRPr="00082F7B">
        <w:rPr>
          <w:rFonts w:ascii="Arial" w:hAnsi="Arial" w:cs="Arial"/>
        </w:rPr>
        <w:t>représentant</w:t>
      </w:r>
      <w:proofErr w:type="spellEnd"/>
      <w:r w:rsidRPr="00082F7B">
        <w:rPr>
          <w:rFonts w:ascii="Arial" w:hAnsi="Arial" w:cs="Arial"/>
        </w:rPr>
        <w:t xml:space="preserve"> des </w:t>
      </w:r>
      <w:proofErr w:type="spellStart"/>
      <w:r w:rsidRPr="00082F7B">
        <w:rPr>
          <w:rFonts w:ascii="Arial" w:hAnsi="Arial" w:cs="Arial"/>
        </w:rPr>
        <w:t>tâches</w:t>
      </w:r>
      <w:proofErr w:type="spellEnd"/>
      <w:r w:rsidRPr="00082F7B">
        <w:rPr>
          <w:rFonts w:ascii="Arial" w:hAnsi="Arial" w:cs="Arial"/>
        </w:rPr>
        <w:t xml:space="preserve">. Les </w:t>
      </w:r>
      <w:proofErr w:type="spellStart"/>
      <w:r w:rsidRPr="00082F7B">
        <w:rPr>
          <w:rFonts w:ascii="Arial" w:hAnsi="Arial" w:cs="Arial"/>
        </w:rPr>
        <w:t>cartes</w:t>
      </w:r>
      <w:proofErr w:type="spellEnd"/>
      <w:r w:rsidRPr="00082F7B">
        <w:rPr>
          <w:rFonts w:ascii="Arial" w:hAnsi="Arial" w:cs="Arial"/>
        </w:rPr>
        <w:t xml:space="preserve"> </w:t>
      </w:r>
      <w:proofErr w:type="spellStart"/>
      <w:r w:rsidRPr="00082F7B">
        <w:rPr>
          <w:rFonts w:ascii="Arial" w:hAnsi="Arial" w:cs="Arial"/>
        </w:rPr>
        <w:t>sont</w:t>
      </w:r>
      <w:proofErr w:type="spellEnd"/>
      <w:r w:rsidRPr="00082F7B">
        <w:rPr>
          <w:rFonts w:ascii="Arial" w:hAnsi="Arial" w:cs="Arial"/>
        </w:rPr>
        <w:t xml:space="preserve"> </w:t>
      </w:r>
      <w:proofErr w:type="spellStart"/>
      <w:r w:rsidRPr="00082F7B">
        <w:rPr>
          <w:rFonts w:ascii="Arial" w:hAnsi="Arial" w:cs="Arial"/>
        </w:rPr>
        <w:t>assignables</w:t>
      </w:r>
      <w:proofErr w:type="spellEnd"/>
      <w:r w:rsidRPr="00082F7B">
        <w:rPr>
          <w:rFonts w:ascii="Arial" w:hAnsi="Arial" w:cs="Arial"/>
        </w:rPr>
        <w:t xml:space="preserve"> à des </w:t>
      </w:r>
      <w:proofErr w:type="spellStart"/>
      <w:r w:rsidRPr="00082F7B">
        <w:rPr>
          <w:rFonts w:ascii="Arial" w:hAnsi="Arial" w:cs="Arial"/>
        </w:rPr>
        <w:t>utilisateurs</w:t>
      </w:r>
      <w:proofErr w:type="spellEnd"/>
      <w:r w:rsidRPr="00082F7B">
        <w:rPr>
          <w:rFonts w:ascii="Arial" w:hAnsi="Arial" w:cs="Arial"/>
        </w:rPr>
        <w:t xml:space="preserve"> et </w:t>
      </w:r>
      <w:proofErr w:type="spellStart"/>
      <w:r w:rsidRPr="00082F7B">
        <w:rPr>
          <w:rFonts w:ascii="Arial" w:hAnsi="Arial" w:cs="Arial"/>
        </w:rPr>
        <w:t>sont</w:t>
      </w:r>
      <w:proofErr w:type="spellEnd"/>
      <w:r w:rsidRPr="00082F7B">
        <w:rPr>
          <w:rFonts w:ascii="Arial" w:hAnsi="Arial" w:cs="Arial"/>
        </w:rPr>
        <w:t xml:space="preserve"> mobiles </w:t>
      </w:r>
      <w:proofErr w:type="spellStart"/>
      <w:r w:rsidRPr="00082F7B">
        <w:rPr>
          <w:rFonts w:ascii="Arial" w:hAnsi="Arial" w:cs="Arial"/>
        </w:rPr>
        <w:t>d'une</w:t>
      </w:r>
      <w:proofErr w:type="spellEnd"/>
      <w:r w:rsidRPr="00082F7B">
        <w:rPr>
          <w:rFonts w:ascii="Arial" w:hAnsi="Arial" w:cs="Arial"/>
        </w:rPr>
        <w:t xml:space="preserve"> </w:t>
      </w:r>
      <w:proofErr w:type="spellStart"/>
      <w:r w:rsidRPr="00082F7B">
        <w:rPr>
          <w:rFonts w:ascii="Arial" w:hAnsi="Arial" w:cs="Arial"/>
        </w:rPr>
        <w:t>planche</w:t>
      </w:r>
      <w:proofErr w:type="spellEnd"/>
      <w:r w:rsidRPr="00082F7B">
        <w:rPr>
          <w:rFonts w:ascii="Arial" w:hAnsi="Arial" w:cs="Arial"/>
        </w:rPr>
        <w:t xml:space="preserve"> à </w:t>
      </w:r>
      <w:proofErr w:type="spellStart"/>
      <w:r w:rsidRPr="00082F7B">
        <w:rPr>
          <w:rFonts w:ascii="Arial" w:hAnsi="Arial" w:cs="Arial"/>
        </w:rPr>
        <w:t>l'autre</w:t>
      </w:r>
      <w:proofErr w:type="spellEnd"/>
      <w:r w:rsidRPr="00082F7B">
        <w:rPr>
          <w:rFonts w:ascii="Arial" w:hAnsi="Arial" w:cs="Arial"/>
        </w:rPr>
        <w:t xml:space="preserve">, </w:t>
      </w:r>
      <w:proofErr w:type="spellStart"/>
      <w:r w:rsidRPr="00082F7B">
        <w:rPr>
          <w:rFonts w:ascii="Arial" w:hAnsi="Arial" w:cs="Arial"/>
        </w:rPr>
        <w:t>traduisant</w:t>
      </w:r>
      <w:proofErr w:type="spellEnd"/>
      <w:r w:rsidRPr="00082F7B">
        <w:rPr>
          <w:rFonts w:ascii="Arial" w:hAnsi="Arial" w:cs="Arial"/>
        </w:rPr>
        <w:t xml:space="preserve"> </w:t>
      </w:r>
      <w:proofErr w:type="spellStart"/>
      <w:r w:rsidRPr="00082F7B">
        <w:rPr>
          <w:rFonts w:ascii="Arial" w:hAnsi="Arial" w:cs="Arial"/>
        </w:rPr>
        <w:t>leur</w:t>
      </w:r>
      <w:proofErr w:type="spellEnd"/>
      <w:r w:rsidRPr="00082F7B">
        <w:rPr>
          <w:rFonts w:ascii="Arial" w:hAnsi="Arial" w:cs="Arial"/>
        </w:rPr>
        <w:t xml:space="preserve"> </w:t>
      </w:r>
      <w:proofErr w:type="spellStart"/>
      <w:r w:rsidRPr="00082F7B">
        <w:rPr>
          <w:rFonts w:ascii="Arial" w:hAnsi="Arial" w:cs="Arial"/>
        </w:rPr>
        <w:t>avancement</w:t>
      </w:r>
      <w:proofErr w:type="spellEnd"/>
      <w:r w:rsidRPr="00082F7B">
        <w:rPr>
          <w:rFonts w:ascii="Arial" w:hAnsi="Arial" w:cs="Arial"/>
        </w:rPr>
        <w:t>.</w:t>
      </w:r>
    </w:p>
    <w:p w14:paraId="7E43E63A" w14:textId="77777777" w:rsidR="00F10E76" w:rsidRDefault="00F10E76" w:rsidP="00F10E76">
      <w:pPr>
        <w:pStyle w:val="Style1"/>
        <w:rPr>
          <w:rFonts w:ascii="Arial" w:hAnsi="Arial" w:cs="Arial"/>
          <w:sz w:val="32"/>
          <w:szCs w:val="32"/>
        </w:rPr>
      </w:pPr>
    </w:p>
    <w:p w14:paraId="0DE43DB4" w14:textId="77777777" w:rsidR="00F10E76" w:rsidRPr="000E3918" w:rsidRDefault="00F10E76" w:rsidP="00F10E76">
      <w:pPr>
        <w:pStyle w:val="Style1"/>
        <w:rPr>
          <w:rFonts w:ascii="Arial" w:hAnsi="Arial" w:cs="Arial"/>
          <w:sz w:val="24"/>
          <w:szCs w:val="24"/>
        </w:rPr>
      </w:pPr>
      <w:r w:rsidRPr="000E3918">
        <w:rPr>
          <w:rFonts w:ascii="Arial" w:hAnsi="Arial" w:cs="Arial"/>
          <w:sz w:val="24"/>
          <w:szCs w:val="24"/>
        </w:rPr>
        <w:t>Méthode agile</w:t>
      </w:r>
    </w:p>
    <w:p w14:paraId="081FD4F9" w14:textId="77777777" w:rsidR="00F10E76" w:rsidRDefault="00F10E76" w:rsidP="00F10E76">
      <w:pPr>
        <w:pStyle w:val="Style1"/>
        <w:rPr>
          <w:rFonts w:ascii="Arial" w:hAnsi="Arial" w:cs="Arial"/>
          <w:sz w:val="32"/>
          <w:szCs w:val="32"/>
        </w:rPr>
      </w:pPr>
    </w:p>
    <w:p w14:paraId="730D677D" w14:textId="77AD68BF" w:rsidR="00F10E76" w:rsidRDefault="00F10E76" w:rsidP="00F10E76">
      <w:pPr>
        <w:pStyle w:val="Style1"/>
        <w:rPr>
          <w:rFonts w:ascii="Arial" w:hAnsi="Arial" w:cs="Arial"/>
          <w:sz w:val="32"/>
          <w:szCs w:val="32"/>
        </w:rPr>
      </w:pPr>
      <w:r w:rsidRPr="000E3918">
        <w:rPr>
          <w:rFonts w:ascii="Arial" w:hAnsi="Arial" w:cs="Arial"/>
          <w:b w:val="0"/>
          <w:bCs/>
          <w:sz w:val="24"/>
          <w:szCs w:val="24"/>
          <w:u w:val="none"/>
        </w:rPr>
        <w:t>Dans l'entreprise</w:t>
      </w:r>
      <w:r>
        <w:rPr>
          <w:rFonts w:ascii="Arial" w:hAnsi="Arial" w:cs="Arial"/>
          <w:b w:val="0"/>
          <w:bCs/>
          <w:sz w:val="24"/>
          <w:szCs w:val="24"/>
          <w:u w:val="none"/>
        </w:rPr>
        <w:t xml:space="preserve"> ou je fais mon alternance on utilise pour développe l’application de </w:t>
      </w:r>
      <w:r w:rsidRPr="000E3918">
        <w:rPr>
          <w:rFonts w:ascii="Arial" w:hAnsi="Arial" w:cs="Arial"/>
          <w:b w:val="0"/>
          <w:bCs/>
          <w:sz w:val="24"/>
          <w:szCs w:val="24"/>
          <w:u w:val="none"/>
        </w:rPr>
        <w:t>dématérialisation des documents</w:t>
      </w:r>
      <w:r>
        <w:rPr>
          <w:rFonts w:ascii="Arial" w:hAnsi="Arial" w:cs="Arial"/>
          <w:b w:val="0"/>
          <w:bCs/>
          <w:sz w:val="24"/>
          <w:szCs w:val="24"/>
          <w:u w:val="none"/>
        </w:rPr>
        <w:t xml:space="preserve"> « </w:t>
      </w:r>
      <w:proofErr w:type="spellStart"/>
      <w:r>
        <w:rPr>
          <w:rFonts w:ascii="Arial" w:hAnsi="Arial" w:cs="Arial"/>
          <w:b w:val="0"/>
          <w:bCs/>
          <w:sz w:val="24"/>
          <w:szCs w:val="24"/>
          <w:u w:val="none"/>
        </w:rPr>
        <w:t>Dematdoc</w:t>
      </w:r>
      <w:proofErr w:type="spellEnd"/>
      <w:r>
        <w:rPr>
          <w:rFonts w:ascii="Arial" w:hAnsi="Arial" w:cs="Arial"/>
          <w:b w:val="0"/>
          <w:bCs/>
          <w:sz w:val="24"/>
          <w:szCs w:val="24"/>
          <w:u w:val="none"/>
        </w:rPr>
        <w:t> »</w:t>
      </w:r>
      <w:r w:rsidRPr="000E3918">
        <w:rPr>
          <w:rFonts w:ascii="Arial" w:hAnsi="Arial" w:cs="Arial"/>
          <w:b w:val="0"/>
          <w:bCs/>
          <w:sz w:val="24"/>
          <w:szCs w:val="24"/>
          <w:u w:val="none"/>
        </w:rPr>
        <w:t xml:space="preserve"> </w:t>
      </w:r>
      <w:r>
        <w:rPr>
          <w:rFonts w:ascii="Arial" w:hAnsi="Arial" w:cs="Arial"/>
          <w:b w:val="0"/>
          <w:bCs/>
          <w:sz w:val="24"/>
          <w:szCs w:val="24"/>
          <w:u w:val="none"/>
        </w:rPr>
        <w:t xml:space="preserve">la </w:t>
      </w:r>
      <w:r w:rsidRPr="000E3918">
        <w:rPr>
          <w:rFonts w:ascii="Arial" w:hAnsi="Arial" w:cs="Arial"/>
          <w:b w:val="0"/>
          <w:bCs/>
          <w:sz w:val="24"/>
          <w:szCs w:val="24"/>
          <w:u w:val="none"/>
        </w:rPr>
        <w:t xml:space="preserve">méthode agile </w:t>
      </w:r>
      <w:r w:rsidRPr="00265677">
        <w:rPr>
          <w:rFonts w:ascii="Arial" w:hAnsi="Arial" w:cs="Arial"/>
          <w:sz w:val="24"/>
          <w:szCs w:val="24"/>
          <w:u w:val="none"/>
        </w:rPr>
        <w:t>Scrum</w:t>
      </w:r>
      <w:r w:rsidRPr="000E3918">
        <w:rPr>
          <w:rFonts w:ascii="Arial" w:hAnsi="Arial" w:cs="Arial"/>
          <w:b w:val="0"/>
          <w:bCs/>
          <w:sz w:val="24"/>
          <w:szCs w:val="24"/>
          <w:u w:val="none"/>
        </w:rPr>
        <w:t xml:space="preserve"> basée sur ses principales caractéristiques</w:t>
      </w:r>
      <w:r>
        <w:rPr>
          <w:rFonts w:ascii="Arial" w:hAnsi="Arial" w:cs="Arial"/>
          <w:b w:val="0"/>
          <w:bCs/>
          <w:sz w:val="24"/>
          <w:szCs w:val="24"/>
          <w:u w:val="none"/>
        </w:rPr>
        <w:t>.</w:t>
      </w:r>
    </w:p>
    <w:p w14:paraId="64481680" w14:textId="77777777" w:rsidR="00F10E76" w:rsidRPr="001E7EDE" w:rsidRDefault="00F10E76" w:rsidP="00F10E76">
      <w:pPr>
        <w:pStyle w:val="Style1"/>
        <w:numPr>
          <w:ilvl w:val="0"/>
          <w:numId w:val="30"/>
        </w:numPr>
        <w:rPr>
          <w:rFonts w:ascii="Arial" w:hAnsi="Arial" w:cs="Arial"/>
          <w:b w:val="0"/>
          <w:bCs/>
          <w:sz w:val="24"/>
          <w:szCs w:val="24"/>
          <w:u w:val="none"/>
        </w:rPr>
      </w:pPr>
      <w:r w:rsidRPr="001E7EDE">
        <w:rPr>
          <w:rFonts w:ascii="Arial" w:hAnsi="Arial" w:cs="Arial"/>
          <w:b w:val="0"/>
          <w:bCs/>
          <w:sz w:val="24"/>
          <w:szCs w:val="24"/>
          <w:u w:val="none"/>
        </w:rPr>
        <w:t>Mise en place d'équipes pluridisciplinaires</w:t>
      </w:r>
    </w:p>
    <w:p w14:paraId="3C942283" w14:textId="77777777" w:rsidR="00F10E76" w:rsidRPr="001E7EDE" w:rsidRDefault="00F10E76" w:rsidP="00F10E76">
      <w:pPr>
        <w:pStyle w:val="Style1"/>
        <w:numPr>
          <w:ilvl w:val="0"/>
          <w:numId w:val="30"/>
        </w:numPr>
        <w:rPr>
          <w:rFonts w:ascii="Arial" w:hAnsi="Arial" w:cs="Arial"/>
          <w:b w:val="0"/>
          <w:bCs/>
          <w:sz w:val="24"/>
          <w:szCs w:val="24"/>
          <w:u w:val="none"/>
        </w:rPr>
      </w:pPr>
      <w:r w:rsidRPr="001E7EDE">
        <w:rPr>
          <w:rFonts w:ascii="Arial" w:hAnsi="Arial" w:cs="Arial"/>
          <w:b w:val="0"/>
          <w:bCs/>
          <w:sz w:val="24"/>
          <w:szCs w:val="24"/>
          <w:u w:val="none"/>
        </w:rPr>
        <w:t>Travailler en équipe</w:t>
      </w:r>
    </w:p>
    <w:p w14:paraId="19FCD8A7" w14:textId="77777777" w:rsidR="00F10E76" w:rsidRPr="001E7EDE" w:rsidRDefault="00F10E76" w:rsidP="00F10E76">
      <w:pPr>
        <w:pStyle w:val="Style1"/>
        <w:numPr>
          <w:ilvl w:val="0"/>
          <w:numId w:val="30"/>
        </w:numPr>
        <w:rPr>
          <w:rFonts w:ascii="Arial" w:hAnsi="Arial" w:cs="Arial"/>
          <w:b w:val="0"/>
          <w:bCs/>
          <w:sz w:val="24"/>
          <w:szCs w:val="24"/>
          <w:u w:val="none"/>
        </w:rPr>
      </w:pPr>
      <w:r w:rsidRPr="001E7EDE">
        <w:rPr>
          <w:rFonts w:ascii="Arial" w:hAnsi="Arial" w:cs="Arial"/>
          <w:b w:val="0"/>
          <w:bCs/>
          <w:sz w:val="24"/>
          <w:szCs w:val="24"/>
          <w:u w:val="none"/>
        </w:rPr>
        <w:t>Définir le "propriétaire du produit" : le gardien des intérêts de l'utilisateur final</w:t>
      </w:r>
    </w:p>
    <w:p w14:paraId="14104913" w14:textId="77777777" w:rsidR="00F10E76" w:rsidRPr="001E7EDE" w:rsidRDefault="00F10E76" w:rsidP="00F10E76">
      <w:pPr>
        <w:pStyle w:val="Style1"/>
        <w:numPr>
          <w:ilvl w:val="0"/>
          <w:numId w:val="30"/>
        </w:numPr>
        <w:rPr>
          <w:rFonts w:ascii="Arial" w:hAnsi="Arial" w:cs="Arial"/>
          <w:b w:val="0"/>
          <w:bCs/>
          <w:sz w:val="24"/>
          <w:szCs w:val="24"/>
          <w:u w:val="none"/>
        </w:rPr>
      </w:pPr>
      <w:r w:rsidRPr="001E7EDE">
        <w:rPr>
          <w:rFonts w:ascii="Arial" w:hAnsi="Arial" w:cs="Arial"/>
          <w:b w:val="0"/>
          <w:bCs/>
          <w:sz w:val="24"/>
          <w:szCs w:val="24"/>
          <w:u w:val="none"/>
        </w:rPr>
        <w:t>Création d'une liste de tâches à accomplir (arriéré)</w:t>
      </w:r>
    </w:p>
    <w:p w14:paraId="4FD01F8A" w14:textId="77777777" w:rsidR="00F10E76" w:rsidRPr="001E7EDE" w:rsidRDefault="00F10E76" w:rsidP="00F10E76">
      <w:pPr>
        <w:pStyle w:val="Style1"/>
        <w:numPr>
          <w:ilvl w:val="0"/>
          <w:numId w:val="30"/>
        </w:numPr>
        <w:rPr>
          <w:rFonts w:ascii="Arial" w:hAnsi="Arial" w:cs="Arial"/>
          <w:b w:val="0"/>
          <w:bCs/>
          <w:sz w:val="24"/>
          <w:szCs w:val="24"/>
          <w:u w:val="none"/>
        </w:rPr>
      </w:pPr>
      <w:r w:rsidRPr="001E7EDE">
        <w:rPr>
          <w:rFonts w:ascii="Arial" w:hAnsi="Arial" w:cs="Arial"/>
          <w:b w:val="0"/>
          <w:bCs/>
          <w:sz w:val="24"/>
          <w:szCs w:val="24"/>
          <w:u w:val="none"/>
        </w:rPr>
        <w:t>Détermination d'un "maître de mêlée" (Scrum Master)</w:t>
      </w:r>
    </w:p>
    <w:p w14:paraId="7E56CF77" w14:textId="77777777" w:rsidR="00F10E76" w:rsidRPr="001E7EDE" w:rsidRDefault="00F10E76" w:rsidP="00F10E76">
      <w:pPr>
        <w:pStyle w:val="Style1"/>
        <w:numPr>
          <w:ilvl w:val="0"/>
          <w:numId w:val="30"/>
        </w:numPr>
        <w:rPr>
          <w:rFonts w:ascii="Arial" w:hAnsi="Arial" w:cs="Arial"/>
          <w:b w:val="0"/>
          <w:bCs/>
          <w:sz w:val="24"/>
          <w:szCs w:val="24"/>
          <w:u w:val="none"/>
        </w:rPr>
      </w:pPr>
      <w:r w:rsidRPr="001E7EDE">
        <w:rPr>
          <w:rFonts w:ascii="Arial" w:hAnsi="Arial" w:cs="Arial"/>
          <w:b w:val="0"/>
          <w:bCs/>
          <w:sz w:val="24"/>
          <w:szCs w:val="24"/>
          <w:u w:val="none"/>
        </w:rPr>
        <w:t>Adopter une routine de retour d'information régulière et quotidienne</w:t>
      </w:r>
    </w:p>
    <w:p w14:paraId="6361FC5E" w14:textId="77777777" w:rsidR="00F10E76" w:rsidRDefault="00F10E76" w:rsidP="00F10E76">
      <w:pPr>
        <w:pStyle w:val="Style1"/>
        <w:numPr>
          <w:ilvl w:val="0"/>
          <w:numId w:val="30"/>
        </w:numPr>
        <w:rPr>
          <w:rFonts w:ascii="Arial" w:hAnsi="Arial" w:cs="Arial"/>
          <w:sz w:val="32"/>
          <w:szCs w:val="32"/>
        </w:rPr>
      </w:pPr>
      <w:r w:rsidRPr="001E7EDE">
        <w:rPr>
          <w:rFonts w:ascii="Arial" w:hAnsi="Arial" w:cs="Arial"/>
          <w:b w:val="0"/>
          <w:bCs/>
          <w:sz w:val="24"/>
          <w:szCs w:val="24"/>
          <w:u w:val="none"/>
        </w:rPr>
        <w:t>Organiser des "sprints" de travail, avec un temps déterminé pour terminer</w:t>
      </w:r>
    </w:p>
    <w:bookmarkEnd w:id="8"/>
    <w:p w14:paraId="2D910703" w14:textId="77777777" w:rsidR="00F10E76" w:rsidRDefault="00F10E76" w:rsidP="00082F7B">
      <w:pPr>
        <w:jc w:val="both"/>
        <w:rPr>
          <w:rFonts w:ascii="Arial" w:hAnsi="Arial" w:cs="Arial"/>
          <w:b/>
          <w:bCs/>
          <w:lang w:val="fr-FR"/>
        </w:rPr>
      </w:pPr>
    </w:p>
    <w:p w14:paraId="1A2E7CF8" w14:textId="28BA2F0C" w:rsidR="00951867" w:rsidRPr="00962085" w:rsidRDefault="00962085" w:rsidP="00082F7B">
      <w:pPr>
        <w:jc w:val="both"/>
        <w:rPr>
          <w:rFonts w:ascii="Arial" w:hAnsi="Arial" w:cs="Arial"/>
          <w:b/>
          <w:bCs/>
          <w:lang w:val="fr-FR"/>
        </w:rPr>
      </w:pPr>
      <w:r w:rsidRPr="00962085">
        <w:rPr>
          <w:rFonts w:ascii="Arial" w:hAnsi="Arial" w:cs="Arial"/>
          <w:b/>
          <w:bCs/>
          <w:lang w:val="fr-FR"/>
        </w:rPr>
        <w:lastRenderedPageBreak/>
        <w:t>Structure des cartes du projet</w:t>
      </w:r>
    </w:p>
    <w:p w14:paraId="5468915B" w14:textId="6DB049CF" w:rsidR="00962085" w:rsidRDefault="00962085" w:rsidP="00082F7B">
      <w:pPr>
        <w:jc w:val="both"/>
        <w:rPr>
          <w:rFonts w:ascii="Arial" w:eastAsia="ヒラギノ角ゴ Pro W3" w:hAnsi="Arial" w:cs="Arial"/>
          <w:b/>
          <w:color w:val="000000"/>
          <w:sz w:val="32"/>
          <w:szCs w:val="32"/>
          <w:u w:val="single"/>
          <w:lang w:val="fr-FR" w:eastAsia="fr-FR"/>
        </w:rPr>
      </w:pPr>
      <w:r>
        <w:rPr>
          <w:rFonts w:ascii="Arial" w:eastAsia="ヒラギノ角ゴ Pro W3" w:hAnsi="Arial" w:cs="Arial"/>
          <w:b/>
          <w:noProof/>
          <w:color w:val="000000"/>
          <w:sz w:val="32"/>
          <w:szCs w:val="32"/>
          <w:u w:val="single"/>
          <w:lang w:val="fr-FR" w:eastAsia="fr-FR"/>
        </w:rPr>
        <w:drawing>
          <wp:inline distT="0" distB="0" distL="0" distR="0" wp14:anchorId="702E3BB8" wp14:editId="5B1FCA24">
            <wp:extent cx="6116320" cy="2909570"/>
            <wp:effectExtent l="0" t="0" r="0" b="508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capture d’écran&#10;&#10;Description générée automatiquement"/>
                    <pic:cNvPicPr/>
                  </pic:nvPicPr>
                  <pic:blipFill>
                    <a:blip r:embed="rId32"/>
                    <a:stretch>
                      <a:fillRect/>
                    </a:stretch>
                  </pic:blipFill>
                  <pic:spPr>
                    <a:xfrm>
                      <a:off x="0" y="0"/>
                      <a:ext cx="6116320" cy="2909570"/>
                    </a:xfrm>
                    <a:prstGeom prst="rect">
                      <a:avLst/>
                    </a:prstGeom>
                  </pic:spPr>
                </pic:pic>
              </a:graphicData>
            </a:graphic>
          </wp:inline>
        </w:drawing>
      </w:r>
    </w:p>
    <w:p w14:paraId="1F0C7187" w14:textId="1855BF7D" w:rsidR="00962085" w:rsidRDefault="00962085" w:rsidP="00082F7B">
      <w:pPr>
        <w:jc w:val="both"/>
        <w:rPr>
          <w:rFonts w:ascii="Arial" w:eastAsia="ヒラギノ角ゴ Pro W3" w:hAnsi="Arial" w:cs="Arial"/>
          <w:b/>
          <w:color w:val="000000"/>
          <w:sz w:val="32"/>
          <w:szCs w:val="32"/>
          <w:u w:val="single"/>
          <w:lang w:val="fr-FR" w:eastAsia="fr-FR"/>
        </w:rPr>
      </w:pPr>
    </w:p>
    <w:p w14:paraId="2C9FCCCB" w14:textId="3872FDF5" w:rsidR="00962085" w:rsidRDefault="00962085" w:rsidP="00082F7B">
      <w:pPr>
        <w:jc w:val="both"/>
        <w:rPr>
          <w:rFonts w:ascii="Arial" w:eastAsia="ヒラギノ角ゴ Pro W3" w:hAnsi="Arial" w:cs="Arial"/>
          <w:b/>
          <w:color w:val="000000"/>
          <w:u w:val="single"/>
          <w:lang w:val="fr-FR" w:eastAsia="fr-FR"/>
        </w:rPr>
      </w:pPr>
      <w:r w:rsidRPr="00962085">
        <w:rPr>
          <w:rFonts w:ascii="Arial" w:eastAsia="ヒラギノ角ゴ Pro W3" w:hAnsi="Arial" w:cs="Arial"/>
          <w:b/>
          <w:color w:val="000000"/>
          <w:u w:val="single"/>
          <w:lang w:val="fr-FR" w:eastAsia="fr-FR"/>
        </w:rPr>
        <w:t xml:space="preserve">Exemple d'une </w:t>
      </w:r>
      <w:r>
        <w:rPr>
          <w:rFonts w:ascii="Arial" w:eastAsia="ヒラギノ角ゴ Pro W3" w:hAnsi="Arial" w:cs="Arial"/>
          <w:b/>
          <w:color w:val="000000"/>
          <w:u w:val="single"/>
          <w:lang w:val="fr-FR" w:eastAsia="fr-FR"/>
        </w:rPr>
        <w:t>carte</w:t>
      </w:r>
      <w:r w:rsidRPr="00962085">
        <w:rPr>
          <w:rFonts w:ascii="Arial" w:eastAsia="ヒラギノ角ゴ Pro W3" w:hAnsi="Arial" w:cs="Arial"/>
          <w:b/>
          <w:color w:val="000000"/>
          <w:u w:val="single"/>
          <w:lang w:val="fr-FR" w:eastAsia="fr-FR"/>
        </w:rPr>
        <w:t xml:space="preserve"> de projet développée</w:t>
      </w:r>
    </w:p>
    <w:p w14:paraId="2E8568E9" w14:textId="2D94342E" w:rsidR="00962085" w:rsidRPr="00962085" w:rsidRDefault="00962085" w:rsidP="00082F7B">
      <w:pPr>
        <w:jc w:val="both"/>
        <w:rPr>
          <w:rFonts w:ascii="Arial" w:eastAsia="ヒラギノ角ゴ Pro W3" w:hAnsi="Arial" w:cs="Arial"/>
          <w:b/>
          <w:color w:val="000000"/>
          <w:u w:val="single"/>
          <w:lang w:val="fr-FR" w:eastAsia="fr-FR"/>
        </w:rPr>
      </w:pPr>
      <w:r>
        <w:rPr>
          <w:rFonts w:ascii="Arial" w:eastAsia="ヒラギノ角ゴ Pro W3" w:hAnsi="Arial" w:cs="Arial"/>
          <w:b/>
          <w:noProof/>
          <w:color w:val="000000"/>
          <w:u w:val="single"/>
          <w:lang w:val="fr-FR" w:eastAsia="fr-FR"/>
        </w:rPr>
        <w:drawing>
          <wp:inline distT="0" distB="0" distL="0" distR="0" wp14:anchorId="29A28EFF" wp14:editId="78E08AC1">
            <wp:extent cx="6116320" cy="4221480"/>
            <wp:effectExtent l="0" t="0" r="0" b="7620"/>
            <wp:docPr id="12" name="Image 1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capture d’écran&#10;&#10;Description générée automatiquement"/>
                    <pic:cNvPicPr/>
                  </pic:nvPicPr>
                  <pic:blipFill>
                    <a:blip r:embed="rId33"/>
                    <a:stretch>
                      <a:fillRect/>
                    </a:stretch>
                  </pic:blipFill>
                  <pic:spPr>
                    <a:xfrm>
                      <a:off x="0" y="0"/>
                      <a:ext cx="6116320" cy="4221480"/>
                    </a:xfrm>
                    <a:prstGeom prst="rect">
                      <a:avLst/>
                    </a:prstGeom>
                  </pic:spPr>
                </pic:pic>
              </a:graphicData>
            </a:graphic>
          </wp:inline>
        </w:drawing>
      </w:r>
    </w:p>
    <w:p w14:paraId="0F67C8EF" w14:textId="31278342" w:rsidR="00962085" w:rsidRDefault="00962085" w:rsidP="00082F7B">
      <w:pPr>
        <w:jc w:val="both"/>
        <w:rPr>
          <w:rFonts w:ascii="Arial" w:eastAsia="ヒラギノ角ゴ Pro W3" w:hAnsi="Arial" w:cs="Arial"/>
          <w:b/>
          <w:color w:val="000000"/>
          <w:sz w:val="32"/>
          <w:szCs w:val="32"/>
          <w:u w:val="single"/>
          <w:lang w:val="fr-FR" w:eastAsia="fr-FR"/>
        </w:rPr>
      </w:pPr>
    </w:p>
    <w:p w14:paraId="53E341EF" w14:textId="0EF0E8C0" w:rsidR="00962085" w:rsidRDefault="00962085" w:rsidP="00082F7B">
      <w:pPr>
        <w:jc w:val="both"/>
        <w:rPr>
          <w:rFonts w:ascii="Arial" w:eastAsia="ヒラギノ角ゴ Pro W3" w:hAnsi="Arial" w:cs="Arial"/>
          <w:b/>
          <w:color w:val="000000"/>
          <w:sz w:val="32"/>
          <w:szCs w:val="32"/>
          <w:u w:val="single"/>
          <w:lang w:val="fr-FR" w:eastAsia="fr-FR"/>
        </w:rPr>
      </w:pPr>
    </w:p>
    <w:p w14:paraId="4B1DD12F" w14:textId="51EEE432" w:rsidR="00622D9E" w:rsidRDefault="00622D9E" w:rsidP="00082F7B">
      <w:pPr>
        <w:jc w:val="both"/>
        <w:rPr>
          <w:rFonts w:ascii="Arial" w:eastAsia="ヒラギノ角ゴ Pro W3" w:hAnsi="Arial" w:cs="Arial"/>
          <w:b/>
          <w:color w:val="000000"/>
          <w:sz w:val="32"/>
          <w:szCs w:val="32"/>
          <w:u w:val="single"/>
          <w:lang w:val="fr-FR" w:eastAsia="fr-FR"/>
        </w:rPr>
      </w:pPr>
    </w:p>
    <w:p w14:paraId="54B53020" w14:textId="46040CEC" w:rsidR="00622D9E" w:rsidRDefault="00622D9E" w:rsidP="00082F7B">
      <w:pPr>
        <w:jc w:val="both"/>
        <w:rPr>
          <w:rFonts w:ascii="Arial" w:eastAsia="ヒラギノ角ゴ Pro W3" w:hAnsi="Arial" w:cs="Arial"/>
          <w:b/>
          <w:color w:val="000000"/>
          <w:sz w:val="32"/>
          <w:szCs w:val="32"/>
          <w:u w:val="single"/>
          <w:lang w:val="fr-FR" w:eastAsia="fr-FR"/>
        </w:rPr>
      </w:pPr>
    </w:p>
    <w:p w14:paraId="247096A6" w14:textId="0E501AC6" w:rsidR="00622D9E" w:rsidRDefault="00622D9E" w:rsidP="00082F7B">
      <w:pPr>
        <w:jc w:val="both"/>
        <w:rPr>
          <w:rFonts w:ascii="Arial" w:eastAsia="ヒラギノ角ゴ Pro W3" w:hAnsi="Arial" w:cs="Arial"/>
          <w:b/>
          <w:color w:val="000000"/>
          <w:sz w:val="32"/>
          <w:szCs w:val="32"/>
          <w:u w:val="single"/>
          <w:lang w:val="fr-FR" w:eastAsia="fr-FR"/>
        </w:rPr>
      </w:pPr>
    </w:p>
    <w:p w14:paraId="321FE7CF" w14:textId="0D0CCDCA" w:rsidR="00622D9E" w:rsidRDefault="00622D9E" w:rsidP="00082F7B">
      <w:pPr>
        <w:jc w:val="both"/>
        <w:rPr>
          <w:rFonts w:ascii="Arial" w:eastAsia="ヒラギノ角ゴ Pro W3" w:hAnsi="Arial" w:cs="Arial"/>
          <w:b/>
          <w:color w:val="000000"/>
          <w:sz w:val="32"/>
          <w:szCs w:val="32"/>
          <w:u w:val="single"/>
          <w:lang w:val="fr-FR" w:eastAsia="fr-FR"/>
        </w:rPr>
      </w:pPr>
    </w:p>
    <w:p w14:paraId="3F3F6CD7" w14:textId="7F3F3F41" w:rsidR="00622D9E" w:rsidRDefault="00622D9E" w:rsidP="00082F7B">
      <w:pPr>
        <w:jc w:val="both"/>
        <w:rPr>
          <w:rFonts w:ascii="Arial" w:eastAsia="ヒラギノ角ゴ Pro W3" w:hAnsi="Arial" w:cs="Arial"/>
          <w:b/>
          <w:color w:val="000000"/>
          <w:sz w:val="32"/>
          <w:szCs w:val="32"/>
          <w:u w:val="single"/>
          <w:lang w:val="fr-FR" w:eastAsia="fr-FR"/>
        </w:rPr>
      </w:pPr>
    </w:p>
    <w:p w14:paraId="386AA7EF" w14:textId="6EB95776" w:rsidR="00622D9E" w:rsidRDefault="00622D9E" w:rsidP="00082F7B">
      <w:pPr>
        <w:jc w:val="both"/>
        <w:rPr>
          <w:rFonts w:ascii="Arial" w:eastAsia="ヒラギノ角ゴ Pro W3" w:hAnsi="Arial" w:cs="Arial"/>
          <w:b/>
          <w:color w:val="000000"/>
          <w:sz w:val="32"/>
          <w:szCs w:val="32"/>
          <w:u w:val="single"/>
          <w:lang w:val="fr-FR" w:eastAsia="fr-FR"/>
        </w:rPr>
      </w:pPr>
    </w:p>
    <w:p w14:paraId="575D2953" w14:textId="2C073EE1" w:rsidR="00622D9E" w:rsidRDefault="00622D9E" w:rsidP="00082F7B">
      <w:pPr>
        <w:jc w:val="both"/>
        <w:rPr>
          <w:rFonts w:ascii="Arial" w:eastAsia="ヒラギノ角ゴ Pro W3" w:hAnsi="Arial" w:cs="Arial"/>
          <w:b/>
          <w:color w:val="000000"/>
          <w:sz w:val="32"/>
          <w:szCs w:val="32"/>
          <w:u w:val="single"/>
          <w:lang w:val="fr-FR" w:eastAsia="fr-FR"/>
        </w:rPr>
      </w:pPr>
    </w:p>
    <w:p w14:paraId="2D03FC88" w14:textId="0CFBA921" w:rsidR="00622D9E" w:rsidRDefault="00622D9E" w:rsidP="00082F7B">
      <w:pPr>
        <w:jc w:val="both"/>
        <w:rPr>
          <w:rFonts w:ascii="Arial" w:eastAsia="ヒラギノ角ゴ Pro W3" w:hAnsi="Arial" w:cs="Arial"/>
          <w:b/>
          <w:color w:val="000000"/>
          <w:sz w:val="32"/>
          <w:szCs w:val="32"/>
          <w:u w:val="single"/>
          <w:lang w:val="fr-FR" w:eastAsia="fr-FR"/>
        </w:rPr>
      </w:pPr>
    </w:p>
    <w:p w14:paraId="2D94018D" w14:textId="220C384B" w:rsidR="00622D9E" w:rsidRDefault="00622D9E" w:rsidP="00082F7B">
      <w:pPr>
        <w:jc w:val="both"/>
        <w:rPr>
          <w:rFonts w:ascii="Arial" w:eastAsia="ヒラギノ角ゴ Pro W3" w:hAnsi="Arial" w:cs="Arial"/>
          <w:b/>
          <w:color w:val="000000"/>
          <w:sz w:val="32"/>
          <w:szCs w:val="32"/>
          <w:u w:val="single"/>
          <w:lang w:val="fr-FR" w:eastAsia="fr-FR"/>
        </w:rPr>
      </w:pPr>
    </w:p>
    <w:p w14:paraId="49D86651" w14:textId="0DDA1FCC" w:rsidR="00622D9E" w:rsidRDefault="00622D9E" w:rsidP="00082F7B">
      <w:pPr>
        <w:jc w:val="both"/>
        <w:rPr>
          <w:rFonts w:ascii="Arial" w:eastAsia="ヒラギノ角ゴ Pro W3" w:hAnsi="Arial" w:cs="Arial"/>
          <w:b/>
          <w:color w:val="000000"/>
          <w:sz w:val="32"/>
          <w:szCs w:val="32"/>
          <w:u w:val="single"/>
          <w:lang w:val="fr-FR" w:eastAsia="fr-FR"/>
        </w:rPr>
      </w:pPr>
    </w:p>
    <w:p w14:paraId="04029DF2" w14:textId="7371EF4E" w:rsidR="00622D9E" w:rsidRDefault="00622D9E" w:rsidP="00082F7B">
      <w:pPr>
        <w:jc w:val="both"/>
        <w:rPr>
          <w:rFonts w:ascii="Arial" w:eastAsia="ヒラギノ角ゴ Pro W3" w:hAnsi="Arial" w:cs="Arial"/>
          <w:b/>
          <w:color w:val="000000"/>
          <w:sz w:val="32"/>
          <w:szCs w:val="32"/>
          <w:u w:val="single"/>
          <w:lang w:val="fr-FR" w:eastAsia="fr-FR"/>
        </w:rPr>
      </w:pPr>
    </w:p>
    <w:p w14:paraId="74F66B7C" w14:textId="2C866078" w:rsidR="00622D9E" w:rsidRDefault="00622D9E" w:rsidP="00082F7B">
      <w:pPr>
        <w:jc w:val="both"/>
        <w:rPr>
          <w:rFonts w:ascii="Arial" w:eastAsia="ヒラギノ角ゴ Pro W3" w:hAnsi="Arial" w:cs="Arial"/>
          <w:b/>
          <w:color w:val="000000"/>
          <w:sz w:val="32"/>
          <w:szCs w:val="32"/>
          <w:u w:val="single"/>
          <w:lang w:val="fr-FR" w:eastAsia="fr-FR"/>
        </w:rPr>
      </w:pPr>
    </w:p>
    <w:p w14:paraId="3A2FAF24" w14:textId="525EBFDC" w:rsidR="00622D9E" w:rsidRDefault="00622D9E" w:rsidP="00082F7B">
      <w:pPr>
        <w:jc w:val="both"/>
        <w:rPr>
          <w:rFonts w:ascii="Arial" w:eastAsia="ヒラギノ角ゴ Pro W3" w:hAnsi="Arial" w:cs="Arial"/>
          <w:b/>
          <w:color w:val="000000"/>
          <w:sz w:val="32"/>
          <w:szCs w:val="32"/>
          <w:u w:val="single"/>
          <w:lang w:val="fr-FR" w:eastAsia="fr-FR"/>
        </w:rPr>
      </w:pPr>
    </w:p>
    <w:p w14:paraId="17F33537" w14:textId="77777777" w:rsidR="00622D9E" w:rsidRDefault="00622D9E" w:rsidP="00082F7B">
      <w:pPr>
        <w:jc w:val="both"/>
        <w:rPr>
          <w:rFonts w:ascii="Arial" w:eastAsia="ヒラギノ角ゴ Pro W3" w:hAnsi="Arial" w:cs="Arial"/>
          <w:b/>
          <w:color w:val="000000"/>
          <w:sz w:val="32"/>
          <w:szCs w:val="32"/>
          <w:u w:val="single"/>
          <w:lang w:val="fr-FR" w:eastAsia="fr-FR"/>
        </w:rPr>
      </w:pPr>
    </w:p>
    <w:p w14:paraId="2858A357" w14:textId="60D46900" w:rsidR="00962085" w:rsidRDefault="00962085" w:rsidP="00082F7B">
      <w:pPr>
        <w:jc w:val="both"/>
        <w:rPr>
          <w:rFonts w:ascii="Arial" w:eastAsia="ヒラギノ角ゴ Pro W3" w:hAnsi="Arial" w:cs="Arial"/>
          <w:b/>
          <w:color w:val="000000"/>
          <w:sz w:val="32"/>
          <w:szCs w:val="32"/>
          <w:u w:val="single"/>
          <w:lang w:val="fr-FR" w:eastAsia="fr-FR"/>
        </w:rPr>
      </w:pPr>
    </w:p>
    <w:p w14:paraId="253F84DB" w14:textId="77777777" w:rsidR="00B56422" w:rsidRPr="00081DEE" w:rsidRDefault="00B56422" w:rsidP="00B56422">
      <w:pPr>
        <w:pStyle w:val="Style1"/>
        <w:rPr>
          <w:rFonts w:ascii="Arial" w:hAnsi="Arial" w:cs="Arial"/>
          <w:b w:val="0"/>
          <w:bCs/>
          <w:sz w:val="24"/>
          <w:szCs w:val="24"/>
          <w:u w:val="none"/>
        </w:rPr>
      </w:pPr>
      <w:r w:rsidRPr="00081DEE">
        <w:rPr>
          <w:rFonts w:ascii="Arial" w:hAnsi="Arial" w:cs="Arial"/>
          <w:b w:val="0"/>
          <w:bCs/>
          <w:sz w:val="24"/>
          <w:szCs w:val="24"/>
          <w:u w:val="none"/>
        </w:rPr>
        <w:t xml:space="preserve">Cette application est destinée aux établissements d'enseignement supérieur dans le but de rationaliser l'apprentissage des sujets éducatifs qui orientent une partie de leur travail vers l'affichage de vidéos sur Internet pour incriminer, apprendre et faire progresser le groupe d'étudiants. </w:t>
      </w:r>
    </w:p>
    <w:p w14:paraId="10D87AB0" w14:textId="77777777" w:rsidR="00B56422" w:rsidRPr="00081DEE" w:rsidRDefault="00B56422" w:rsidP="00B56422">
      <w:pPr>
        <w:pStyle w:val="Style1"/>
        <w:rPr>
          <w:rFonts w:ascii="Arial" w:hAnsi="Arial" w:cs="Arial"/>
          <w:b w:val="0"/>
          <w:bCs/>
          <w:sz w:val="24"/>
          <w:szCs w:val="24"/>
          <w:u w:val="none"/>
        </w:rPr>
      </w:pPr>
      <w:r w:rsidRPr="00081DEE">
        <w:rPr>
          <w:rFonts w:ascii="Arial" w:hAnsi="Arial" w:cs="Arial"/>
          <w:b w:val="0"/>
          <w:bCs/>
          <w:sz w:val="24"/>
          <w:szCs w:val="24"/>
          <w:u w:val="none"/>
        </w:rPr>
        <w:t>Il concentre son fonctionnement sur le stockage centralisé des vidéos préférées de chacun des utilisateurs enregistrés</w:t>
      </w:r>
      <w:r>
        <w:rPr>
          <w:rFonts w:ascii="Arial" w:hAnsi="Arial" w:cs="Arial"/>
          <w:b w:val="0"/>
          <w:bCs/>
          <w:sz w:val="24"/>
          <w:szCs w:val="24"/>
          <w:u w:val="none"/>
        </w:rPr>
        <w:t xml:space="preserve"> </w:t>
      </w:r>
      <w:r w:rsidRPr="00065D52">
        <w:rPr>
          <w:rFonts w:ascii="Arial" w:hAnsi="Arial" w:cs="Arial"/>
          <w:b w:val="0"/>
          <w:bCs/>
          <w:sz w:val="24"/>
          <w:szCs w:val="24"/>
          <w:u w:val="none"/>
        </w:rPr>
        <w:t xml:space="preserve">pour accélérer le temps de productivité dans la journée et avoir toutes </w:t>
      </w:r>
      <w:r>
        <w:rPr>
          <w:rFonts w:ascii="Arial" w:hAnsi="Arial" w:cs="Arial"/>
          <w:b w:val="0"/>
          <w:bCs/>
          <w:sz w:val="24"/>
          <w:szCs w:val="24"/>
          <w:u w:val="none"/>
        </w:rPr>
        <w:t>leurs</w:t>
      </w:r>
      <w:r w:rsidRPr="00065D52">
        <w:rPr>
          <w:rFonts w:ascii="Arial" w:hAnsi="Arial" w:cs="Arial"/>
          <w:b w:val="0"/>
          <w:bCs/>
          <w:sz w:val="24"/>
          <w:szCs w:val="24"/>
          <w:u w:val="none"/>
        </w:rPr>
        <w:t xml:space="preserve"> vidéos préférées centralisées dans un espace personnel privé et sécurisé</w:t>
      </w:r>
      <w:r>
        <w:rPr>
          <w:rFonts w:ascii="Arial" w:hAnsi="Arial" w:cs="Arial"/>
          <w:b w:val="0"/>
          <w:bCs/>
          <w:sz w:val="24"/>
          <w:szCs w:val="24"/>
          <w:u w:val="none"/>
        </w:rPr>
        <w:t>.</w:t>
      </w:r>
    </w:p>
    <w:p w14:paraId="5BE75D18" w14:textId="77777777" w:rsidR="00B56422" w:rsidRPr="00081DEE" w:rsidRDefault="00B56422" w:rsidP="00B56422">
      <w:pPr>
        <w:pStyle w:val="Style1"/>
        <w:rPr>
          <w:rFonts w:ascii="Arial" w:hAnsi="Arial" w:cs="Arial"/>
          <w:b w:val="0"/>
          <w:bCs/>
          <w:sz w:val="24"/>
          <w:szCs w:val="24"/>
          <w:u w:val="none"/>
        </w:rPr>
      </w:pPr>
    </w:p>
    <w:p w14:paraId="55EB5389" w14:textId="77777777" w:rsidR="00B56422" w:rsidRPr="00081DEE" w:rsidRDefault="00B56422" w:rsidP="00B56422">
      <w:pPr>
        <w:pStyle w:val="Style1"/>
        <w:rPr>
          <w:rFonts w:ascii="Arial" w:hAnsi="Arial" w:cs="Arial"/>
          <w:b w:val="0"/>
          <w:bCs/>
          <w:sz w:val="24"/>
          <w:szCs w:val="24"/>
          <w:u w:val="none"/>
        </w:rPr>
      </w:pPr>
      <w:r w:rsidRPr="00081DEE">
        <w:rPr>
          <w:rFonts w:ascii="Arial" w:hAnsi="Arial" w:cs="Arial"/>
          <w:b w:val="0"/>
          <w:bCs/>
          <w:sz w:val="24"/>
          <w:szCs w:val="24"/>
          <w:u w:val="none"/>
        </w:rPr>
        <w:t>Comment cela fonctionne :</w:t>
      </w:r>
    </w:p>
    <w:p w14:paraId="3FF0853D" w14:textId="77777777" w:rsidR="00B56422" w:rsidRPr="00081DEE" w:rsidRDefault="00B56422" w:rsidP="00B56422">
      <w:pPr>
        <w:pStyle w:val="Style1"/>
        <w:rPr>
          <w:rFonts w:ascii="Arial" w:hAnsi="Arial" w:cs="Arial"/>
          <w:b w:val="0"/>
          <w:bCs/>
          <w:sz w:val="24"/>
          <w:szCs w:val="24"/>
          <w:u w:val="none"/>
        </w:rPr>
      </w:pPr>
    </w:p>
    <w:p w14:paraId="0934402B" w14:textId="77777777" w:rsidR="00B56422" w:rsidRPr="00081DEE" w:rsidRDefault="00B56422" w:rsidP="00B56422">
      <w:pPr>
        <w:pStyle w:val="Style1"/>
        <w:rPr>
          <w:rFonts w:ascii="Arial" w:hAnsi="Arial" w:cs="Arial"/>
          <w:b w:val="0"/>
          <w:bCs/>
          <w:sz w:val="24"/>
          <w:szCs w:val="24"/>
          <w:u w:val="none"/>
        </w:rPr>
      </w:pPr>
      <w:r w:rsidRPr="00081DEE">
        <w:rPr>
          <w:rFonts w:ascii="Arial" w:hAnsi="Arial" w:cs="Arial"/>
          <w:b w:val="0"/>
          <w:bCs/>
          <w:sz w:val="24"/>
          <w:szCs w:val="24"/>
          <w:u w:val="none"/>
        </w:rPr>
        <w:t>-</w:t>
      </w:r>
      <w:r>
        <w:rPr>
          <w:rFonts w:ascii="Arial" w:hAnsi="Arial" w:cs="Arial"/>
          <w:b w:val="0"/>
          <w:bCs/>
          <w:sz w:val="24"/>
          <w:szCs w:val="24"/>
          <w:u w:val="none"/>
        </w:rPr>
        <w:t xml:space="preserve"> </w:t>
      </w:r>
      <w:r w:rsidRPr="00081DEE">
        <w:rPr>
          <w:rFonts w:ascii="Arial" w:hAnsi="Arial" w:cs="Arial"/>
          <w:b w:val="0"/>
          <w:bCs/>
          <w:sz w:val="24"/>
          <w:szCs w:val="24"/>
          <w:u w:val="none"/>
        </w:rPr>
        <w:t xml:space="preserve">L'utilisateur doit d'abord s'inscrire dans l'application avant de pouvoir accéder à </w:t>
      </w:r>
    </w:p>
    <w:p w14:paraId="348E5E48" w14:textId="77777777" w:rsidR="00B56422" w:rsidRPr="00081DEE" w:rsidRDefault="00B56422" w:rsidP="00B56422">
      <w:pPr>
        <w:pStyle w:val="Style1"/>
        <w:rPr>
          <w:rFonts w:ascii="Arial" w:hAnsi="Arial" w:cs="Arial"/>
          <w:b w:val="0"/>
          <w:bCs/>
          <w:sz w:val="24"/>
          <w:szCs w:val="24"/>
          <w:u w:val="none"/>
        </w:rPr>
      </w:pPr>
      <w:r w:rsidRPr="00081DEE">
        <w:rPr>
          <w:rFonts w:ascii="Arial" w:hAnsi="Arial" w:cs="Arial"/>
          <w:b w:val="0"/>
          <w:bCs/>
          <w:sz w:val="24"/>
          <w:szCs w:val="24"/>
          <w:u w:val="none"/>
        </w:rPr>
        <w:t>-</w:t>
      </w:r>
      <w:r>
        <w:rPr>
          <w:rFonts w:ascii="Arial" w:hAnsi="Arial" w:cs="Arial"/>
          <w:b w:val="0"/>
          <w:bCs/>
          <w:sz w:val="24"/>
          <w:szCs w:val="24"/>
          <w:u w:val="none"/>
        </w:rPr>
        <w:t xml:space="preserve"> </w:t>
      </w:r>
      <w:r w:rsidRPr="00081DEE">
        <w:rPr>
          <w:rFonts w:ascii="Arial" w:hAnsi="Arial" w:cs="Arial"/>
          <w:b w:val="0"/>
          <w:bCs/>
          <w:sz w:val="24"/>
          <w:szCs w:val="24"/>
          <w:u w:val="none"/>
        </w:rPr>
        <w:t>Pour pouvoir naviguer dans l'application, une fois enregistré, l'utilisateur doit se connecter avec son adresse électronique et son mot de passe.</w:t>
      </w:r>
    </w:p>
    <w:p w14:paraId="54C3AD86" w14:textId="77777777" w:rsidR="00B56422" w:rsidRDefault="00B56422" w:rsidP="00B56422">
      <w:pPr>
        <w:pStyle w:val="Style1"/>
        <w:rPr>
          <w:rFonts w:ascii="Arial" w:hAnsi="Arial" w:cs="Arial"/>
          <w:b w:val="0"/>
          <w:bCs/>
          <w:sz w:val="24"/>
          <w:szCs w:val="24"/>
          <w:u w:val="none"/>
        </w:rPr>
      </w:pPr>
      <w:r w:rsidRPr="00081DEE">
        <w:rPr>
          <w:rFonts w:ascii="Arial" w:hAnsi="Arial" w:cs="Arial"/>
          <w:b w:val="0"/>
          <w:bCs/>
          <w:sz w:val="24"/>
          <w:szCs w:val="24"/>
          <w:u w:val="none"/>
        </w:rPr>
        <w:t>-</w:t>
      </w:r>
      <w:r>
        <w:rPr>
          <w:rFonts w:ascii="Arial" w:hAnsi="Arial" w:cs="Arial"/>
          <w:b w:val="0"/>
          <w:bCs/>
          <w:sz w:val="24"/>
          <w:szCs w:val="24"/>
          <w:u w:val="none"/>
        </w:rPr>
        <w:t xml:space="preserve"> L</w:t>
      </w:r>
      <w:r w:rsidRPr="00081DEE">
        <w:rPr>
          <w:rFonts w:ascii="Arial" w:hAnsi="Arial" w:cs="Arial"/>
          <w:b w:val="0"/>
          <w:bCs/>
          <w:sz w:val="24"/>
          <w:szCs w:val="24"/>
          <w:u w:val="none"/>
        </w:rPr>
        <w:t>'application fournit des services dans sa barre supérieure</w:t>
      </w:r>
      <w:r>
        <w:rPr>
          <w:rFonts w:ascii="Arial" w:hAnsi="Arial" w:cs="Arial"/>
          <w:b w:val="0"/>
          <w:bCs/>
          <w:sz w:val="24"/>
          <w:szCs w:val="24"/>
          <w:u w:val="none"/>
        </w:rPr>
        <w:t xml:space="preserve"> </w:t>
      </w:r>
      <w:r w:rsidRPr="00065D52">
        <w:rPr>
          <w:rFonts w:ascii="Arial" w:hAnsi="Arial" w:cs="Arial"/>
          <w:b w:val="0"/>
          <w:bCs/>
          <w:sz w:val="24"/>
          <w:szCs w:val="24"/>
          <w:u w:val="none"/>
        </w:rPr>
        <w:t>une fois connecté</w:t>
      </w:r>
      <w:r>
        <w:rPr>
          <w:rFonts w:ascii="Arial" w:hAnsi="Arial" w:cs="Arial"/>
          <w:b w:val="0"/>
          <w:bCs/>
          <w:sz w:val="24"/>
          <w:szCs w:val="24"/>
          <w:u w:val="none"/>
        </w:rPr>
        <w:t>.</w:t>
      </w:r>
    </w:p>
    <w:p w14:paraId="71E4BE73" w14:textId="77777777" w:rsidR="00B56422" w:rsidRPr="00065D52" w:rsidRDefault="00B56422" w:rsidP="00B56422">
      <w:pPr>
        <w:pStyle w:val="Style1"/>
        <w:rPr>
          <w:rFonts w:ascii="Arial" w:hAnsi="Arial" w:cs="Arial"/>
          <w:b w:val="0"/>
          <w:bCs/>
          <w:sz w:val="24"/>
          <w:szCs w:val="24"/>
          <w:u w:val="none"/>
        </w:rPr>
      </w:pPr>
      <w:r>
        <w:rPr>
          <w:rFonts w:ascii="Arial" w:hAnsi="Arial" w:cs="Arial"/>
          <w:b w:val="0"/>
          <w:bCs/>
          <w:sz w:val="24"/>
          <w:szCs w:val="24"/>
          <w:u w:val="none"/>
        </w:rPr>
        <w:t xml:space="preserve">- </w:t>
      </w:r>
      <w:r w:rsidRPr="00065D52">
        <w:rPr>
          <w:rFonts w:ascii="Arial" w:hAnsi="Arial" w:cs="Arial"/>
          <w:b w:val="0"/>
          <w:bCs/>
          <w:sz w:val="24"/>
          <w:szCs w:val="24"/>
          <w:u w:val="none"/>
        </w:rPr>
        <w:t>Dans la partie supérieure droite, l'utilisateur visualisera le nom de son espace personnel et disposera d'un menu déroulant où il aura les options</w:t>
      </w:r>
      <w:r>
        <w:rPr>
          <w:rFonts w:ascii="Arial" w:hAnsi="Arial" w:cs="Arial"/>
          <w:b w:val="0"/>
          <w:bCs/>
          <w:sz w:val="24"/>
          <w:szCs w:val="24"/>
          <w:u w:val="none"/>
        </w:rPr>
        <w:t xml:space="preserve"> suivantes :</w:t>
      </w:r>
      <w:r w:rsidRPr="00065D52">
        <w:rPr>
          <w:rFonts w:ascii="Arial" w:hAnsi="Arial" w:cs="Arial"/>
          <w:b w:val="0"/>
          <w:bCs/>
          <w:sz w:val="24"/>
          <w:szCs w:val="24"/>
          <w:u w:val="none"/>
        </w:rPr>
        <w:t xml:space="preserve"> </w:t>
      </w:r>
    </w:p>
    <w:p w14:paraId="6F6B3AA2" w14:textId="77777777" w:rsidR="00B56422" w:rsidRPr="00065D52" w:rsidRDefault="00B56422" w:rsidP="00B56422">
      <w:pPr>
        <w:pStyle w:val="Style1"/>
        <w:rPr>
          <w:rFonts w:ascii="Arial" w:hAnsi="Arial" w:cs="Arial"/>
          <w:b w:val="0"/>
          <w:bCs/>
          <w:sz w:val="24"/>
          <w:szCs w:val="24"/>
          <w:u w:val="none"/>
        </w:rPr>
      </w:pPr>
      <w:r>
        <w:rPr>
          <w:rFonts w:ascii="Arial" w:hAnsi="Arial" w:cs="Arial"/>
          <w:b w:val="0"/>
          <w:bCs/>
          <w:sz w:val="24"/>
          <w:szCs w:val="24"/>
          <w:u w:val="none"/>
        </w:rPr>
        <w:t xml:space="preserve">- </w:t>
      </w:r>
      <w:r w:rsidRPr="00065D52">
        <w:rPr>
          <w:rFonts w:ascii="Arial" w:hAnsi="Arial" w:cs="Arial"/>
          <w:b w:val="0"/>
          <w:bCs/>
          <w:sz w:val="24"/>
          <w:szCs w:val="24"/>
          <w:u w:val="none"/>
        </w:rPr>
        <w:t>Modification de vos données personnelles</w:t>
      </w:r>
    </w:p>
    <w:p w14:paraId="7FB5589A" w14:textId="77777777" w:rsidR="00B56422" w:rsidRPr="00065D52" w:rsidRDefault="00B56422" w:rsidP="00B56422">
      <w:pPr>
        <w:pStyle w:val="Style1"/>
        <w:rPr>
          <w:rFonts w:ascii="Arial" w:hAnsi="Arial" w:cs="Arial"/>
          <w:b w:val="0"/>
          <w:bCs/>
          <w:sz w:val="24"/>
          <w:szCs w:val="24"/>
          <w:u w:val="none"/>
        </w:rPr>
      </w:pPr>
      <w:r>
        <w:rPr>
          <w:rFonts w:ascii="Arial" w:hAnsi="Arial" w:cs="Arial"/>
          <w:b w:val="0"/>
          <w:bCs/>
          <w:sz w:val="24"/>
          <w:szCs w:val="24"/>
          <w:u w:val="none"/>
        </w:rPr>
        <w:t xml:space="preserve">- </w:t>
      </w:r>
      <w:r w:rsidRPr="00065D52">
        <w:rPr>
          <w:rFonts w:ascii="Arial" w:hAnsi="Arial" w:cs="Arial"/>
          <w:b w:val="0"/>
          <w:bCs/>
          <w:sz w:val="24"/>
          <w:szCs w:val="24"/>
          <w:u w:val="none"/>
        </w:rPr>
        <w:t xml:space="preserve">Personnes à contacter </w:t>
      </w:r>
    </w:p>
    <w:p w14:paraId="6B15009B" w14:textId="77777777" w:rsidR="00B56422" w:rsidRPr="00065D52" w:rsidRDefault="00B56422" w:rsidP="00B56422">
      <w:pPr>
        <w:pStyle w:val="Style1"/>
        <w:rPr>
          <w:rFonts w:ascii="Arial" w:hAnsi="Arial" w:cs="Arial"/>
          <w:b w:val="0"/>
          <w:bCs/>
          <w:sz w:val="24"/>
          <w:szCs w:val="24"/>
          <w:u w:val="none"/>
        </w:rPr>
      </w:pPr>
      <w:r>
        <w:rPr>
          <w:rFonts w:ascii="Arial" w:hAnsi="Arial" w:cs="Arial"/>
          <w:b w:val="0"/>
          <w:bCs/>
          <w:sz w:val="24"/>
          <w:szCs w:val="24"/>
          <w:u w:val="none"/>
        </w:rPr>
        <w:t xml:space="preserve">- </w:t>
      </w:r>
      <w:r w:rsidRPr="00065D52">
        <w:rPr>
          <w:rFonts w:ascii="Arial" w:hAnsi="Arial" w:cs="Arial"/>
          <w:b w:val="0"/>
          <w:bCs/>
          <w:sz w:val="24"/>
          <w:szCs w:val="24"/>
          <w:u w:val="none"/>
        </w:rPr>
        <w:t>Comment fonctionne la demande</w:t>
      </w:r>
    </w:p>
    <w:p w14:paraId="1FC53378" w14:textId="77777777" w:rsidR="00B56422" w:rsidRPr="00081DEE" w:rsidRDefault="00B56422" w:rsidP="00B56422">
      <w:pPr>
        <w:pStyle w:val="Style1"/>
        <w:rPr>
          <w:rFonts w:ascii="Arial" w:hAnsi="Arial" w:cs="Arial"/>
          <w:b w:val="0"/>
          <w:bCs/>
          <w:sz w:val="24"/>
          <w:szCs w:val="24"/>
          <w:u w:val="none"/>
        </w:rPr>
      </w:pPr>
      <w:r>
        <w:rPr>
          <w:rFonts w:ascii="Arial" w:hAnsi="Arial" w:cs="Arial"/>
          <w:b w:val="0"/>
          <w:bCs/>
          <w:sz w:val="24"/>
          <w:szCs w:val="24"/>
          <w:u w:val="none"/>
        </w:rPr>
        <w:t xml:space="preserve">- </w:t>
      </w:r>
      <w:r w:rsidRPr="00065D52">
        <w:rPr>
          <w:rFonts w:ascii="Arial" w:hAnsi="Arial" w:cs="Arial"/>
          <w:b w:val="0"/>
          <w:bCs/>
          <w:sz w:val="24"/>
          <w:szCs w:val="24"/>
          <w:u w:val="none"/>
        </w:rPr>
        <w:t>Déconnecter les applaudissements</w:t>
      </w:r>
    </w:p>
    <w:p w14:paraId="4FCD1EAF" w14:textId="77777777" w:rsidR="00962085" w:rsidRPr="00C659E9" w:rsidRDefault="00962085" w:rsidP="00082F7B">
      <w:pPr>
        <w:jc w:val="both"/>
        <w:rPr>
          <w:rFonts w:ascii="Arial" w:eastAsia="ヒラギノ角ゴ Pro W3" w:hAnsi="Arial" w:cs="Arial"/>
          <w:b/>
          <w:color w:val="000000"/>
          <w:sz w:val="32"/>
          <w:szCs w:val="32"/>
          <w:u w:val="single"/>
          <w:lang w:val="fr-FR" w:eastAsia="fr-FR"/>
        </w:rPr>
      </w:pPr>
    </w:p>
    <w:p w14:paraId="2065B40C" w14:textId="77777777" w:rsidR="00962085" w:rsidRDefault="00962085" w:rsidP="0041373C">
      <w:pPr>
        <w:pStyle w:val="Style1"/>
        <w:rPr>
          <w:rFonts w:ascii="Arial" w:hAnsi="Arial" w:cs="Arial"/>
          <w:sz w:val="32"/>
          <w:szCs w:val="32"/>
        </w:rPr>
      </w:pPr>
      <w:bookmarkStart w:id="9" w:name="_Toc462923076"/>
    </w:p>
    <w:p w14:paraId="1CC732E1" w14:textId="77777777" w:rsidR="00B56422" w:rsidRDefault="00B56422" w:rsidP="0041373C">
      <w:pPr>
        <w:pStyle w:val="Style1"/>
        <w:rPr>
          <w:rFonts w:ascii="Arial" w:hAnsi="Arial" w:cs="Arial"/>
          <w:sz w:val="32"/>
          <w:szCs w:val="32"/>
        </w:rPr>
      </w:pPr>
    </w:p>
    <w:p w14:paraId="5901042A" w14:textId="77777777" w:rsidR="00B56422" w:rsidRDefault="00B56422" w:rsidP="0041373C">
      <w:pPr>
        <w:pStyle w:val="Style1"/>
        <w:rPr>
          <w:rFonts w:ascii="Arial" w:hAnsi="Arial" w:cs="Arial"/>
          <w:sz w:val="32"/>
          <w:szCs w:val="32"/>
        </w:rPr>
      </w:pPr>
    </w:p>
    <w:p w14:paraId="6676E36D" w14:textId="77777777" w:rsidR="00B56422" w:rsidRDefault="00B56422" w:rsidP="0041373C">
      <w:pPr>
        <w:pStyle w:val="Style1"/>
        <w:rPr>
          <w:rFonts w:ascii="Arial" w:hAnsi="Arial" w:cs="Arial"/>
          <w:sz w:val="32"/>
          <w:szCs w:val="32"/>
        </w:rPr>
      </w:pPr>
    </w:p>
    <w:p w14:paraId="047CF56A" w14:textId="17099A73" w:rsidR="0041373C" w:rsidRPr="00C659E9" w:rsidRDefault="0041373C" w:rsidP="0041373C">
      <w:pPr>
        <w:pStyle w:val="Style1"/>
        <w:rPr>
          <w:rFonts w:ascii="Arial" w:hAnsi="Arial" w:cs="Arial"/>
          <w:sz w:val="32"/>
          <w:szCs w:val="32"/>
        </w:rPr>
      </w:pPr>
      <w:r w:rsidRPr="00C659E9">
        <w:rPr>
          <w:rFonts w:ascii="Arial" w:hAnsi="Arial" w:cs="Arial"/>
          <w:sz w:val="32"/>
          <w:szCs w:val="32"/>
        </w:rPr>
        <w:t>Autres points du projet :</w:t>
      </w:r>
      <w:bookmarkEnd w:id="9"/>
    </w:p>
    <w:p w14:paraId="48DF8347" w14:textId="77777777" w:rsidR="0041373C" w:rsidRPr="00C659E9" w:rsidRDefault="0041373C" w:rsidP="004D6BC2">
      <w:pPr>
        <w:rPr>
          <w:rFonts w:ascii="Arial" w:eastAsia="ヒラギノ角ゴ Pro W3" w:hAnsi="Arial" w:cs="Arial"/>
          <w:b/>
          <w:color w:val="000000"/>
          <w:szCs w:val="20"/>
          <w:lang w:val="fr-FR" w:eastAsia="fr-FR"/>
        </w:rPr>
      </w:pPr>
    </w:p>
    <w:p w14:paraId="41BC153B" w14:textId="77777777" w:rsidR="0041373C" w:rsidRPr="000F4D2D" w:rsidRDefault="00D44285" w:rsidP="0041373C">
      <w:pPr>
        <w:rPr>
          <w:rFonts w:ascii="Arial" w:hAnsi="Arial" w:cs="Arial"/>
          <w:bCs/>
          <w:color w:val="1F497D"/>
          <w:sz w:val="22"/>
          <w:szCs w:val="22"/>
          <w:lang w:val="fr-FR"/>
        </w:rPr>
      </w:pPr>
      <w:r w:rsidRPr="000F4D2D">
        <w:rPr>
          <w:rFonts w:ascii="Arial" w:hAnsi="Arial" w:cs="Arial"/>
          <w:bCs/>
          <w:color w:val="1F497D"/>
          <w:sz w:val="22"/>
          <w:szCs w:val="22"/>
          <w:lang w:val="fr-FR"/>
        </w:rPr>
        <w:lastRenderedPageBreak/>
        <w:t>Le</w:t>
      </w:r>
      <w:r w:rsidR="0041373C" w:rsidRPr="000F4D2D">
        <w:rPr>
          <w:rFonts w:ascii="Arial" w:hAnsi="Arial" w:cs="Arial"/>
          <w:bCs/>
          <w:color w:val="1F497D"/>
          <w:sz w:val="22"/>
          <w:szCs w:val="22"/>
          <w:lang w:val="fr-FR"/>
        </w:rPr>
        <w:t xml:space="preserve"> descriptif précédant constitue les fonctionnements attendus </w:t>
      </w:r>
      <w:r w:rsidRPr="000F4D2D">
        <w:rPr>
          <w:rFonts w:ascii="Arial" w:hAnsi="Arial" w:cs="Arial"/>
          <w:bCs/>
          <w:color w:val="1F497D"/>
          <w:sz w:val="22"/>
          <w:szCs w:val="22"/>
          <w:lang w:val="fr-FR"/>
        </w:rPr>
        <w:t xml:space="preserve">par phase </w:t>
      </w:r>
      <w:r w:rsidR="00FA054A" w:rsidRPr="000F4D2D">
        <w:rPr>
          <w:rFonts w:ascii="Arial" w:hAnsi="Arial" w:cs="Arial"/>
          <w:bCs/>
          <w:color w:val="1F497D"/>
          <w:sz w:val="22"/>
          <w:szCs w:val="22"/>
          <w:lang w:val="fr-FR"/>
        </w:rPr>
        <w:t>et donc</w:t>
      </w:r>
      <w:r w:rsidR="0041373C" w:rsidRPr="000F4D2D">
        <w:rPr>
          <w:rFonts w:ascii="Arial" w:hAnsi="Arial" w:cs="Arial"/>
          <w:bCs/>
          <w:color w:val="1F497D"/>
          <w:sz w:val="22"/>
          <w:szCs w:val="22"/>
          <w:lang w:val="fr-FR"/>
        </w:rPr>
        <w:t xml:space="preserve"> la fin de nos prestations réalisées forfaitairement (recettes).</w:t>
      </w:r>
    </w:p>
    <w:p w14:paraId="67875B7D" w14:textId="77777777" w:rsidR="00FA054A" w:rsidRPr="000F4D2D" w:rsidRDefault="00FA054A" w:rsidP="0041373C">
      <w:pPr>
        <w:rPr>
          <w:rFonts w:ascii="Arial" w:hAnsi="Arial" w:cs="Arial"/>
          <w:bCs/>
          <w:color w:val="1F497D"/>
          <w:sz w:val="22"/>
          <w:szCs w:val="22"/>
          <w:lang w:val="fr-FR"/>
        </w:rPr>
      </w:pPr>
      <w:r w:rsidRPr="000F4D2D">
        <w:rPr>
          <w:rFonts w:ascii="Arial" w:hAnsi="Arial" w:cs="Arial"/>
          <w:bCs/>
          <w:color w:val="1F497D"/>
          <w:sz w:val="22"/>
          <w:szCs w:val="22"/>
          <w:lang w:val="fr-FR"/>
        </w:rPr>
        <w:t xml:space="preserve">Il est entendu que toutes les phases sont dissociées et que le règlement du solde de chacune d’elle doit être fait à sa recette. </w:t>
      </w:r>
      <w:r w:rsidR="00D44285" w:rsidRPr="000F4D2D">
        <w:rPr>
          <w:rFonts w:ascii="Arial" w:hAnsi="Arial" w:cs="Arial"/>
          <w:bCs/>
          <w:color w:val="1F497D"/>
          <w:sz w:val="22"/>
          <w:szCs w:val="22"/>
          <w:lang w:val="fr-FR"/>
        </w:rPr>
        <w:t xml:space="preserve">En aucun cas les éventuelles difficultés rencontrées sur l’une des phases </w:t>
      </w:r>
      <w:r w:rsidR="001A6121" w:rsidRPr="000F4D2D">
        <w:rPr>
          <w:rFonts w:ascii="Arial" w:hAnsi="Arial" w:cs="Arial"/>
          <w:bCs/>
          <w:color w:val="1F497D"/>
          <w:sz w:val="22"/>
          <w:szCs w:val="22"/>
          <w:lang w:val="fr-FR"/>
        </w:rPr>
        <w:t>peuvent être utilisées pour remettre en cause les autres phases et leurs règlements.</w:t>
      </w:r>
    </w:p>
    <w:p w14:paraId="4ECDA932" w14:textId="77777777" w:rsidR="0041373C" w:rsidRDefault="0041373C" w:rsidP="0041373C">
      <w:pPr>
        <w:rPr>
          <w:rFonts w:ascii="Arial" w:hAnsi="Arial" w:cs="Arial"/>
          <w:b/>
          <w:lang w:val="fr-FR"/>
        </w:rPr>
      </w:pPr>
    </w:p>
    <w:p w14:paraId="42E0B463" w14:textId="77777777" w:rsidR="004D6BC2" w:rsidRPr="00780F14" w:rsidRDefault="004D6BC2" w:rsidP="004D6BC2">
      <w:pPr>
        <w:rPr>
          <w:rFonts w:ascii="Arial" w:eastAsia="ヒラギノ角ゴ Pro W3" w:hAnsi="Arial" w:cs="Arial"/>
          <w:b/>
          <w:color w:val="000000"/>
          <w:sz w:val="22"/>
          <w:szCs w:val="22"/>
          <w:lang w:val="fr-FR" w:eastAsia="fr-FR"/>
        </w:rPr>
      </w:pPr>
      <w:r w:rsidRPr="00780F14">
        <w:rPr>
          <w:rFonts w:ascii="Arial" w:eastAsia="ヒラギノ角ゴ Pro W3" w:hAnsi="Arial" w:cs="Arial"/>
          <w:b/>
          <w:color w:val="000000"/>
          <w:sz w:val="22"/>
          <w:szCs w:val="22"/>
          <w:lang w:val="fr-FR" w:eastAsia="fr-FR"/>
        </w:rPr>
        <w:t>Livrables attendus:</w:t>
      </w:r>
    </w:p>
    <w:p w14:paraId="41750FE8" w14:textId="77777777" w:rsidR="004D6BC2" w:rsidRPr="00780F14" w:rsidRDefault="004D6BC2" w:rsidP="004D6BC2">
      <w:pPr>
        <w:rPr>
          <w:rFonts w:ascii="Arial" w:eastAsia="ヒラギノ角ゴ Pro W3" w:hAnsi="Arial" w:cs="Arial"/>
          <w:b/>
          <w:color w:val="000000"/>
          <w:sz w:val="22"/>
          <w:szCs w:val="22"/>
          <w:lang w:val="fr-FR" w:eastAsia="fr-FR"/>
        </w:rPr>
      </w:pPr>
      <w:r w:rsidRPr="00780F14">
        <w:rPr>
          <w:rFonts w:ascii="Arial" w:eastAsia="ヒラギノ角ゴ Pro W3" w:hAnsi="Arial" w:cs="Arial"/>
          <w:color w:val="000000"/>
          <w:sz w:val="22"/>
          <w:szCs w:val="22"/>
          <w:lang w:val="fr-FR"/>
        </w:rPr>
        <w:t>Pour les prestations :</w:t>
      </w:r>
    </w:p>
    <w:p w14:paraId="42F01E3C" w14:textId="77777777" w:rsidR="004D6BC2" w:rsidRPr="00780F14" w:rsidRDefault="004D6BC2" w:rsidP="004D6BC2">
      <w:pPr>
        <w:pStyle w:val="Paragraphedeliste"/>
        <w:numPr>
          <w:ilvl w:val="0"/>
          <w:numId w:val="7"/>
        </w:numPr>
        <w:rPr>
          <w:rFonts w:ascii="Arial" w:eastAsia="ヒラギノ角ゴ Pro W3" w:hAnsi="Arial" w:cs="Arial"/>
          <w:color w:val="000000"/>
          <w:sz w:val="22"/>
          <w:szCs w:val="22"/>
        </w:rPr>
      </w:pPr>
      <w:r w:rsidRPr="00780F14">
        <w:rPr>
          <w:rFonts w:ascii="Arial" w:eastAsia="ヒラギノ角ゴ Pro W3" w:hAnsi="Arial" w:cs="Arial"/>
          <w:color w:val="000000"/>
          <w:sz w:val="22"/>
          <w:szCs w:val="22"/>
        </w:rPr>
        <w:t>Rapport d’audit pour la création des types documentaire, la modélisation des processus et le fonctionnement du détail des livraisons.</w:t>
      </w:r>
    </w:p>
    <w:p w14:paraId="10C4AD4E" w14:textId="77777777" w:rsidR="004D6BC2" w:rsidRPr="00780F14" w:rsidRDefault="004D6BC2" w:rsidP="004D6BC2">
      <w:pPr>
        <w:pStyle w:val="Paragraphedeliste"/>
        <w:numPr>
          <w:ilvl w:val="0"/>
          <w:numId w:val="7"/>
        </w:numPr>
        <w:rPr>
          <w:rFonts w:ascii="Arial" w:eastAsia="ヒラギノ角ゴ Pro W3" w:hAnsi="Arial" w:cs="Arial"/>
          <w:color w:val="000000"/>
          <w:sz w:val="22"/>
          <w:szCs w:val="22"/>
        </w:rPr>
      </w:pPr>
      <w:r w:rsidRPr="00780F14">
        <w:rPr>
          <w:rFonts w:ascii="Arial" w:eastAsia="ヒラギノ角ゴ Pro W3" w:hAnsi="Arial" w:cs="Arial"/>
          <w:color w:val="000000"/>
          <w:sz w:val="22"/>
          <w:szCs w:val="22"/>
        </w:rPr>
        <w:t>Création des 20 MODELES de L.A.D. en factures et 20 en BL.</w:t>
      </w:r>
    </w:p>
    <w:p w14:paraId="64394414" w14:textId="77777777" w:rsidR="004D6BC2" w:rsidRPr="00780F14" w:rsidRDefault="004D6BC2" w:rsidP="004D6BC2">
      <w:pPr>
        <w:pStyle w:val="Paragraphedeliste"/>
        <w:numPr>
          <w:ilvl w:val="0"/>
          <w:numId w:val="7"/>
        </w:numPr>
        <w:rPr>
          <w:rFonts w:ascii="Arial" w:eastAsia="ヒラギノ角ゴ Pro W3" w:hAnsi="Arial" w:cs="Arial"/>
          <w:color w:val="000000"/>
          <w:sz w:val="22"/>
          <w:szCs w:val="22"/>
        </w:rPr>
      </w:pPr>
      <w:r w:rsidRPr="00780F14">
        <w:rPr>
          <w:rFonts w:ascii="Arial" w:eastAsia="ヒラギノ角ゴ Pro W3" w:hAnsi="Arial" w:cs="Arial"/>
          <w:color w:val="000000"/>
          <w:sz w:val="22"/>
          <w:szCs w:val="22"/>
        </w:rPr>
        <w:t>Installation et paramétrage selon audit documentaire.</w:t>
      </w:r>
    </w:p>
    <w:p w14:paraId="03F59CB2" w14:textId="77777777" w:rsidR="004D6BC2" w:rsidRPr="00780F14" w:rsidRDefault="004D6BC2" w:rsidP="004D6BC2">
      <w:pPr>
        <w:rPr>
          <w:rFonts w:ascii="Arial" w:eastAsia="ヒラギノ角ゴ Pro W3" w:hAnsi="Arial" w:cs="Arial"/>
          <w:color w:val="000000"/>
          <w:sz w:val="22"/>
          <w:szCs w:val="22"/>
        </w:rPr>
      </w:pPr>
      <w:r w:rsidRPr="00780F14">
        <w:rPr>
          <w:rFonts w:ascii="Arial" w:eastAsia="ヒラギノ角ゴ Pro W3" w:hAnsi="Arial" w:cs="Arial"/>
          <w:color w:val="000000"/>
          <w:sz w:val="22"/>
          <w:szCs w:val="22"/>
          <w:lang w:val="fr-FR"/>
        </w:rPr>
        <w:t>Autres</w:t>
      </w:r>
      <w:r w:rsidRPr="00780F14">
        <w:rPr>
          <w:rFonts w:ascii="Arial" w:eastAsia="ヒラギノ角ゴ Pro W3" w:hAnsi="Arial" w:cs="Arial"/>
          <w:color w:val="000000"/>
          <w:sz w:val="22"/>
          <w:szCs w:val="22"/>
        </w:rPr>
        <w:t>:</w:t>
      </w:r>
    </w:p>
    <w:p w14:paraId="0088FB96" w14:textId="77777777" w:rsidR="004D6BC2" w:rsidRPr="00780F14" w:rsidRDefault="004D6BC2" w:rsidP="004D6BC2">
      <w:pPr>
        <w:pStyle w:val="Paragraphedeliste"/>
        <w:numPr>
          <w:ilvl w:val="0"/>
          <w:numId w:val="7"/>
        </w:numPr>
        <w:rPr>
          <w:rFonts w:ascii="Arial" w:eastAsia="ヒラギノ角ゴ Pro W3" w:hAnsi="Arial" w:cs="Arial"/>
          <w:color w:val="000000"/>
          <w:sz w:val="22"/>
          <w:szCs w:val="22"/>
        </w:rPr>
      </w:pPr>
      <w:r w:rsidRPr="00780F14">
        <w:rPr>
          <w:rFonts w:ascii="Arial" w:eastAsia="ヒラギノ角ゴ Pro W3" w:hAnsi="Arial" w:cs="Arial"/>
          <w:color w:val="000000"/>
          <w:sz w:val="22"/>
          <w:szCs w:val="22"/>
        </w:rPr>
        <w:t>Licences FDI avec Auto Index et/ou COLIBRI et licence STORAGE.</w:t>
      </w:r>
    </w:p>
    <w:p w14:paraId="22284F55" w14:textId="77777777" w:rsidR="004D6BC2" w:rsidRPr="00780F14" w:rsidRDefault="004D6BC2" w:rsidP="004D6BC2">
      <w:pPr>
        <w:pStyle w:val="Paragraphedeliste"/>
        <w:numPr>
          <w:ilvl w:val="0"/>
          <w:numId w:val="7"/>
        </w:numPr>
        <w:rPr>
          <w:rFonts w:ascii="Arial" w:eastAsia="ヒラギノ角ゴ Pro W3" w:hAnsi="Arial" w:cs="Arial"/>
          <w:color w:val="000000"/>
          <w:sz w:val="22"/>
          <w:szCs w:val="22"/>
        </w:rPr>
      </w:pPr>
      <w:r w:rsidRPr="00780F14">
        <w:rPr>
          <w:rFonts w:ascii="Arial" w:eastAsia="ヒラギノ角ゴ Pro W3" w:hAnsi="Arial" w:cs="Arial"/>
          <w:color w:val="000000"/>
          <w:sz w:val="22"/>
          <w:szCs w:val="22"/>
        </w:rPr>
        <w:t>Note de procédure de traitement.</w:t>
      </w:r>
    </w:p>
    <w:p w14:paraId="7F783F4D" w14:textId="77777777" w:rsidR="000D5C9E" w:rsidRPr="00780F14" w:rsidRDefault="000D5C9E">
      <w:pPr>
        <w:rPr>
          <w:rFonts w:ascii="Arial" w:eastAsia="ヒラギノ角ゴ Pro W3" w:hAnsi="Arial" w:cs="Arial"/>
          <w:b/>
          <w:color w:val="000000"/>
          <w:sz w:val="22"/>
          <w:szCs w:val="22"/>
          <w:u w:val="single"/>
          <w:lang w:val="fr-FR" w:eastAsia="fr-FR"/>
        </w:rPr>
      </w:pPr>
      <w:bookmarkStart w:id="10" w:name="_TOC5801"/>
      <w:bookmarkEnd w:id="6"/>
      <w:bookmarkEnd w:id="10"/>
    </w:p>
    <w:p w14:paraId="432166FE" w14:textId="77777777" w:rsidR="004D6BC2" w:rsidRPr="00780F14" w:rsidRDefault="004D6BC2" w:rsidP="004D6BC2">
      <w:pPr>
        <w:rPr>
          <w:rFonts w:ascii="Arial" w:hAnsi="Arial" w:cs="Arial"/>
          <w:b/>
          <w:sz w:val="22"/>
          <w:szCs w:val="22"/>
        </w:rPr>
      </w:pPr>
      <w:proofErr w:type="spellStart"/>
      <w:r w:rsidRPr="00780F14">
        <w:rPr>
          <w:rFonts w:ascii="Arial" w:hAnsi="Arial" w:cs="Arial"/>
          <w:b/>
          <w:sz w:val="22"/>
          <w:szCs w:val="22"/>
        </w:rPr>
        <w:t>Pré-</w:t>
      </w:r>
      <w:r w:rsidR="007F0C42" w:rsidRPr="00780F14">
        <w:rPr>
          <w:rFonts w:ascii="Arial" w:hAnsi="Arial" w:cs="Arial"/>
          <w:b/>
          <w:sz w:val="22"/>
          <w:szCs w:val="22"/>
        </w:rPr>
        <w:t>requis</w:t>
      </w:r>
      <w:proofErr w:type="spellEnd"/>
      <w:r w:rsidR="007F0C42" w:rsidRPr="00780F14">
        <w:rPr>
          <w:rFonts w:ascii="Arial" w:hAnsi="Arial" w:cs="Arial"/>
          <w:b/>
          <w:sz w:val="22"/>
          <w:szCs w:val="22"/>
        </w:rPr>
        <w:t>:</w:t>
      </w:r>
    </w:p>
    <w:p w14:paraId="737903CC" w14:textId="77777777" w:rsidR="004D6BC2" w:rsidRPr="00780F14" w:rsidRDefault="004D6BC2" w:rsidP="004D6BC2">
      <w:pPr>
        <w:pStyle w:val="Paragraphedeliste"/>
        <w:numPr>
          <w:ilvl w:val="0"/>
          <w:numId w:val="7"/>
        </w:numPr>
        <w:rPr>
          <w:rFonts w:ascii="Arial" w:eastAsia="ヒラギノ角ゴ Pro W3" w:hAnsi="Arial" w:cs="Arial"/>
          <w:color w:val="000000"/>
          <w:sz w:val="22"/>
          <w:szCs w:val="22"/>
          <w:lang w:eastAsia="en-US"/>
        </w:rPr>
      </w:pPr>
      <w:r w:rsidRPr="00780F14">
        <w:rPr>
          <w:rFonts w:ascii="Arial" w:eastAsia="ヒラギノ角ゴ Pro W3" w:hAnsi="Arial" w:cs="Arial"/>
          <w:color w:val="000000"/>
          <w:sz w:val="22"/>
          <w:szCs w:val="22"/>
          <w:lang w:eastAsia="en-US"/>
        </w:rPr>
        <w:t>Paiement de l’acompte.</w:t>
      </w:r>
    </w:p>
    <w:p w14:paraId="0493AE09" w14:textId="77777777" w:rsidR="004D6BC2" w:rsidRPr="00780F14" w:rsidRDefault="004D6BC2" w:rsidP="004D6BC2">
      <w:pPr>
        <w:pStyle w:val="Paragraphedeliste"/>
        <w:numPr>
          <w:ilvl w:val="0"/>
          <w:numId w:val="7"/>
        </w:numPr>
        <w:rPr>
          <w:rFonts w:ascii="Arial" w:eastAsia="ヒラギノ角ゴ Pro W3" w:hAnsi="Arial" w:cs="Arial"/>
          <w:color w:val="000000"/>
          <w:sz w:val="22"/>
          <w:szCs w:val="22"/>
          <w:lang w:eastAsia="en-US"/>
        </w:rPr>
      </w:pPr>
      <w:r w:rsidRPr="00780F14">
        <w:rPr>
          <w:rFonts w:ascii="Arial" w:eastAsia="ヒラギノ角ゴ Pro W3" w:hAnsi="Arial" w:cs="Arial"/>
          <w:color w:val="000000"/>
          <w:sz w:val="22"/>
          <w:szCs w:val="22"/>
          <w:lang w:eastAsia="en-US"/>
        </w:rPr>
        <w:t>Nomination de l’équipe projet.</w:t>
      </w:r>
    </w:p>
    <w:p w14:paraId="30884BBD" w14:textId="77777777" w:rsidR="004D6BC2" w:rsidRPr="00780F14" w:rsidRDefault="004D6BC2" w:rsidP="004D6BC2">
      <w:pPr>
        <w:pStyle w:val="Paragraphedeliste"/>
        <w:numPr>
          <w:ilvl w:val="0"/>
          <w:numId w:val="7"/>
        </w:numPr>
        <w:rPr>
          <w:rFonts w:ascii="Arial" w:eastAsia="ヒラギノ角ゴ Pro W3" w:hAnsi="Arial" w:cs="Arial"/>
          <w:color w:val="000000"/>
          <w:sz w:val="22"/>
          <w:szCs w:val="22"/>
          <w:lang w:eastAsia="en-US"/>
        </w:rPr>
      </w:pPr>
      <w:r w:rsidRPr="00780F14">
        <w:rPr>
          <w:rFonts w:ascii="Arial" w:eastAsia="ヒラギノ角ゴ Pro W3" w:hAnsi="Arial" w:cs="Arial"/>
          <w:color w:val="000000"/>
          <w:sz w:val="22"/>
          <w:szCs w:val="22"/>
        </w:rPr>
        <w:t>Rapport d’audit validé.</w:t>
      </w:r>
    </w:p>
    <w:p w14:paraId="77CE5B89" w14:textId="77777777" w:rsidR="004D6BC2" w:rsidRPr="00780F14" w:rsidRDefault="004D6BC2" w:rsidP="004D6BC2">
      <w:pPr>
        <w:pStyle w:val="Paragraphedeliste"/>
        <w:numPr>
          <w:ilvl w:val="0"/>
          <w:numId w:val="7"/>
        </w:numPr>
        <w:rPr>
          <w:rFonts w:ascii="Arial" w:eastAsia="ヒラギノ角ゴ Pro W3" w:hAnsi="Arial" w:cs="Arial"/>
          <w:color w:val="000000"/>
          <w:sz w:val="22"/>
          <w:szCs w:val="22"/>
          <w:lang w:eastAsia="en-US"/>
        </w:rPr>
      </w:pPr>
      <w:r w:rsidRPr="00780F14">
        <w:rPr>
          <w:rFonts w:ascii="Arial" w:eastAsia="ヒラギノ角ゴ Pro W3" w:hAnsi="Arial" w:cs="Arial"/>
          <w:color w:val="000000"/>
          <w:sz w:val="22"/>
          <w:szCs w:val="22"/>
          <w:lang w:eastAsia="en-US"/>
        </w:rPr>
        <w:t>PC avec OS Windows 7 mini, .NET Framework 4 mini et une session avec des droits administrateur pour installer les licences FDI. La session utilisateur doit avoir accès au dossier Windows ou doivent être classés les fichiers.</w:t>
      </w:r>
    </w:p>
    <w:p w14:paraId="429A9AB8" w14:textId="77777777" w:rsidR="004D6BC2" w:rsidRPr="00C659E9" w:rsidRDefault="004D6BC2" w:rsidP="004D6BC2">
      <w:pPr>
        <w:rPr>
          <w:rFonts w:ascii="Arial" w:hAnsi="Arial" w:cs="Arial"/>
          <w:b/>
          <w:lang w:val="fr-FR"/>
        </w:rPr>
      </w:pPr>
    </w:p>
    <w:p w14:paraId="402E59BD" w14:textId="77777777" w:rsidR="004D6BC2" w:rsidRPr="00C659E9" w:rsidRDefault="004D6BC2" w:rsidP="004D6BC2">
      <w:pPr>
        <w:rPr>
          <w:rFonts w:ascii="Arial" w:hAnsi="Arial" w:cs="Arial"/>
          <w:b/>
          <w:lang w:val="fr-FR"/>
        </w:rPr>
      </w:pPr>
      <w:r w:rsidRPr="00C659E9">
        <w:rPr>
          <w:rFonts w:ascii="Arial" w:hAnsi="Arial" w:cs="Arial"/>
          <w:b/>
          <w:lang w:val="fr-FR"/>
        </w:rPr>
        <w:t>Nota Bene:</w:t>
      </w:r>
    </w:p>
    <w:p w14:paraId="4D3579C8" w14:textId="77777777" w:rsidR="004D6BC2" w:rsidRPr="00B62F29" w:rsidRDefault="004D6BC2" w:rsidP="004D6BC2">
      <w:pPr>
        <w:jc w:val="both"/>
        <w:rPr>
          <w:rFonts w:ascii="Arial" w:eastAsia="ヒラギノ角ゴ Pro W3" w:hAnsi="Arial" w:cs="Arial"/>
          <w:color w:val="000000"/>
          <w:sz w:val="22"/>
          <w:szCs w:val="22"/>
          <w:lang w:val="fr-FR"/>
        </w:rPr>
      </w:pPr>
      <w:r w:rsidRPr="00B62F29">
        <w:rPr>
          <w:rFonts w:ascii="Arial" w:eastAsia="ヒラギノ角ゴ Pro W3" w:hAnsi="Arial" w:cs="Arial"/>
          <w:color w:val="000000"/>
          <w:sz w:val="22"/>
          <w:szCs w:val="22"/>
          <w:lang w:val="fr-FR"/>
        </w:rPr>
        <w:t>L’assistance technique des prestataires qui gèrent vos matériels et logiciels peut être nécessaire (informatique, copieur/scanner, intégrateur). Les supports facturables ne sont pas pris en charge par FindDoc.</w:t>
      </w:r>
    </w:p>
    <w:p w14:paraId="178DCA7F" w14:textId="77777777" w:rsidR="00B62F29" w:rsidRPr="00D44285" w:rsidRDefault="00B62F29" w:rsidP="00B62F29">
      <w:pPr>
        <w:pStyle w:val="Style2"/>
        <w:outlineLvl w:val="9"/>
        <w:rPr>
          <w:rFonts w:ascii="Arial" w:eastAsiaTheme="minorHAnsi" w:hAnsi="Arial" w:cs="Arial"/>
          <w:b w:val="0"/>
          <w:color w:val="auto"/>
          <w:sz w:val="22"/>
          <w:szCs w:val="22"/>
          <w:u w:val="none"/>
        </w:rPr>
      </w:pPr>
      <w:r w:rsidRPr="00D44285">
        <w:rPr>
          <w:rFonts w:ascii="Arial" w:eastAsiaTheme="minorHAnsi" w:hAnsi="Arial" w:cs="Arial"/>
          <w:b w:val="0"/>
          <w:color w:val="auto"/>
          <w:sz w:val="22"/>
          <w:szCs w:val="22"/>
          <w:u w:val="none"/>
        </w:rPr>
        <w:t xml:space="preserve">La pertinence de la  reconnaissance automatique de caractère (OCR) est aléatoire car liée à la qualité des documents exploités, aux polices de caractères utilisées, à la structure des documents, la présence de trame ou de fond de page et à la qualité des fichiers fournis par le scanner. Selon l’ensemble de ces paramètres les résultats obtenus seront plus ou moins corrects. </w:t>
      </w:r>
    </w:p>
    <w:p w14:paraId="359E1FA3" w14:textId="77777777" w:rsidR="00B62F29" w:rsidRPr="00D44285" w:rsidRDefault="00B62F29" w:rsidP="00B62F29">
      <w:pPr>
        <w:rPr>
          <w:rFonts w:ascii="Arial" w:eastAsiaTheme="minorHAnsi" w:hAnsi="Arial" w:cs="Arial"/>
          <w:sz w:val="22"/>
          <w:szCs w:val="22"/>
          <w:lang w:val="fr-FR" w:eastAsia="fr-FR"/>
        </w:rPr>
      </w:pPr>
      <w:r w:rsidRPr="00D44285">
        <w:rPr>
          <w:rFonts w:ascii="Arial" w:eastAsiaTheme="minorHAnsi" w:hAnsi="Arial" w:cs="Arial"/>
          <w:sz w:val="22"/>
          <w:szCs w:val="22"/>
          <w:lang w:val="fr-FR" w:eastAsia="fr-FR"/>
        </w:rPr>
        <w:t>Il est donc entendu que les erreurs de reconnaissance OCR et la difficulté à créer des MODELES fiables sont normales et ne peuvent en aucun cas être considérées comme une malfaçon. Elles ne peuvent donc pas être utilisées pour remettre en cause la qualité de la prestation effectuée.</w:t>
      </w:r>
    </w:p>
    <w:p w14:paraId="0E307E38" w14:textId="77777777" w:rsidR="00B62F29" w:rsidRPr="00C659E9" w:rsidRDefault="00B62F29" w:rsidP="004D6BC2">
      <w:pPr>
        <w:jc w:val="both"/>
        <w:rPr>
          <w:rFonts w:ascii="Arial" w:eastAsia="ヒラギノ角ゴ Pro W3" w:hAnsi="Arial" w:cs="Arial"/>
          <w:color w:val="000000"/>
          <w:szCs w:val="20"/>
          <w:lang w:val="fr-FR"/>
        </w:rPr>
      </w:pPr>
    </w:p>
    <w:p w14:paraId="7566E130" w14:textId="77777777" w:rsidR="004D6BC2" w:rsidRPr="00C659E9" w:rsidRDefault="004D6BC2" w:rsidP="00373E19">
      <w:pPr>
        <w:jc w:val="both"/>
        <w:rPr>
          <w:rFonts w:ascii="Arial" w:eastAsia="ヒラギノ角ゴ Pro W3" w:hAnsi="Arial" w:cs="Arial"/>
          <w:color w:val="000000"/>
          <w:szCs w:val="20"/>
          <w:lang w:val="fr-FR"/>
        </w:rPr>
      </w:pPr>
    </w:p>
    <w:sectPr w:rsidR="004D6BC2" w:rsidRPr="00C659E9" w:rsidSect="00761CA5">
      <w:headerReference w:type="even" r:id="rId34"/>
      <w:headerReference w:type="default" r:id="rId35"/>
      <w:footerReference w:type="even" r:id="rId36"/>
      <w:footerReference w:type="default" r:id="rId37"/>
      <w:type w:val="continuous"/>
      <w:pgSz w:w="11900" w:h="16840"/>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E7F886" w14:textId="77777777" w:rsidR="00393FB7" w:rsidRDefault="00393FB7">
      <w:r>
        <w:separator/>
      </w:r>
    </w:p>
  </w:endnote>
  <w:endnote w:type="continuationSeparator" w:id="0">
    <w:p w14:paraId="3DE35198" w14:textId="77777777" w:rsidR="00393FB7" w:rsidRDefault="00393F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ヒラギノ角ゴ Pro W3">
    <w:charset w:val="00"/>
    <w:family w:val="roman"/>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halkboard Bold">
    <w:altName w:val="Kristen ITC"/>
    <w:charset w:val="00"/>
    <w:family w:val="auto"/>
    <w:pitch w:val="variable"/>
    <w:sig w:usb0="00000003" w:usb1="00000000" w:usb2="00000000" w:usb3="00000000" w:csb0="00000001" w:csb1="00000000"/>
  </w:font>
  <w:font w:name="Futur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ECB579" w14:textId="77777777" w:rsidR="0017242F" w:rsidRPr="00CE1564" w:rsidRDefault="0017242F" w:rsidP="00881945">
    <w:pPr>
      <w:pStyle w:val="Paragraphedeliste"/>
      <w:numPr>
        <w:ilvl w:val="0"/>
        <w:numId w:val="3"/>
      </w:numPr>
      <w:ind w:left="-567"/>
      <w:jc w:val="center"/>
      <w:rPr>
        <w:szCs w:val="72"/>
      </w:rPr>
    </w:pPr>
    <w:r>
      <w:rPr>
        <w:szCs w:val="72"/>
      </w:rPr>
      <w:t xml:space="preserve">CBS / </w:t>
    </w:r>
    <w:r w:rsidRPr="00CE1564">
      <w:rPr>
        <w:szCs w:val="72"/>
      </w:rPr>
      <w:t>FindDoc</w:t>
    </w:r>
    <w:r>
      <w:rPr>
        <w:szCs w:val="72"/>
      </w:rPr>
      <w:t xml:space="preserve"> : </w:t>
    </w:r>
    <w:r w:rsidRPr="00CE1564">
      <w:rPr>
        <w:szCs w:val="72"/>
      </w:rPr>
      <w:t xml:space="preserve">435 les </w:t>
    </w:r>
    <w:proofErr w:type="spellStart"/>
    <w:r w:rsidRPr="00CE1564">
      <w:rPr>
        <w:szCs w:val="72"/>
      </w:rPr>
      <w:t>Bouchillons</w:t>
    </w:r>
    <w:proofErr w:type="spellEnd"/>
    <w:r w:rsidRPr="00CE1564">
      <w:rPr>
        <w:szCs w:val="72"/>
      </w:rPr>
      <w:t xml:space="preserve"> Hauts</w:t>
    </w:r>
    <w:r>
      <w:t xml:space="preserve"> 26290 DONZERE</w:t>
    </w:r>
  </w:p>
  <w:p w14:paraId="43FACE54" w14:textId="77777777" w:rsidR="0017242F" w:rsidRPr="00CE1564" w:rsidRDefault="0017242F" w:rsidP="00881945">
    <w:pPr>
      <w:pStyle w:val="Paragraphedeliste"/>
      <w:numPr>
        <w:ilvl w:val="0"/>
        <w:numId w:val="3"/>
      </w:numPr>
      <w:ind w:left="-567"/>
      <w:jc w:val="center"/>
      <w:rPr>
        <w:szCs w:val="72"/>
      </w:rPr>
    </w:pPr>
    <w:r w:rsidRPr="00CE1564">
      <w:rPr>
        <w:szCs w:val="72"/>
      </w:rPr>
      <w:t xml:space="preserve">Siret : 51222978200010 </w:t>
    </w:r>
    <w:r>
      <w:rPr>
        <w:szCs w:val="72"/>
      </w:rPr>
      <w:t xml:space="preserve">au </w:t>
    </w:r>
    <w:r w:rsidRPr="00CE1564">
      <w:rPr>
        <w:szCs w:val="72"/>
      </w:rPr>
      <w:t>RCS de Romans sur Isère</w:t>
    </w:r>
  </w:p>
  <w:p w14:paraId="07CA5199" w14:textId="77777777" w:rsidR="0017242F" w:rsidRPr="00CE1564" w:rsidRDefault="0017242F" w:rsidP="00881945">
    <w:pPr>
      <w:pStyle w:val="Paragraphedeliste"/>
      <w:numPr>
        <w:ilvl w:val="0"/>
        <w:numId w:val="3"/>
      </w:numPr>
      <w:ind w:left="-567"/>
      <w:jc w:val="center"/>
      <w:rPr>
        <w:szCs w:val="72"/>
      </w:rPr>
    </w:pPr>
    <w:r>
      <w:rPr>
        <w:szCs w:val="72"/>
      </w:rPr>
      <w:t>Tél : 0810 105 230</w:t>
    </w:r>
  </w:p>
  <w:p w14:paraId="77A90F54" w14:textId="77777777" w:rsidR="0017242F" w:rsidRDefault="0017242F">
    <w:pPr>
      <w:pStyle w:val="En-tteetbasdepage"/>
      <w:jc w:val="right"/>
      <w:rPr>
        <w:rFonts w:ascii="Times New Roman" w:eastAsia="Times New Roman" w:hAnsi="Times New Roman"/>
        <w:color w:val="auto"/>
      </w:rPr>
    </w:pPr>
    <w:r>
      <w:fldChar w:fldCharType="begin"/>
    </w:r>
    <w:r>
      <w:instrText xml:space="preserve"> PAGE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FB1DE" w14:textId="77777777" w:rsidR="0017242F" w:rsidRDefault="0017242F">
    <w:pPr>
      <w:pStyle w:val="En-tteetbasdepage"/>
      <w:jc w:val="right"/>
      <w:rPr>
        <w:rFonts w:ascii="Times New Roman" w:eastAsia="Times New Roman" w:hAnsi="Times New Roman"/>
        <w:color w:val="auto"/>
      </w:rPr>
    </w:pPr>
    <w:r>
      <w:fldChar w:fldCharType="begin"/>
    </w:r>
    <w:r>
      <w:instrText xml:space="preserve"> PAGE </w:instrText>
    </w:r>
    <w:r>
      <w:fldChar w:fldCharType="separate"/>
    </w:r>
    <w:r>
      <w:rPr>
        <w:noProof/>
      </w:rPr>
      <w:t>20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C27DC8" w14:textId="77777777" w:rsidR="00393FB7" w:rsidRDefault="00393FB7">
      <w:r>
        <w:separator/>
      </w:r>
    </w:p>
  </w:footnote>
  <w:footnote w:type="continuationSeparator" w:id="0">
    <w:p w14:paraId="2D289EBD" w14:textId="77777777" w:rsidR="00393FB7" w:rsidRDefault="00393F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688D8" w14:textId="77777777" w:rsidR="0017242F" w:rsidRDefault="0017242F">
    <w:pPr>
      <w:pStyle w:val="En-tteetbasdepage"/>
      <w:jc w:val="right"/>
      <w:rPr>
        <w:rFonts w:ascii="Times New Roman" w:eastAsia="Times New Roman" w:hAnsi="Times New Roman"/>
        <w:color w:val="auto"/>
      </w:rPr>
    </w:pPr>
    <w:r>
      <w:rPr>
        <w:noProof/>
      </w:rPr>
      <w:drawing>
        <wp:inline distT="0" distB="0" distL="0" distR="0" wp14:anchorId="776331AE" wp14:editId="3375CDE8">
          <wp:extent cx="650875" cy="457200"/>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
                  <a:srcRect/>
                  <a:stretch>
                    <a:fillRect/>
                  </a:stretch>
                </pic:blipFill>
                <pic:spPr bwMode="auto">
                  <a:xfrm>
                    <a:off x="0" y="0"/>
                    <a:ext cx="650875" cy="457200"/>
                  </a:xfrm>
                  <a:prstGeom prst="rect">
                    <a:avLst/>
                  </a:prstGeom>
                  <a:noFill/>
                  <a:ln w="12700" cap="flat">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830FB" w14:textId="5FBE5719" w:rsidR="0017242F" w:rsidRDefault="0017242F" w:rsidP="00351F4E">
    <w:pPr>
      <w:pStyle w:val="En-tteetbasdepage"/>
      <w:jc w:val="right"/>
      <w:rPr>
        <w:rFonts w:ascii="Times New Roman" w:eastAsia="Times New Roman" w:hAnsi="Times New Roman"/>
        <w:color w:val="auto"/>
      </w:rPr>
    </w:pPr>
    <w:r>
      <w:rPr>
        <w:noProof/>
      </w:rPr>
      <w:drawing>
        <wp:inline distT="0" distB="0" distL="0" distR="0" wp14:anchorId="6E8FBBC3" wp14:editId="052501AF">
          <wp:extent cx="946747" cy="527050"/>
          <wp:effectExtent l="76200" t="209550" r="25400" b="215900"/>
          <wp:docPr id="16" name="Image 16"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dessin&#10;&#10;Description générée automatiquement"/>
                  <pic:cNvPicPr/>
                </pic:nvPicPr>
                <pic:blipFill>
                  <a:blip r:embed="rId1"/>
                  <a:stretch>
                    <a:fillRect/>
                  </a:stretch>
                </pic:blipFill>
                <pic:spPr>
                  <a:xfrm rot="19759586">
                    <a:off x="0" y="0"/>
                    <a:ext cx="1032421" cy="57474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894EE873"/>
    <w:lvl w:ilvl="0">
      <w:numFmt w:val="bullet"/>
      <w:suff w:val="nothing"/>
      <w:lvlText w:val=""/>
      <w:lvlJc w:val="left"/>
      <w:pPr>
        <w:ind w:left="0" w:firstLine="0"/>
      </w:pPr>
      <w:rPr>
        <w:rFonts w:hint="default"/>
        <w:color w:val="000000"/>
        <w:position w:val="0"/>
        <w:sz w:val="24"/>
      </w:rPr>
    </w:lvl>
    <w:lvl w:ilvl="1">
      <w:start w:val="1"/>
      <w:numFmt w:val="bullet"/>
      <w:lvlText w:val="·"/>
      <w:lvlJc w:val="left"/>
      <w:pPr>
        <w:tabs>
          <w:tab w:val="num" w:pos="425"/>
        </w:tabs>
        <w:ind w:left="425" w:firstLine="426"/>
      </w:pPr>
      <w:rPr>
        <w:rFonts w:ascii="Lucida Grande" w:eastAsia="ヒラギノ角ゴ Pro W3" w:hAnsi="Symbol" w:hint="default"/>
        <w:color w:val="000000"/>
        <w:position w:val="0"/>
        <w:sz w:val="24"/>
      </w:rPr>
    </w:lvl>
    <w:lvl w:ilvl="2">
      <w:start w:val="1"/>
      <w:numFmt w:val="bullet"/>
      <w:suff w:val="nothing"/>
      <w:lvlText w:val=""/>
      <w:lvlJc w:val="left"/>
      <w:pPr>
        <w:ind w:left="0" w:firstLine="0"/>
      </w:pPr>
      <w:rPr>
        <w:rFonts w:hint="default"/>
        <w:color w:val="000000"/>
        <w:position w:val="0"/>
        <w:sz w:val="24"/>
      </w:rPr>
    </w:lvl>
    <w:lvl w:ilvl="3">
      <w:start w:val="1"/>
      <w:numFmt w:val="bullet"/>
      <w:suff w:val="nothing"/>
      <w:lvlText w:val=""/>
      <w:lvlJc w:val="left"/>
      <w:pPr>
        <w:ind w:left="0" w:firstLine="0"/>
      </w:pPr>
      <w:rPr>
        <w:rFonts w:hint="default"/>
        <w:color w:val="000000"/>
        <w:position w:val="0"/>
        <w:sz w:val="24"/>
      </w:rPr>
    </w:lvl>
    <w:lvl w:ilvl="4">
      <w:start w:val="1"/>
      <w:numFmt w:val="bullet"/>
      <w:suff w:val="nothing"/>
      <w:lvlText w:val=""/>
      <w:lvlJc w:val="left"/>
      <w:pPr>
        <w:ind w:left="0" w:firstLine="0"/>
      </w:pPr>
      <w:rPr>
        <w:rFonts w:hint="default"/>
        <w:color w:val="000000"/>
        <w:position w:val="0"/>
        <w:sz w:val="24"/>
      </w:rPr>
    </w:lvl>
    <w:lvl w:ilvl="5">
      <w:start w:val="1"/>
      <w:numFmt w:val="bullet"/>
      <w:suff w:val="nothing"/>
      <w:lvlText w:val=""/>
      <w:lvlJc w:val="left"/>
      <w:pPr>
        <w:ind w:left="0" w:firstLine="0"/>
      </w:pPr>
      <w:rPr>
        <w:rFonts w:hint="default"/>
        <w:color w:val="000000"/>
        <w:position w:val="0"/>
        <w:sz w:val="24"/>
      </w:rPr>
    </w:lvl>
    <w:lvl w:ilvl="6">
      <w:start w:val="1"/>
      <w:numFmt w:val="bullet"/>
      <w:suff w:val="nothing"/>
      <w:lvlText w:val=""/>
      <w:lvlJc w:val="left"/>
      <w:pPr>
        <w:ind w:left="0" w:firstLine="0"/>
      </w:pPr>
      <w:rPr>
        <w:rFonts w:hint="default"/>
        <w:color w:val="000000"/>
        <w:position w:val="0"/>
        <w:sz w:val="24"/>
      </w:rPr>
    </w:lvl>
    <w:lvl w:ilvl="7">
      <w:start w:val="1"/>
      <w:numFmt w:val="bullet"/>
      <w:suff w:val="nothing"/>
      <w:lvlText w:val=""/>
      <w:lvlJc w:val="left"/>
      <w:pPr>
        <w:ind w:left="0" w:firstLine="0"/>
      </w:pPr>
      <w:rPr>
        <w:rFonts w:hint="default"/>
        <w:color w:val="000000"/>
        <w:position w:val="0"/>
        <w:sz w:val="24"/>
      </w:rPr>
    </w:lvl>
    <w:lvl w:ilvl="8">
      <w:start w:val="1"/>
      <w:numFmt w:val="bullet"/>
      <w:suff w:val="nothing"/>
      <w:lvlText w:val=""/>
      <w:lvlJc w:val="left"/>
      <w:pPr>
        <w:ind w:left="0" w:firstLine="0"/>
      </w:pPr>
      <w:rPr>
        <w:rFonts w:hint="default"/>
        <w:color w:val="000000"/>
        <w:position w:val="0"/>
        <w:sz w:val="24"/>
      </w:rPr>
    </w:lvl>
  </w:abstractNum>
  <w:abstractNum w:abstractNumId="1" w15:restartNumberingAfterBreak="0">
    <w:nsid w:val="00000002"/>
    <w:multiLevelType w:val="multilevel"/>
    <w:tmpl w:val="894EE874"/>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15:restartNumberingAfterBreak="0">
    <w:nsid w:val="00000003"/>
    <w:multiLevelType w:val="multilevel"/>
    <w:tmpl w:val="894EE875"/>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0000004"/>
    <w:multiLevelType w:val="multilevel"/>
    <w:tmpl w:val="08BA1C3C"/>
    <w:lvl w:ilvl="0">
      <w:numFmt w:val="bullet"/>
      <w:suff w:val="nothing"/>
      <w:lvlText w:val="•"/>
      <w:lvlJc w:val="left"/>
      <w:pPr>
        <w:ind w:left="0" w:firstLine="0"/>
      </w:pPr>
      <w:rPr>
        <w:rFonts w:hint="default"/>
        <w:position w:val="0"/>
      </w:rPr>
    </w:lvl>
    <w:lvl w:ilvl="1">
      <w:start w:val="1"/>
      <w:numFmt w:val="bullet"/>
      <w:lvlText w:val=""/>
      <w:lvlJc w:val="left"/>
      <w:pPr>
        <w:ind w:left="0" w:firstLine="720"/>
      </w:pPr>
      <w:rPr>
        <w:rFonts w:ascii="Symbol" w:hAnsi="Symbol"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4" w15:restartNumberingAfterBreak="0">
    <w:nsid w:val="00000005"/>
    <w:multiLevelType w:val="multilevel"/>
    <w:tmpl w:val="894EE877"/>
    <w:lvl w:ilvl="0">
      <w:start w:val="1"/>
      <w:numFmt w:val="decimal"/>
      <w:isLgl/>
      <w:lvlText w:val="%1."/>
      <w:lvlJc w:val="left"/>
      <w:pPr>
        <w:tabs>
          <w:tab w:val="num" w:pos="360"/>
        </w:tabs>
        <w:ind w:left="360" w:firstLine="0"/>
      </w:pPr>
      <w:rPr>
        <w:rFonts w:hint="default"/>
        <w:position w:val="0"/>
      </w:rPr>
    </w:lvl>
    <w:lvl w:ilvl="1">
      <w:start w:val="1"/>
      <w:numFmt w:val="decimal"/>
      <w:isLgl/>
      <w:lvlText w:val="%2."/>
      <w:lvlJc w:val="left"/>
      <w:pPr>
        <w:tabs>
          <w:tab w:val="num" w:pos="360"/>
        </w:tabs>
        <w:ind w:left="360" w:firstLine="360"/>
      </w:pPr>
      <w:rPr>
        <w:rFonts w:hint="default"/>
        <w:position w:val="0"/>
      </w:rPr>
    </w:lvl>
    <w:lvl w:ilvl="2">
      <w:start w:val="1"/>
      <w:numFmt w:val="decimal"/>
      <w:isLgl/>
      <w:lvlText w:val="%3."/>
      <w:lvlJc w:val="left"/>
      <w:pPr>
        <w:tabs>
          <w:tab w:val="num" w:pos="360"/>
        </w:tabs>
        <w:ind w:left="360" w:firstLine="720"/>
      </w:pPr>
      <w:rPr>
        <w:rFonts w:hint="default"/>
        <w:position w:val="0"/>
      </w:rPr>
    </w:lvl>
    <w:lvl w:ilvl="3">
      <w:start w:val="1"/>
      <w:numFmt w:val="decimal"/>
      <w:isLgl/>
      <w:lvlText w:val="%4."/>
      <w:lvlJc w:val="left"/>
      <w:pPr>
        <w:tabs>
          <w:tab w:val="num" w:pos="360"/>
        </w:tabs>
        <w:ind w:left="360" w:firstLine="1080"/>
      </w:pPr>
      <w:rPr>
        <w:rFonts w:hint="default"/>
        <w:position w:val="0"/>
      </w:rPr>
    </w:lvl>
    <w:lvl w:ilvl="4">
      <w:start w:val="1"/>
      <w:numFmt w:val="decimal"/>
      <w:isLgl/>
      <w:lvlText w:val="%5."/>
      <w:lvlJc w:val="left"/>
      <w:pPr>
        <w:tabs>
          <w:tab w:val="num" w:pos="360"/>
        </w:tabs>
        <w:ind w:left="360" w:firstLine="1440"/>
      </w:pPr>
      <w:rPr>
        <w:rFonts w:hint="default"/>
        <w:position w:val="0"/>
      </w:rPr>
    </w:lvl>
    <w:lvl w:ilvl="5">
      <w:start w:val="1"/>
      <w:numFmt w:val="decimal"/>
      <w:isLgl/>
      <w:lvlText w:val="%6."/>
      <w:lvlJc w:val="left"/>
      <w:pPr>
        <w:tabs>
          <w:tab w:val="num" w:pos="360"/>
        </w:tabs>
        <w:ind w:left="360" w:firstLine="1800"/>
      </w:pPr>
      <w:rPr>
        <w:rFonts w:hint="default"/>
        <w:position w:val="0"/>
      </w:rPr>
    </w:lvl>
    <w:lvl w:ilvl="6">
      <w:start w:val="1"/>
      <w:numFmt w:val="decimal"/>
      <w:isLgl/>
      <w:lvlText w:val="%7."/>
      <w:lvlJc w:val="left"/>
      <w:pPr>
        <w:tabs>
          <w:tab w:val="num" w:pos="360"/>
        </w:tabs>
        <w:ind w:left="360" w:firstLine="2160"/>
      </w:pPr>
      <w:rPr>
        <w:rFonts w:hint="default"/>
        <w:position w:val="0"/>
      </w:rPr>
    </w:lvl>
    <w:lvl w:ilvl="7">
      <w:start w:val="1"/>
      <w:numFmt w:val="decimal"/>
      <w:isLgl/>
      <w:lvlText w:val="%8."/>
      <w:lvlJc w:val="left"/>
      <w:pPr>
        <w:tabs>
          <w:tab w:val="num" w:pos="360"/>
        </w:tabs>
        <w:ind w:left="360" w:firstLine="2520"/>
      </w:pPr>
      <w:rPr>
        <w:rFonts w:hint="default"/>
        <w:position w:val="0"/>
      </w:rPr>
    </w:lvl>
    <w:lvl w:ilvl="8">
      <w:start w:val="1"/>
      <w:numFmt w:val="decimal"/>
      <w:isLgl/>
      <w:lvlText w:val="%9."/>
      <w:lvlJc w:val="left"/>
      <w:pPr>
        <w:tabs>
          <w:tab w:val="num" w:pos="360"/>
        </w:tabs>
        <w:ind w:left="360" w:firstLine="2880"/>
      </w:pPr>
      <w:rPr>
        <w:rFonts w:hint="default"/>
        <w:position w:val="0"/>
      </w:rPr>
    </w:lvl>
  </w:abstractNum>
  <w:abstractNum w:abstractNumId="5" w15:restartNumberingAfterBreak="0">
    <w:nsid w:val="00000006"/>
    <w:multiLevelType w:val="multilevel"/>
    <w:tmpl w:val="894EE87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94D7559"/>
    <w:multiLevelType w:val="hybridMultilevel"/>
    <w:tmpl w:val="7342048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CB93D72"/>
    <w:multiLevelType w:val="hybridMultilevel"/>
    <w:tmpl w:val="BBDC7FEA"/>
    <w:lvl w:ilvl="0" w:tplc="5BCC3DDC">
      <w:numFmt w:val="bullet"/>
      <w:lvlText w:val="-"/>
      <w:lvlJc w:val="left"/>
      <w:pPr>
        <w:ind w:left="720" w:hanging="360"/>
      </w:pPr>
      <w:rPr>
        <w:rFonts w:ascii="Calibri" w:eastAsia="Calibri"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0D650A29"/>
    <w:multiLevelType w:val="hybridMultilevel"/>
    <w:tmpl w:val="3F028E7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0F724997"/>
    <w:multiLevelType w:val="hybridMultilevel"/>
    <w:tmpl w:val="20B89648"/>
    <w:lvl w:ilvl="0" w:tplc="1514206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F7F3C50"/>
    <w:multiLevelType w:val="hybridMultilevel"/>
    <w:tmpl w:val="C24EBD5E"/>
    <w:lvl w:ilvl="0" w:tplc="1D662402">
      <w:start w:val="13"/>
      <w:numFmt w:val="bullet"/>
      <w:lvlText w:val="-"/>
      <w:lvlJc w:val="left"/>
      <w:pPr>
        <w:ind w:left="720" w:hanging="360"/>
      </w:pPr>
      <w:rPr>
        <w:rFonts w:ascii="Calibri" w:eastAsia="Calibri"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 w15:restartNumberingAfterBreak="0">
    <w:nsid w:val="16B857AD"/>
    <w:multiLevelType w:val="hybridMultilevel"/>
    <w:tmpl w:val="0C3250FC"/>
    <w:lvl w:ilvl="0" w:tplc="74A680D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BD737C8"/>
    <w:multiLevelType w:val="hybridMultilevel"/>
    <w:tmpl w:val="594E6DB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A635ACE"/>
    <w:multiLevelType w:val="hybridMultilevel"/>
    <w:tmpl w:val="00565206"/>
    <w:lvl w:ilvl="0" w:tplc="9A785CC2">
      <w:numFmt w:val="bullet"/>
      <w:lvlText w:val="-"/>
      <w:lvlJc w:val="left"/>
      <w:pPr>
        <w:ind w:left="720" w:hanging="360"/>
      </w:pPr>
      <w:rPr>
        <w:rFonts w:ascii="Century Gothic" w:eastAsia="ヒラギノ角ゴ Pro W3" w:hAnsi="Century Gothic"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EA8140A"/>
    <w:multiLevelType w:val="hybridMultilevel"/>
    <w:tmpl w:val="AB30F402"/>
    <w:lvl w:ilvl="0" w:tplc="6D7A656E">
      <w:start w:val="1"/>
      <w:numFmt w:val="decimal"/>
      <w:lvlText w:val="%1-"/>
      <w:lvlJc w:val="left"/>
      <w:pPr>
        <w:ind w:left="432" w:hanging="360"/>
      </w:pPr>
      <w:rPr>
        <w:rFonts w:hint="default"/>
      </w:rPr>
    </w:lvl>
    <w:lvl w:ilvl="1" w:tplc="040C0019" w:tentative="1">
      <w:start w:val="1"/>
      <w:numFmt w:val="lowerLetter"/>
      <w:lvlText w:val="%2."/>
      <w:lvlJc w:val="left"/>
      <w:pPr>
        <w:ind w:left="1152" w:hanging="360"/>
      </w:pPr>
    </w:lvl>
    <w:lvl w:ilvl="2" w:tplc="040C001B" w:tentative="1">
      <w:start w:val="1"/>
      <w:numFmt w:val="lowerRoman"/>
      <w:lvlText w:val="%3."/>
      <w:lvlJc w:val="right"/>
      <w:pPr>
        <w:ind w:left="1872" w:hanging="180"/>
      </w:pPr>
    </w:lvl>
    <w:lvl w:ilvl="3" w:tplc="040C000F" w:tentative="1">
      <w:start w:val="1"/>
      <w:numFmt w:val="decimal"/>
      <w:lvlText w:val="%4."/>
      <w:lvlJc w:val="left"/>
      <w:pPr>
        <w:ind w:left="2592" w:hanging="360"/>
      </w:pPr>
    </w:lvl>
    <w:lvl w:ilvl="4" w:tplc="040C0019" w:tentative="1">
      <w:start w:val="1"/>
      <w:numFmt w:val="lowerLetter"/>
      <w:lvlText w:val="%5."/>
      <w:lvlJc w:val="left"/>
      <w:pPr>
        <w:ind w:left="3312" w:hanging="360"/>
      </w:pPr>
    </w:lvl>
    <w:lvl w:ilvl="5" w:tplc="040C001B" w:tentative="1">
      <w:start w:val="1"/>
      <w:numFmt w:val="lowerRoman"/>
      <w:lvlText w:val="%6."/>
      <w:lvlJc w:val="right"/>
      <w:pPr>
        <w:ind w:left="4032" w:hanging="180"/>
      </w:pPr>
    </w:lvl>
    <w:lvl w:ilvl="6" w:tplc="040C000F" w:tentative="1">
      <w:start w:val="1"/>
      <w:numFmt w:val="decimal"/>
      <w:lvlText w:val="%7."/>
      <w:lvlJc w:val="left"/>
      <w:pPr>
        <w:ind w:left="4752" w:hanging="360"/>
      </w:pPr>
    </w:lvl>
    <w:lvl w:ilvl="7" w:tplc="040C0019" w:tentative="1">
      <w:start w:val="1"/>
      <w:numFmt w:val="lowerLetter"/>
      <w:lvlText w:val="%8."/>
      <w:lvlJc w:val="left"/>
      <w:pPr>
        <w:ind w:left="5472" w:hanging="360"/>
      </w:pPr>
    </w:lvl>
    <w:lvl w:ilvl="8" w:tplc="040C001B" w:tentative="1">
      <w:start w:val="1"/>
      <w:numFmt w:val="lowerRoman"/>
      <w:lvlText w:val="%9."/>
      <w:lvlJc w:val="right"/>
      <w:pPr>
        <w:ind w:left="6192" w:hanging="180"/>
      </w:pPr>
    </w:lvl>
  </w:abstractNum>
  <w:abstractNum w:abstractNumId="15" w15:restartNumberingAfterBreak="0">
    <w:nsid w:val="2FA935B8"/>
    <w:multiLevelType w:val="hybridMultilevel"/>
    <w:tmpl w:val="061A79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09205E2"/>
    <w:multiLevelType w:val="multilevel"/>
    <w:tmpl w:val="BBB81FD4"/>
    <w:lvl w:ilvl="0">
      <w:numFmt w:val="decimal"/>
      <w:lvlText w:val=""/>
      <w:lvlJc w:val="left"/>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53F7A9D"/>
    <w:multiLevelType w:val="hybridMultilevel"/>
    <w:tmpl w:val="7E7A705C"/>
    <w:lvl w:ilvl="0" w:tplc="8102ACB8">
      <w:numFmt w:val="bullet"/>
      <w:lvlText w:val=""/>
      <w:lvlJc w:val="left"/>
      <w:pPr>
        <w:ind w:left="720" w:hanging="360"/>
      </w:pPr>
      <w:rPr>
        <w:rFonts w:ascii="Symbol" w:eastAsia="Times New Roman"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E186D3E"/>
    <w:multiLevelType w:val="hybridMultilevel"/>
    <w:tmpl w:val="2E783950"/>
    <w:lvl w:ilvl="0" w:tplc="76DC6164">
      <w:start w:val="1"/>
      <w:numFmt w:val="decimal"/>
      <w:lvlText w:val="%1."/>
      <w:lvlJc w:val="left"/>
      <w:pPr>
        <w:ind w:left="720" w:hanging="360"/>
      </w:pPr>
      <w:rPr>
        <w:rFonts w:ascii="Calibri" w:hAnsi="Calibri" w:hint="default"/>
        <w:b w:val="0"/>
        <w:sz w:val="22"/>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6E90A5D"/>
    <w:multiLevelType w:val="hybridMultilevel"/>
    <w:tmpl w:val="62FE4A2A"/>
    <w:lvl w:ilvl="0" w:tplc="76DC6164">
      <w:start w:val="1"/>
      <w:numFmt w:val="decimal"/>
      <w:lvlText w:val="%1."/>
      <w:lvlJc w:val="left"/>
      <w:pPr>
        <w:ind w:left="720" w:hanging="360"/>
      </w:pPr>
      <w:rPr>
        <w:rFonts w:ascii="Calibri" w:hAnsi="Calibri" w:hint="default"/>
        <w:b w:val="0"/>
        <w:sz w:val="22"/>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DC41A42"/>
    <w:multiLevelType w:val="hybridMultilevel"/>
    <w:tmpl w:val="E230D344"/>
    <w:lvl w:ilvl="0" w:tplc="76DC6164">
      <w:start w:val="1"/>
      <w:numFmt w:val="decimal"/>
      <w:lvlText w:val="%1."/>
      <w:lvlJc w:val="left"/>
      <w:pPr>
        <w:ind w:left="720" w:hanging="360"/>
      </w:pPr>
      <w:rPr>
        <w:rFonts w:ascii="Calibri" w:hAnsi="Calibri" w:hint="default"/>
        <w:b w:val="0"/>
        <w:sz w:val="22"/>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E6C3F97"/>
    <w:multiLevelType w:val="hybridMultilevel"/>
    <w:tmpl w:val="76F640BA"/>
    <w:lvl w:ilvl="0" w:tplc="9F02B82C">
      <w:start w:val="5"/>
      <w:numFmt w:val="decimal"/>
      <w:lvlText w:val="%1"/>
      <w:lvlJc w:val="left"/>
      <w:pPr>
        <w:ind w:left="1080" w:hanging="360"/>
      </w:pPr>
      <w:rPr>
        <w:rFonts w:asciiTheme="majorHAnsi" w:eastAsiaTheme="minorHAnsi" w:hAnsiTheme="majorHAnsi" w:hint="default"/>
        <w:b w:val="0"/>
        <w:color w:val="auto"/>
        <w:sz w:val="22"/>
        <w:szCs w:val="22"/>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15:restartNumberingAfterBreak="0">
    <w:nsid w:val="4FE95FB7"/>
    <w:multiLevelType w:val="hybridMultilevel"/>
    <w:tmpl w:val="771E22B0"/>
    <w:lvl w:ilvl="0" w:tplc="3198EA5C">
      <w:start w:val="15"/>
      <w:numFmt w:val="bullet"/>
      <w:lvlText w:val="-"/>
      <w:lvlJc w:val="left"/>
      <w:pPr>
        <w:ind w:left="720" w:hanging="360"/>
      </w:pPr>
      <w:rPr>
        <w:rFonts w:ascii="Century Gothic" w:eastAsia="ヒラギノ角ゴ Pro W3" w:hAnsi="Century Gothic"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34C4296"/>
    <w:multiLevelType w:val="hybridMultilevel"/>
    <w:tmpl w:val="93103C82"/>
    <w:lvl w:ilvl="0" w:tplc="FA6A36A4">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3EC5910"/>
    <w:multiLevelType w:val="hybridMultilevel"/>
    <w:tmpl w:val="C324ACCA"/>
    <w:lvl w:ilvl="0" w:tplc="39E2EBD4">
      <w:numFmt w:val="bullet"/>
      <w:lvlText w:val="-"/>
      <w:lvlJc w:val="left"/>
      <w:pPr>
        <w:ind w:left="720" w:hanging="360"/>
      </w:pPr>
      <w:rPr>
        <w:rFonts w:ascii="Arial" w:eastAsia="ヒラギノ角ゴ Pro W3"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5D92A87"/>
    <w:multiLevelType w:val="hybridMultilevel"/>
    <w:tmpl w:val="7E227838"/>
    <w:lvl w:ilvl="0" w:tplc="FE12B2BC">
      <w:numFmt w:val="bullet"/>
      <w:lvlText w:val="-"/>
      <w:lvlJc w:val="left"/>
      <w:pPr>
        <w:ind w:left="720" w:hanging="360"/>
      </w:pPr>
      <w:rPr>
        <w:rFonts w:ascii="Century Gothic" w:eastAsia="ヒラギノ角ゴ Pro W3" w:hAnsi="Century Gothic"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63A3DB7"/>
    <w:multiLevelType w:val="hybridMultilevel"/>
    <w:tmpl w:val="4BD836F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7040335"/>
    <w:multiLevelType w:val="hybridMultilevel"/>
    <w:tmpl w:val="71847862"/>
    <w:lvl w:ilvl="0" w:tplc="A562366E">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8" w15:restartNumberingAfterBreak="0">
    <w:nsid w:val="5F034F55"/>
    <w:multiLevelType w:val="hybridMultilevel"/>
    <w:tmpl w:val="12A4655E"/>
    <w:lvl w:ilvl="0" w:tplc="D4B0E080">
      <w:numFmt w:val="bullet"/>
      <w:lvlText w:val="-"/>
      <w:lvlJc w:val="left"/>
      <w:pPr>
        <w:ind w:left="720" w:hanging="360"/>
      </w:pPr>
      <w:rPr>
        <w:rFonts w:ascii="Calibri" w:eastAsia="Calibri"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9" w15:restartNumberingAfterBreak="0">
    <w:nsid w:val="64BD000B"/>
    <w:multiLevelType w:val="hybridMultilevel"/>
    <w:tmpl w:val="B5945D18"/>
    <w:lvl w:ilvl="0" w:tplc="0060DC5E">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8BE1735"/>
    <w:multiLevelType w:val="hybridMultilevel"/>
    <w:tmpl w:val="0666F9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A660600"/>
    <w:multiLevelType w:val="hybridMultilevel"/>
    <w:tmpl w:val="5CC206B8"/>
    <w:lvl w:ilvl="0" w:tplc="A82402F2">
      <w:numFmt w:val="bullet"/>
      <w:lvlText w:val=""/>
      <w:lvlJc w:val="left"/>
      <w:pPr>
        <w:ind w:left="720" w:hanging="360"/>
      </w:pPr>
      <w:rPr>
        <w:rFonts w:ascii="Symbol" w:eastAsia="Times New Roman"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AEB79BD"/>
    <w:multiLevelType w:val="multilevel"/>
    <w:tmpl w:val="30301C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B33571E"/>
    <w:multiLevelType w:val="hybridMultilevel"/>
    <w:tmpl w:val="E230D344"/>
    <w:lvl w:ilvl="0" w:tplc="76DC6164">
      <w:start w:val="1"/>
      <w:numFmt w:val="decimal"/>
      <w:lvlText w:val="%1."/>
      <w:lvlJc w:val="left"/>
      <w:pPr>
        <w:ind w:left="720" w:hanging="360"/>
      </w:pPr>
      <w:rPr>
        <w:rFonts w:ascii="Calibri" w:hAnsi="Calibri" w:hint="default"/>
        <w:b w:val="0"/>
        <w:sz w:val="22"/>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1DC4A02"/>
    <w:multiLevelType w:val="hybridMultilevel"/>
    <w:tmpl w:val="E0ACA4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3C46F1B"/>
    <w:multiLevelType w:val="hybridMultilevel"/>
    <w:tmpl w:val="663CA5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4C02CBF"/>
    <w:multiLevelType w:val="hybridMultilevel"/>
    <w:tmpl w:val="D2E65A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4DC7108"/>
    <w:multiLevelType w:val="hybridMultilevel"/>
    <w:tmpl w:val="19D0B1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7607CCC"/>
    <w:multiLevelType w:val="multilevel"/>
    <w:tmpl w:val="D8084C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A961D48"/>
    <w:multiLevelType w:val="hybridMultilevel"/>
    <w:tmpl w:val="02BAFF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DEE5626"/>
    <w:multiLevelType w:val="hybridMultilevel"/>
    <w:tmpl w:val="E62CB396"/>
    <w:lvl w:ilvl="0" w:tplc="A052177A">
      <w:start w:val="1"/>
      <w:numFmt w:val="decimal"/>
      <w:lvlText w:val="%1-"/>
      <w:lvlJc w:val="left"/>
      <w:pPr>
        <w:ind w:left="360" w:hanging="36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num>
  <w:num w:numId="9">
    <w:abstractNumId w:val="10"/>
  </w:num>
  <w:num w:numId="10">
    <w:abstractNumId w:val="36"/>
  </w:num>
  <w:num w:numId="11">
    <w:abstractNumId w:val="40"/>
  </w:num>
  <w:num w:numId="12">
    <w:abstractNumId w:val="35"/>
  </w:num>
  <w:num w:numId="13">
    <w:abstractNumId w:val="16"/>
  </w:num>
  <w:num w:numId="14">
    <w:abstractNumId w:val="32"/>
  </w:num>
  <w:num w:numId="15">
    <w:abstractNumId w:val="38"/>
  </w:num>
  <w:num w:numId="16">
    <w:abstractNumId w:val="30"/>
  </w:num>
  <w:num w:numId="17">
    <w:abstractNumId w:val="13"/>
  </w:num>
  <w:num w:numId="18">
    <w:abstractNumId w:val="22"/>
  </w:num>
  <w:num w:numId="19">
    <w:abstractNumId w:val="2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39"/>
  </w:num>
  <w:num w:numId="22">
    <w:abstractNumId w:val="18"/>
  </w:num>
  <w:num w:numId="23">
    <w:abstractNumId w:val="33"/>
  </w:num>
  <w:num w:numId="24">
    <w:abstractNumId w:val="23"/>
  </w:num>
  <w:num w:numId="25">
    <w:abstractNumId w:val="20"/>
  </w:num>
  <w:num w:numId="26">
    <w:abstractNumId w:val="21"/>
  </w:num>
  <w:num w:numId="27">
    <w:abstractNumId w:val="19"/>
  </w:num>
  <w:num w:numId="28">
    <w:abstractNumId w:val="28"/>
  </w:num>
  <w:num w:numId="29">
    <w:abstractNumId w:val="7"/>
  </w:num>
  <w:num w:numId="30">
    <w:abstractNumId w:val="11"/>
  </w:num>
  <w:num w:numId="31">
    <w:abstractNumId w:val="9"/>
  </w:num>
  <w:num w:numId="32">
    <w:abstractNumId w:val="6"/>
  </w:num>
  <w:num w:numId="33">
    <w:abstractNumId w:val="26"/>
  </w:num>
  <w:num w:numId="34">
    <w:abstractNumId w:val="8"/>
  </w:num>
  <w:num w:numId="35">
    <w:abstractNumId w:val="34"/>
  </w:num>
  <w:num w:numId="36">
    <w:abstractNumId w:val="12"/>
  </w:num>
  <w:num w:numId="37">
    <w:abstractNumId w:val="37"/>
  </w:num>
  <w:num w:numId="38">
    <w:abstractNumId w:val="31"/>
  </w:num>
  <w:num w:numId="39">
    <w:abstractNumId w:val="17"/>
  </w:num>
  <w:num w:numId="40">
    <w:abstractNumId w:val="29"/>
  </w:num>
  <w:num w:numId="41">
    <w:abstractNumId w:val="24"/>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911"/>
    <w:rsid w:val="0000048F"/>
    <w:rsid w:val="00010A2B"/>
    <w:rsid w:val="00010EB5"/>
    <w:rsid w:val="000150F1"/>
    <w:rsid w:val="000279B0"/>
    <w:rsid w:val="000325C4"/>
    <w:rsid w:val="00033F4F"/>
    <w:rsid w:val="0003410F"/>
    <w:rsid w:val="00034C1E"/>
    <w:rsid w:val="00044D8D"/>
    <w:rsid w:val="000463AE"/>
    <w:rsid w:val="000546BC"/>
    <w:rsid w:val="00065D52"/>
    <w:rsid w:val="0007088B"/>
    <w:rsid w:val="000708C4"/>
    <w:rsid w:val="0007293C"/>
    <w:rsid w:val="0007318A"/>
    <w:rsid w:val="00081DEE"/>
    <w:rsid w:val="00082F7B"/>
    <w:rsid w:val="000857AC"/>
    <w:rsid w:val="000A1F0E"/>
    <w:rsid w:val="000A2133"/>
    <w:rsid w:val="000A5868"/>
    <w:rsid w:val="000B0967"/>
    <w:rsid w:val="000B2087"/>
    <w:rsid w:val="000B3F29"/>
    <w:rsid w:val="000B5B09"/>
    <w:rsid w:val="000C57E6"/>
    <w:rsid w:val="000D260C"/>
    <w:rsid w:val="000D2D88"/>
    <w:rsid w:val="000D5C9E"/>
    <w:rsid w:val="000E0A06"/>
    <w:rsid w:val="000E3918"/>
    <w:rsid w:val="000E3BF7"/>
    <w:rsid w:val="000E4E29"/>
    <w:rsid w:val="000E7FAF"/>
    <w:rsid w:val="000F0DD3"/>
    <w:rsid w:val="000F33B6"/>
    <w:rsid w:val="000F4D2D"/>
    <w:rsid w:val="001009A2"/>
    <w:rsid w:val="00101DCA"/>
    <w:rsid w:val="00107FF2"/>
    <w:rsid w:val="001117E4"/>
    <w:rsid w:val="00112E5B"/>
    <w:rsid w:val="00114B2B"/>
    <w:rsid w:val="0011503D"/>
    <w:rsid w:val="001173C3"/>
    <w:rsid w:val="0012050F"/>
    <w:rsid w:val="00120889"/>
    <w:rsid w:val="001243AF"/>
    <w:rsid w:val="0012582B"/>
    <w:rsid w:val="00127D42"/>
    <w:rsid w:val="00132C44"/>
    <w:rsid w:val="001363C0"/>
    <w:rsid w:val="0013656A"/>
    <w:rsid w:val="00140C0D"/>
    <w:rsid w:val="001428E3"/>
    <w:rsid w:val="00143D23"/>
    <w:rsid w:val="00154DB1"/>
    <w:rsid w:val="00155C94"/>
    <w:rsid w:val="0015750A"/>
    <w:rsid w:val="00160353"/>
    <w:rsid w:val="0017242F"/>
    <w:rsid w:val="0017305E"/>
    <w:rsid w:val="00185F14"/>
    <w:rsid w:val="00194976"/>
    <w:rsid w:val="001953A9"/>
    <w:rsid w:val="001A3D2B"/>
    <w:rsid w:val="001A4836"/>
    <w:rsid w:val="001A6121"/>
    <w:rsid w:val="001B79D1"/>
    <w:rsid w:val="001C49E1"/>
    <w:rsid w:val="001C6768"/>
    <w:rsid w:val="001D5566"/>
    <w:rsid w:val="001D5AB4"/>
    <w:rsid w:val="001D5F73"/>
    <w:rsid w:val="001D64B4"/>
    <w:rsid w:val="001D708E"/>
    <w:rsid w:val="001E4873"/>
    <w:rsid w:val="001E55F8"/>
    <w:rsid w:val="001E682C"/>
    <w:rsid w:val="001E7EDE"/>
    <w:rsid w:val="001F4710"/>
    <w:rsid w:val="001F61DB"/>
    <w:rsid w:val="001F656E"/>
    <w:rsid w:val="001F68C3"/>
    <w:rsid w:val="001F731B"/>
    <w:rsid w:val="00204B6F"/>
    <w:rsid w:val="00206924"/>
    <w:rsid w:val="00207E79"/>
    <w:rsid w:val="00210A40"/>
    <w:rsid w:val="00220040"/>
    <w:rsid w:val="00222468"/>
    <w:rsid w:val="002259CA"/>
    <w:rsid w:val="00235FEB"/>
    <w:rsid w:val="00241F30"/>
    <w:rsid w:val="00244A30"/>
    <w:rsid w:val="00245AE8"/>
    <w:rsid w:val="0024604C"/>
    <w:rsid w:val="002543FD"/>
    <w:rsid w:val="00257635"/>
    <w:rsid w:val="00260AB3"/>
    <w:rsid w:val="00260F2B"/>
    <w:rsid w:val="00265677"/>
    <w:rsid w:val="002722DE"/>
    <w:rsid w:val="002739E3"/>
    <w:rsid w:val="00282CAD"/>
    <w:rsid w:val="002860AF"/>
    <w:rsid w:val="00286347"/>
    <w:rsid w:val="0028655C"/>
    <w:rsid w:val="0029145C"/>
    <w:rsid w:val="002947B1"/>
    <w:rsid w:val="002953FC"/>
    <w:rsid w:val="002964D0"/>
    <w:rsid w:val="002966A1"/>
    <w:rsid w:val="002976AE"/>
    <w:rsid w:val="002A2F0B"/>
    <w:rsid w:val="002A3EB6"/>
    <w:rsid w:val="002A6F03"/>
    <w:rsid w:val="002B01A5"/>
    <w:rsid w:val="002B3619"/>
    <w:rsid w:val="002B52DD"/>
    <w:rsid w:val="002B5468"/>
    <w:rsid w:val="002C1BF3"/>
    <w:rsid w:val="002C5EF1"/>
    <w:rsid w:val="002D27E2"/>
    <w:rsid w:val="002D423E"/>
    <w:rsid w:val="002D5740"/>
    <w:rsid w:val="002E4B7F"/>
    <w:rsid w:val="002E733D"/>
    <w:rsid w:val="002F0DD2"/>
    <w:rsid w:val="002F0E29"/>
    <w:rsid w:val="002F4CD6"/>
    <w:rsid w:val="002F695F"/>
    <w:rsid w:val="002F780A"/>
    <w:rsid w:val="0030112F"/>
    <w:rsid w:val="00305A83"/>
    <w:rsid w:val="00306660"/>
    <w:rsid w:val="00307C33"/>
    <w:rsid w:val="003111BF"/>
    <w:rsid w:val="0031477F"/>
    <w:rsid w:val="00315E4C"/>
    <w:rsid w:val="00326D04"/>
    <w:rsid w:val="00330F42"/>
    <w:rsid w:val="0033244B"/>
    <w:rsid w:val="00333C2C"/>
    <w:rsid w:val="00340363"/>
    <w:rsid w:val="00344FFA"/>
    <w:rsid w:val="0035150D"/>
    <w:rsid w:val="00351F4E"/>
    <w:rsid w:val="00354CBD"/>
    <w:rsid w:val="0035679C"/>
    <w:rsid w:val="00360EC7"/>
    <w:rsid w:val="00363323"/>
    <w:rsid w:val="003635B4"/>
    <w:rsid w:val="003635E9"/>
    <w:rsid w:val="003677FA"/>
    <w:rsid w:val="003729C9"/>
    <w:rsid w:val="00373E19"/>
    <w:rsid w:val="003768F1"/>
    <w:rsid w:val="00381C72"/>
    <w:rsid w:val="00383E7F"/>
    <w:rsid w:val="00392A1F"/>
    <w:rsid w:val="003938B0"/>
    <w:rsid w:val="00393FB7"/>
    <w:rsid w:val="00395911"/>
    <w:rsid w:val="003A36E8"/>
    <w:rsid w:val="003A4403"/>
    <w:rsid w:val="003B00AC"/>
    <w:rsid w:val="003C2029"/>
    <w:rsid w:val="003C2BF9"/>
    <w:rsid w:val="003C314A"/>
    <w:rsid w:val="003C3948"/>
    <w:rsid w:val="003C5CEF"/>
    <w:rsid w:val="003C76C3"/>
    <w:rsid w:val="003C7EC1"/>
    <w:rsid w:val="003D14B7"/>
    <w:rsid w:val="003D3F2F"/>
    <w:rsid w:val="003D4F4C"/>
    <w:rsid w:val="003F3188"/>
    <w:rsid w:val="003F7085"/>
    <w:rsid w:val="003F75AC"/>
    <w:rsid w:val="004035E7"/>
    <w:rsid w:val="00404B1E"/>
    <w:rsid w:val="00407438"/>
    <w:rsid w:val="004076B9"/>
    <w:rsid w:val="0041373C"/>
    <w:rsid w:val="00417427"/>
    <w:rsid w:val="004177B6"/>
    <w:rsid w:val="00425746"/>
    <w:rsid w:val="00427246"/>
    <w:rsid w:val="00432BF7"/>
    <w:rsid w:val="00432C86"/>
    <w:rsid w:val="00443995"/>
    <w:rsid w:val="00447069"/>
    <w:rsid w:val="00450309"/>
    <w:rsid w:val="00450B47"/>
    <w:rsid w:val="004534D9"/>
    <w:rsid w:val="004562EA"/>
    <w:rsid w:val="00460497"/>
    <w:rsid w:val="00461059"/>
    <w:rsid w:val="004712BA"/>
    <w:rsid w:val="00472544"/>
    <w:rsid w:val="0047383F"/>
    <w:rsid w:val="00474969"/>
    <w:rsid w:val="004803A8"/>
    <w:rsid w:val="004803D2"/>
    <w:rsid w:val="00486A33"/>
    <w:rsid w:val="00492BC7"/>
    <w:rsid w:val="00493CA1"/>
    <w:rsid w:val="004960B8"/>
    <w:rsid w:val="004A183C"/>
    <w:rsid w:val="004A4226"/>
    <w:rsid w:val="004B268F"/>
    <w:rsid w:val="004B59E7"/>
    <w:rsid w:val="004B689E"/>
    <w:rsid w:val="004C2D9E"/>
    <w:rsid w:val="004C4215"/>
    <w:rsid w:val="004D0489"/>
    <w:rsid w:val="004D6BC2"/>
    <w:rsid w:val="004E06FD"/>
    <w:rsid w:val="004E3C13"/>
    <w:rsid w:val="004E3E5F"/>
    <w:rsid w:val="004E79F2"/>
    <w:rsid w:val="004F09A1"/>
    <w:rsid w:val="004F1E93"/>
    <w:rsid w:val="004F69A9"/>
    <w:rsid w:val="004F72B0"/>
    <w:rsid w:val="004F74DF"/>
    <w:rsid w:val="004F7A6A"/>
    <w:rsid w:val="00500A52"/>
    <w:rsid w:val="00500B57"/>
    <w:rsid w:val="005044A9"/>
    <w:rsid w:val="005100D7"/>
    <w:rsid w:val="00512452"/>
    <w:rsid w:val="005131CD"/>
    <w:rsid w:val="005152CC"/>
    <w:rsid w:val="005232BC"/>
    <w:rsid w:val="005329A3"/>
    <w:rsid w:val="005341AD"/>
    <w:rsid w:val="00537372"/>
    <w:rsid w:val="00543D7F"/>
    <w:rsid w:val="00545DDF"/>
    <w:rsid w:val="005466F2"/>
    <w:rsid w:val="00547B06"/>
    <w:rsid w:val="00547DF3"/>
    <w:rsid w:val="00550DCE"/>
    <w:rsid w:val="00554393"/>
    <w:rsid w:val="00555AE0"/>
    <w:rsid w:val="00557748"/>
    <w:rsid w:val="00567186"/>
    <w:rsid w:val="00576788"/>
    <w:rsid w:val="005773ED"/>
    <w:rsid w:val="005779B0"/>
    <w:rsid w:val="005931EA"/>
    <w:rsid w:val="00593616"/>
    <w:rsid w:val="0059511A"/>
    <w:rsid w:val="005A0105"/>
    <w:rsid w:val="005A034F"/>
    <w:rsid w:val="005A1B85"/>
    <w:rsid w:val="005A38B0"/>
    <w:rsid w:val="005A43CC"/>
    <w:rsid w:val="005A50E7"/>
    <w:rsid w:val="005B23E9"/>
    <w:rsid w:val="005B4462"/>
    <w:rsid w:val="005B4B71"/>
    <w:rsid w:val="005B5A52"/>
    <w:rsid w:val="005B6610"/>
    <w:rsid w:val="005B717D"/>
    <w:rsid w:val="005C4808"/>
    <w:rsid w:val="005C58E9"/>
    <w:rsid w:val="005C7783"/>
    <w:rsid w:val="005D740F"/>
    <w:rsid w:val="005E3F5A"/>
    <w:rsid w:val="005E40D8"/>
    <w:rsid w:val="005F11F0"/>
    <w:rsid w:val="005F1579"/>
    <w:rsid w:val="005F35CE"/>
    <w:rsid w:val="005F3729"/>
    <w:rsid w:val="005F4233"/>
    <w:rsid w:val="005F5478"/>
    <w:rsid w:val="005F6586"/>
    <w:rsid w:val="005F6C06"/>
    <w:rsid w:val="0060089C"/>
    <w:rsid w:val="00600C73"/>
    <w:rsid w:val="00610049"/>
    <w:rsid w:val="006110E0"/>
    <w:rsid w:val="00612D84"/>
    <w:rsid w:val="0062229C"/>
    <w:rsid w:val="00622D9E"/>
    <w:rsid w:val="00627678"/>
    <w:rsid w:val="00627F06"/>
    <w:rsid w:val="00632D3B"/>
    <w:rsid w:val="00633521"/>
    <w:rsid w:val="00634178"/>
    <w:rsid w:val="0064012B"/>
    <w:rsid w:val="006405DA"/>
    <w:rsid w:val="0064432A"/>
    <w:rsid w:val="00650D32"/>
    <w:rsid w:val="00654839"/>
    <w:rsid w:val="00657F39"/>
    <w:rsid w:val="0066365A"/>
    <w:rsid w:val="006677FA"/>
    <w:rsid w:val="00671248"/>
    <w:rsid w:val="006714C3"/>
    <w:rsid w:val="00672881"/>
    <w:rsid w:val="00676537"/>
    <w:rsid w:val="00680E76"/>
    <w:rsid w:val="0068602A"/>
    <w:rsid w:val="00694D3B"/>
    <w:rsid w:val="006952CB"/>
    <w:rsid w:val="006A76A6"/>
    <w:rsid w:val="006B6FE8"/>
    <w:rsid w:val="006B7D72"/>
    <w:rsid w:val="006C3832"/>
    <w:rsid w:val="006C6DCF"/>
    <w:rsid w:val="006D1A68"/>
    <w:rsid w:val="006D55D8"/>
    <w:rsid w:val="006D58A4"/>
    <w:rsid w:val="006D6E5A"/>
    <w:rsid w:val="006E1677"/>
    <w:rsid w:val="006F0530"/>
    <w:rsid w:val="006F0BD7"/>
    <w:rsid w:val="006F1E19"/>
    <w:rsid w:val="006F2413"/>
    <w:rsid w:val="006F281A"/>
    <w:rsid w:val="006F359A"/>
    <w:rsid w:val="006F521C"/>
    <w:rsid w:val="00701C02"/>
    <w:rsid w:val="00702AB6"/>
    <w:rsid w:val="00704BE9"/>
    <w:rsid w:val="00712D04"/>
    <w:rsid w:val="00714370"/>
    <w:rsid w:val="00720448"/>
    <w:rsid w:val="0072250C"/>
    <w:rsid w:val="00723FD2"/>
    <w:rsid w:val="0072402C"/>
    <w:rsid w:val="00724078"/>
    <w:rsid w:val="00734F32"/>
    <w:rsid w:val="00740D70"/>
    <w:rsid w:val="00745463"/>
    <w:rsid w:val="00750683"/>
    <w:rsid w:val="0075338A"/>
    <w:rsid w:val="007541CD"/>
    <w:rsid w:val="00755958"/>
    <w:rsid w:val="00761CA5"/>
    <w:rsid w:val="007629CD"/>
    <w:rsid w:val="007634B9"/>
    <w:rsid w:val="00763B58"/>
    <w:rsid w:val="0077485D"/>
    <w:rsid w:val="00775284"/>
    <w:rsid w:val="00776AC0"/>
    <w:rsid w:val="00780F14"/>
    <w:rsid w:val="00781D92"/>
    <w:rsid w:val="007965A1"/>
    <w:rsid w:val="00797D35"/>
    <w:rsid w:val="007A3CF7"/>
    <w:rsid w:val="007B7926"/>
    <w:rsid w:val="007C0994"/>
    <w:rsid w:val="007C0A0A"/>
    <w:rsid w:val="007C58E7"/>
    <w:rsid w:val="007C6807"/>
    <w:rsid w:val="007D2485"/>
    <w:rsid w:val="007D2AFF"/>
    <w:rsid w:val="007D34A3"/>
    <w:rsid w:val="007D4014"/>
    <w:rsid w:val="007E2620"/>
    <w:rsid w:val="007E3CC8"/>
    <w:rsid w:val="007F0C42"/>
    <w:rsid w:val="007F1BE9"/>
    <w:rsid w:val="007F5560"/>
    <w:rsid w:val="007F7A17"/>
    <w:rsid w:val="00804F5B"/>
    <w:rsid w:val="00805007"/>
    <w:rsid w:val="008054B6"/>
    <w:rsid w:val="008056AF"/>
    <w:rsid w:val="00825D8C"/>
    <w:rsid w:val="00825EF0"/>
    <w:rsid w:val="008268C7"/>
    <w:rsid w:val="00830751"/>
    <w:rsid w:val="00830971"/>
    <w:rsid w:val="00831024"/>
    <w:rsid w:val="0083573E"/>
    <w:rsid w:val="00835D18"/>
    <w:rsid w:val="00842439"/>
    <w:rsid w:val="008438EE"/>
    <w:rsid w:val="00844997"/>
    <w:rsid w:val="00844F66"/>
    <w:rsid w:val="00850C0A"/>
    <w:rsid w:val="0085308D"/>
    <w:rsid w:val="008562B9"/>
    <w:rsid w:val="00860679"/>
    <w:rsid w:val="00865583"/>
    <w:rsid w:val="00867649"/>
    <w:rsid w:val="00871EDE"/>
    <w:rsid w:val="00881945"/>
    <w:rsid w:val="0088595A"/>
    <w:rsid w:val="00892EB0"/>
    <w:rsid w:val="008972EB"/>
    <w:rsid w:val="008A01C1"/>
    <w:rsid w:val="008A026A"/>
    <w:rsid w:val="008B1336"/>
    <w:rsid w:val="008B1DC5"/>
    <w:rsid w:val="008B4DDF"/>
    <w:rsid w:val="008C00B5"/>
    <w:rsid w:val="008C0903"/>
    <w:rsid w:val="008C41C6"/>
    <w:rsid w:val="008C54FF"/>
    <w:rsid w:val="008E282F"/>
    <w:rsid w:val="008E409C"/>
    <w:rsid w:val="008E679C"/>
    <w:rsid w:val="008F003B"/>
    <w:rsid w:val="008F6006"/>
    <w:rsid w:val="009061E8"/>
    <w:rsid w:val="0090788E"/>
    <w:rsid w:val="00910A89"/>
    <w:rsid w:val="0091636F"/>
    <w:rsid w:val="00922B29"/>
    <w:rsid w:val="00930A34"/>
    <w:rsid w:val="00931BEB"/>
    <w:rsid w:val="00937A46"/>
    <w:rsid w:val="0094292A"/>
    <w:rsid w:val="00943C85"/>
    <w:rsid w:val="00951867"/>
    <w:rsid w:val="0095230B"/>
    <w:rsid w:val="00955302"/>
    <w:rsid w:val="00962085"/>
    <w:rsid w:val="009622D9"/>
    <w:rsid w:val="0096442C"/>
    <w:rsid w:val="00967E8F"/>
    <w:rsid w:val="009727C0"/>
    <w:rsid w:val="00974450"/>
    <w:rsid w:val="009810AE"/>
    <w:rsid w:val="00981472"/>
    <w:rsid w:val="00987254"/>
    <w:rsid w:val="00996146"/>
    <w:rsid w:val="009A1D60"/>
    <w:rsid w:val="009A318F"/>
    <w:rsid w:val="009A5C87"/>
    <w:rsid w:val="009A6D72"/>
    <w:rsid w:val="009B3FCD"/>
    <w:rsid w:val="009C02F9"/>
    <w:rsid w:val="009C0526"/>
    <w:rsid w:val="009C0F4C"/>
    <w:rsid w:val="009C1C67"/>
    <w:rsid w:val="009C27F1"/>
    <w:rsid w:val="009C3F12"/>
    <w:rsid w:val="009E3E3E"/>
    <w:rsid w:val="009F3349"/>
    <w:rsid w:val="009F62A7"/>
    <w:rsid w:val="009F79C7"/>
    <w:rsid w:val="00A01919"/>
    <w:rsid w:val="00A028E3"/>
    <w:rsid w:val="00A06DD4"/>
    <w:rsid w:val="00A07219"/>
    <w:rsid w:val="00A140B7"/>
    <w:rsid w:val="00A1677D"/>
    <w:rsid w:val="00A1723A"/>
    <w:rsid w:val="00A27447"/>
    <w:rsid w:val="00A278DA"/>
    <w:rsid w:val="00A30969"/>
    <w:rsid w:val="00A32F6E"/>
    <w:rsid w:val="00A40830"/>
    <w:rsid w:val="00A40C7E"/>
    <w:rsid w:val="00A40E03"/>
    <w:rsid w:val="00A441EA"/>
    <w:rsid w:val="00A50AEF"/>
    <w:rsid w:val="00A51DAE"/>
    <w:rsid w:val="00A52626"/>
    <w:rsid w:val="00A542E6"/>
    <w:rsid w:val="00A608C8"/>
    <w:rsid w:val="00A65878"/>
    <w:rsid w:val="00A67BBF"/>
    <w:rsid w:val="00A735E3"/>
    <w:rsid w:val="00A77685"/>
    <w:rsid w:val="00A77C33"/>
    <w:rsid w:val="00A8188D"/>
    <w:rsid w:val="00A81903"/>
    <w:rsid w:val="00A83075"/>
    <w:rsid w:val="00A862C1"/>
    <w:rsid w:val="00A878CE"/>
    <w:rsid w:val="00A91C7B"/>
    <w:rsid w:val="00A930DF"/>
    <w:rsid w:val="00A9362E"/>
    <w:rsid w:val="00A94490"/>
    <w:rsid w:val="00A95A5E"/>
    <w:rsid w:val="00A95CD4"/>
    <w:rsid w:val="00A976C3"/>
    <w:rsid w:val="00AA2ABF"/>
    <w:rsid w:val="00AA2E07"/>
    <w:rsid w:val="00AA471B"/>
    <w:rsid w:val="00AB0934"/>
    <w:rsid w:val="00AC4560"/>
    <w:rsid w:val="00AD18ED"/>
    <w:rsid w:val="00AD3EF5"/>
    <w:rsid w:val="00AD620E"/>
    <w:rsid w:val="00AD6C2F"/>
    <w:rsid w:val="00AE4B11"/>
    <w:rsid w:val="00AE7DAE"/>
    <w:rsid w:val="00AF18F2"/>
    <w:rsid w:val="00AF3817"/>
    <w:rsid w:val="00B01330"/>
    <w:rsid w:val="00B03DA5"/>
    <w:rsid w:val="00B11145"/>
    <w:rsid w:val="00B123E0"/>
    <w:rsid w:val="00B158A1"/>
    <w:rsid w:val="00B15D5D"/>
    <w:rsid w:val="00B201C4"/>
    <w:rsid w:val="00B26DA1"/>
    <w:rsid w:val="00B27B58"/>
    <w:rsid w:val="00B31895"/>
    <w:rsid w:val="00B32125"/>
    <w:rsid w:val="00B4442E"/>
    <w:rsid w:val="00B47912"/>
    <w:rsid w:val="00B47F37"/>
    <w:rsid w:val="00B50F76"/>
    <w:rsid w:val="00B542FD"/>
    <w:rsid w:val="00B56422"/>
    <w:rsid w:val="00B62F29"/>
    <w:rsid w:val="00B6498C"/>
    <w:rsid w:val="00B64D74"/>
    <w:rsid w:val="00B71071"/>
    <w:rsid w:val="00B80E1E"/>
    <w:rsid w:val="00B86738"/>
    <w:rsid w:val="00B908D9"/>
    <w:rsid w:val="00B916EC"/>
    <w:rsid w:val="00B93894"/>
    <w:rsid w:val="00BA277E"/>
    <w:rsid w:val="00BA4856"/>
    <w:rsid w:val="00BA6CDC"/>
    <w:rsid w:val="00BB01DA"/>
    <w:rsid w:val="00BB54FC"/>
    <w:rsid w:val="00BB5AD3"/>
    <w:rsid w:val="00BC0CA3"/>
    <w:rsid w:val="00BC2949"/>
    <w:rsid w:val="00BC55E7"/>
    <w:rsid w:val="00BC65F0"/>
    <w:rsid w:val="00BD0718"/>
    <w:rsid w:val="00BD0B96"/>
    <w:rsid w:val="00BD4F27"/>
    <w:rsid w:val="00BD5314"/>
    <w:rsid w:val="00BD5D0A"/>
    <w:rsid w:val="00BD67CC"/>
    <w:rsid w:val="00BE1AC9"/>
    <w:rsid w:val="00BE2012"/>
    <w:rsid w:val="00BE3A0F"/>
    <w:rsid w:val="00BE3A78"/>
    <w:rsid w:val="00BE3D2E"/>
    <w:rsid w:val="00BE7337"/>
    <w:rsid w:val="00BF6E17"/>
    <w:rsid w:val="00BF7233"/>
    <w:rsid w:val="00C01757"/>
    <w:rsid w:val="00C04EE8"/>
    <w:rsid w:val="00C050A9"/>
    <w:rsid w:val="00C15E1D"/>
    <w:rsid w:val="00C17460"/>
    <w:rsid w:val="00C17B08"/>
    <w:rsid w:val="00C427DC"/>
    <w:rsid w:val="00C43445"/>
    <w:rsid w:val="00C5038D"/>
    <w:rsid w:val="00C57862"/>
    <w:rsid w:val="00C6025D"/>
    <w:rsid w:val="00C61193"/>
    <w:rsid w:val="00C6352B"/>
    <w:rsid w:val="00C659E9"/>
    <w:rsid w:val="00C70187"/>
    <w:rsid w:val="00C70941"/>
    <w:rsid w:val="00C75094"/>
    <w:rsid w:val="00C809FB"/>
    <w:rsid w:val="00C91816"/>
    <w:rsid w:val="00C92096"/>
    <w:rsid w:val="00C95A13"/>
    <w:rsid w:val="00C9656E"/>
    <w:rsid w:val="00CA195D"/>
    <w:rsid w:val="00CA5505"/>
    <w:rsid w:val="00CA7178"/>
    <w:rsid w:val="00CB397F"/>
    <w:rsid w:val="00CB3C7F"/>
    <w:rsid w:val="00CB4855"/>
    <w:rsid w:val="00CB70B5"/>
    <w:rsid w:val="00CB7EDE"/>
    <w:rsid w:val="00CC4652"/>
    <w:rsid w:val="00CD124C"/>
    <w:rsid w:val="00CD172D"/>
    <w:rsid w:val="00CD28D7"/>
    <w:rsid w:val="00CD5D84"/>
    <w:rsid w:val="00CD6B15"/>
    <w:rsid w:val="00CD7732"/>
    <w:rsid w:val="00CD7EF8"/>
    <w:rsid w:val="00CE3398"/>
    <w:rsid w:val="00CF03E7"/>
    <w:rsid w:val="00CF7746"/>
    <w:rsid w:val="00D0110E"/>
    <w:rsid w:val="00D027BF"/>
    <w:rsid w:val="00D02F05"/>
    <w:rsid w:val="00D1320A"/>
    <w:rsid w:val="00D139F0"/>
    <w:rsid w:val="00D141CA"/>
    <w:rsid w:val="00D16F75"/>
    <w:rsid w:val="00D20D04"/>
    <w:rsid w:val="00D20D3C"/>
    <w:rsid w:val="00D22167"/>
    <w:rsid w:val="00D24B10"/>
    <w:rsid w:val="00D27D08"/>
    <w:rsid w:val="00D3187A"/>
    <w:rsid w:val="00D334CA"/>
    <w:rsid w:val="00D334FC"/>
    <w:rsid w:val="00D3506C"/>
    <w:rsid w:val="00D362A4"/>
    <w:rsid w:val="00D44285"/>
    <w:rsid w:val="00D45E92"/>
    <w:rsid w:val="00D46C28"/>
    <w:rsid w:val="00D51943"/>
    <w:rsid w:val="00D51954"/>
    <w:rsid w:val="00D6249F"/>
    <w:rsid w:val="00D718BC"/>
    <w:rsid w:val="00D723B9"/>
    <w:rsid w:val="00D74178"/>
    <w:rsid w:val="00D779F8"/>
    <w:rsid w:val="00D80850"/>
    <w:rsid w:val="00D83F11"/>
    <w:rsid w:val="00D8500F"/>
    <w:rsid w:val="00D8687B"/>
    <w:rsid w:val="00D90876"/>
    <w:rsid w:val="00D9167E"/>
    <w:rsid w:val="00D91882"/>
    <w:rsid w:val="00D94270"/>
    <w:rsid w:val="00D952FC"/>
    <w:rsid w:val="00D97B4A"/>
    <w:rsid w:val="00DA1691"/>
    <w:rsid w:val="00DB12F1"/>
    <w:rsid w:val="00DB3985"/>
    <w:rsid w:val="00DB4806"/>
    <w:rsid w:val="00DD1A9D"/>
    <w:rsid w:val="00DD765F"/>
    <w:rsid w:val="00DD7D2A"/>
    <w:rsid w:val="00DE0B41"/>
    <w:rsid w:val="00DE1FC6"/>
    <w:rsid w:val="00DE63E9"/>
    <w:rsid w:val="00DF2118"/>
    <w:rsid w:val="00DF7F81"/>
    <w:rsid w:val="00E0297F"/>
    <w:rsid w:val="00E07436"/>
    <w:rsid w:val="00E10B22"/>
    <w:rsid w:val="00E1253E"/>
    <w:rsid w:val="00E1342F"/>
    <w:rsid w:val="00E143D2"/>
    <w:rsid w:val="00E169B0"/>
    <w:rsid w:val="00E177E0"/>
    <w:rsid w:val="00E232A0"/>
    <w:rsid w:val="00E31344"/>
    <w:rsid w:val="00E3139A"/>
    <w:rsid w:val="00E326A4"/>
    <w:rsid w:val="00E40C89"/>
    <w:rsid w:val="00E41849"/>
    <w:rsid w:val="00E4477E"/>
    <w:rsid w:val="00E46182"/>
    <w:rsid w:val="00E47ABE"/>
    <w:rsid w:val="00E50319"/>
    <w:rsid w:val="00E51CD3"/>
    <w:rsid w:val="00E62ACF"/>
    <w:rsid w:val="00E65BD6"/>
    <w:rsid w:val="00E70E16"/>
    <w:rsid w:val="00E71AF9"/>
    <w:rsid w:val="00E71B14"/>
    <w:rsid w:val="00E74909"/>
    <w:rsid w:val="00E76ED1"/>
    <w:rsid w:val="00E801A4"/>
    <w:rsid w:val="00E80735"/>
    <w:rsid w:val="00E80EC2"/>
    <w:rsid w:val="00E84630"/>
    <w:rsid w:val="00E868FF"/>
    <w:rsid w:val="00E91DE8"/>
    <w:rsid w:val="00EA33DA"/>
    <w:rsid w:val="00EA7368"/>
    <w:rsid w:val="00EB364B"/>
    <w:rsid w:val="00EC0CE7"/>
    <w:rsid w:val="00EC2161"/>
    <w:rsid w:val="00EC448D"/>
    <w:rsid w:val="00ED1DA7"/>
    <w:rsid w:val="00ED2272"/>
    <w:rsid w:val="00ED5673"/>
    <w:rsid w:val="00EE02B7"/>
    <w:rsid w:val="00EE086D"/>
    <w:rsid w:val="00EE687C"/>
    <w:rsid w:val="00EF18E5"/>
    <w:rsid w:val="00EF2374"/>
    <w:rsid w:val="00EF2B85"/>
    <w:rsid w:val="00EF30FC"/>
    <w:rsid w:val="00EF3FE9"/>
    <w:rsid w:val="00EF5642"/>
    <w:rsid w:val="00F00310"/>
    <w:rsid w:val="00F1053E"/>
    <w:rsid w:val="00F10E76"/>
    <w:rsid w:val="00F11DBC"/>
    <w:rsid w:val="00F126BC"/>
    <w:rsid w:val="00F25F50"/>
    <w:rsid w:val="00F51412"/>
    <w:rsid w:val="00F5560A"/>
    <w:rsid w:val="00F65CF6"/>
    <w:rsid w:val="00F66CE5"/>
    <w:rsid w:val="00F67A97"/>
    <w:rsid w:val="00F727DD"/>
    <w:rsid w:val="00F757CA"/>
    <w:rsid w:val="00F76A52"/>
    <w:rsid w:val="00F76D88"/>
    <w:rsid w:val="00F776EA"/>
    <w:rsid w:val="00F82AD0"/>
    <w:rsid w:val="00F83337"/>
    <w:rsid w:val="00F85BF9"/>
    <w:rsid w:val="00F91E29"/>
    <w:rsid w:val="00F93923"/>
    <w:rsid w:val="00F9792F"/>
    <w:rsid w:val="00FA014C"/>
    <w:rsid w:val="00FA054A"/>
    <w:rsid w:val="00FA3BAD"/>
    <w:rsid w:val="00FA66EE"/>
    <w:rsid w:val="00FA7F1B"/>
    <w:rsid w:val="00FB57A0"/>
    <w:rsid w:val="00FC758B"/>
    <w:rsid w:val="00FD5F4A"/>
    <w:rsid w:val="00FE389E"/>
    <w:rsid w:val="00FE5B67"/>
    <w:rsid w:val="00FE7292"/>
    <w:rsid w:val="00FF574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2723703F"/>
  <w15:docId w15:val="{AE33DFD4-87BA-4E9F-9C43-EE7CD2E92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locked="1"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279B0"/>
    <w:rPr>
      <w:sz w:val="24"/>
      <w:szCs w:val="24"/>
      <w:lang w:val="en-US" w:eastAsia="en-US"/>
    </w:rPr>
  </w:style>
  <w:style w:type="paragraph" w:styleId="Titre1">
    <w:name w:val="heading 1"/>
    <w:basedOn w:val="Normal"/>
    <w:next w:val="Normal"/>
    <w:link w:val="Titre1Car"/>
    <w:qFormat/>
    <w:locked/>
    <w:rsid w:val="004A183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semiHidden/>
    <w:unhideWhenUsed/>
    <w:qFormat/>
    <w:locked/>
    <w:rsid w:val="00E91DE8"/>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n-tteetbasdepage">
    <w:name w:val="En-tête et bas de page"/>
    <w:rsid w:val="00E50319"/>
    <w:pPr>
      <w:tabs>
        <w:tab w:val="right" w:pos="9632"/>
      </w:tabs>
    </w:pPr>
    <w:rPr>
      <w:rFonts w:ascii="Helvetica" w:eastAsia="ヒラギノ角ゴ Pro W3" w:hAnsi="Helvetica"/>
      <w:color w:val="000000"/>
    </w:rPr>
  </w:style>
  <w:style w:type="paragraph" w:customStyle="1" w:styleId="Formatlibre">
    <w:name w:val="Format libre"/>
    <w:rsid w:val="00E50319"/>
    <w:rPr>
      <w:rFonts w:ascii="Helvetica" w:eastAsia="ヒラギノ角ゴ Pro W3" w:hAnsi="Helvetica"/>
      <w:color w:val="000000"/>
      <w:sz w:val="24"/>
    </w:rPr>
  </w:style>
  <w:style w:type="paragraph" w:customStyle="1" w:styleId="Sous-section1">
    <w:name w:val="Sous-section 1"/>
    <w:link w:val="Sous-section1Car"/>
    <w:rsid w:val="00E50319"/>
    <w:pPr>
      <w:outlineLvl w:val="0"/>
    </w:pPr>
    <w:rPr>
      <w:rFonts w:ascii="Century Gothic" w:eastAsia="ヒラギノ角ゴ Pro W3" w:hAnsi="Century Gothic"/>
      <w:b/>
      <w:color w:val="000000"/>
      <w:sz w:val="36"/>
      <w:u w:val="single"/>
    </w:rPr>
  </w:style>
  <w:style w:type="paragraph" w:customStyle="1" w:styleId="TM11">
    <w:name w:val="TM 11"/>
    <w:rsid w:val="00E50319"/>
    <w:pPr>
      <w:tabs>
        <w:tab w:val="right" w:pos="9632"/>
      </w:tabs>
      <w:spacing w:before="240"/>
      <w:ind w:left="709"/>
      <w:outlineLvl w:val="0"/>
    </w:pPr>
    <w:rPr>
      <w:rFonts w:ascii="Helvetica" w:eastAsia="ヒラギノ角ゴ Pro W3" w:hAnsi="Helvetica"/>
      <w:b/>
      <w:i/>
      <w:color w:val="000000"/>
      <w:sz w:val="24"/>
    </w:rPr>
  </w:style>
  <w:style w:type="paragraph" w:customStyle="1" w:styleId="TM21">
    <w:name w:val="TM 21"/>
    <w:rsid w:val="00E50319"/>
    <w:pPr>
      <w:tabs>
        <w:tab w:val="right" w:pos="9632"/>
      </w:tabs>
      <w:spacing w:before="240" w:after="60"/>
      <w:outlineLvl w:val="0"/>
    </w:pPr>
    <w:rPr>
      <w:rFonts w:ascii="Helvetica" w:eastAsia="ヒラギノ角ゴ Pro W3" w:hAnsi="Helvetica"/>
      <w:b/>
      <w:color w:val="000000"/>
      <w:sz w:val="36"/>
    </w:rPr>
  </w:style>
  <w:style w:type="paragraph" w:customStyle="1" w:styleId="TM31">
    <w:name w:val="TM 31"/>
    <w:rsid w:val="00E50319"/>
    <w:pPr>
      <w:tabs>
        <w:tab w:val="right" w:pos="9632"/>
      </w:tabs>
      <w:spacing w:before="240"/>
      <w:ind w:left="709"/>
      <w:outlineLvl w:val="0"/>
    </w:pPr>
    <w:rPr>
      <w:rFonts w:ascii="Helvetica" w:eastAsia="ヒラギノ角ゴ Pro W3" w:hAnsi="Helvetica"/>
      <w:b/>
      <w:i/>
      <w:color w:val="000000"/>
      <w:sz w:val="24"/>
    </w:rPr>
  </w:style>
  <w:style w:type="paragraph" w:customStyle="1" w:styleId="TM41">
    <w:name w:val="TM 41"/>
    <w:rsid w:val="00E50319"/>
    <w:pPr>
      <w:tabs>
        <w:tab w:val="right" w:pos="9632"/>
      </w:tabs>
      <w:spacing w:before="240" w:after="60"/>
      <w:ind w:left="425"/>
      <w:outlineLvl w:val="0"/>
    </w:pPr>
    <w:rPr>
      <w:rFonts w:ascii="Century Gothic" w:eastAsia="ヒラギノ角ゴ Pro W3" w:hAnsi="Century Gothic"/>
      <w:b/>
      <w:color w:val="000000"/>
      <w:sz w:val="18"/>
    </w:rPr>
  </w:style>
  <w:style w:type="paragraph" w:customStyle="1" w:styleId="TM51">
    <w:name w:val="TM 51"/>
    <w:basedOn w:val="Sous-section2detabledesmatires"/>
    <w:rsid w:val="00E50319"/>
    <w:rPr>
      <w:rFonts w:ascii="Century Gothic" w:hAnsi="Century Gothic"/>
      <w:sz w:val="16"/>
    </w:rPr>
  </w:style>
  <w:style w:type="paragraph" w:customStyle="1" w:styleId="Sous-section2detabledesmatires">
    <w:name w:val="Sous-section 2 de table des matières"/>
    <w:rsid w:val="00E50319"/>
    <w:pPr>
      <w:tabs>
        <w:tab w:val="right" w:pos="9632"/>
      </w:tabs>
      <w:spacing w:before="240" w:after="60"/>
      <w:ind w:left="425"/>
      <w:outlineLvl w:val="0"/>
    </w:pPr>
    <w:rPr>
      <w:rFonts w:ascii="Helvetica" w:eastAsia="ヒラギノ角ゴ Pro W3" w:hAnsi="Helvetica"/>
      <w:b/>
      <w:color w:val="000000"/>
      <w:sz w:val="28"/>
    </w:rPr>
  </w:style>
  <w:style w:type="paragraph" w:customStyle="1" w:styleId="TM61">
    <w:name w:val="TM 61"/>
    <w:basedOn w:val="TM11"/>
    <w:rsid w:val="00E50319"/>
    <w:rPr>
      <w:rFonts w:ascii="Century Gothic" w:hAnsi="Century Gothic"/>
      <w:sz w:val="16"/>
    </w:rPr>
  </w:style>
  <w:style w:type="paragraph" w:customStyle="1" w:styleId="Sous-section2">
    <w:name w:val="Sous-section 2"/>
    <w:link w:val="Sous-section2Car"/>
    <w:rsid w:val="00E50319"/>
    <w:pPr>
      <w:outlineLvl w:val="1"/>
    </w:pPr>
    <w:rPr>
      <w:rFonts w:ascii="Century Gothic" w:eastAsia="ヒラギノ角ゴ Pro W3" w:hAnsi="Century Gothic"/>
      <w:b/>
      <w:color w:val="000000"/>
      <w:sz w:val="24"/>
      <w:u w:val="single"/>
    </w:rPr>
  </w:style>
  <w:style w:type="paragraph" w:customStyle="1" w:styleId="Titre10">
    <w:name w:val="Titre1"/>
    <w:next w:val="Corps"/>
    <w:rsid w:val="00E50319"/>
    <w:pPr>
      <w:keepNext/>
      <w:outlineLvl w:val="0"/>
    </w:pPr>
    <w:rPr>
      <w:rFonts w:ascii="Helvetica" w:eastAsia="ヒラギノ角ゴ Pro W3" w:hAnsi="Helvetica"/>
      <w:b/>
      <w:color w:val="000000"/>
      <w:sz w:val="56"/>
    </w:rPr>
  </w:style>
  <w:style w:type="paragraph" w:customStyle="1" w:styleId="Corps">
    <w:name w:val="Corps"/>
    <w:rsid w:val="00E50319"/>
    <w:pPr>
      <w:keepLines/>
    </w:pPr>
    <w:rPr>
      <w:rFonts w:ascii="Century Gothic" w:eastAsia="ヒラギノ角ゴ Pro W3" w:hAnsi="Century Gothic"/>
      <w:color w:val="000000"/>
      <w:sz w:val="24"/>
    </w:rPr>
  </w:style>
  <w:style w:type="paragraph" w:customStyle="1" w:styleId="Sous-section5">
    <w:name w:val="Sous-section 5"/>
    <w:next w:val="Corps"/>
    <w:rsid w:val="00E50319"/>
    <w:pPr>
      <w:keepNext/>
      <w:outlineLvl w:val="4"/>
    </w:pPr>
    <w:rPr>
      <w:rFonts w:ascii="Helvetica" w:eastAsia="ヒラギノ角ゴ Pro W3" w:hAnsi="Helvetica"/>
      <w:b/>
      <w:color w:val="000000"/>
      <w:sz w:val="24"/>
    </w:rPr>
  </w:style>
  <w:style w:type="paragraph" w:customStyle="1" w:styleId="Sous-section4">
    <w:name w:val="Sous-section 4"/>
    <w:next w:val="Corps"/>
    <w:rsid w:val="00E50319"/>
    <w:pPr>
      <w:keepNext/>
      <w:outlineLvl w:val="3"/>
    </w:pPr>
    <w:rPr>
      <w:rFonts w:ascii="Helvetica" w:eastAsia="ヒラギノ角ゴ Pro W3" w:hAnsi="Helvetica"/>
      <w:b/>
      <w:color w:val="000000"/>
      <w:sz w:val="24"/>
    </w:rPr>
  </w:style>
  <w:style w:type="paragraph" w:customStyle="1" w:styleId="Sous-section9">
    <w:name w:val="Sous-section 9"/>
    <w:next w:val="Corps"/>
    <w:rsid w:val="00E50319"/>
    <w:pPr>
      <w:keepNext/>
      <w:outlineLvl w:val="8"/>
    </w:pPr>
    <w:rPr>
      <w:rFonts w:ascii="Helvetica" w:eastAsia="ヒラギノ角ゴ Pro W3" w:hAnsi="Helvetica"/>
      <w:b/>
      <w:color w:val="000000"/>
      <w:sz w:val="24"/>
    </w:rPr>
  </w:style>
  <w:style w:type="paragraph" w:customStyle="1" w:styleId="Sous-section3">
    <w:name w:val="Sous-section 3"/>
    <w:next w:val="Corps"/>
    <w:rsid w:val="00E50319"/>
    <w:pPr>
      <w:keepNext/>
      <w:outlineLvl w:val="2"/>
    </w:pPr>
    <w:rPr>
      <w:rFonts w:ascii="Helvetica" w:eastAsia="ヒラギノ角ゴ Pro W3" w:hAnsi="Helvetica"/>
      <w:b/>
      <w:color w:val="000000"/>
      <w:sz w:val="24"/>
    </w:rPr>
  </w:style>
  <w:style w:type="paragraph" w:customStyle="1" w:styleId="Sous-section8">
    <w:name w:val="Sous-section 8"/>
    <w:next w:val="Corps"/>
    <w:rsid w:val="00E50319"/>
    <w:pPr>
      <w:keepNext/>
      <w:outlineLvl w:val="7"/>
    </w:pPr>
    <w:rPr>
      <w:rFonts w:ascii="Helvetica" w:eastAsia="ヒラギノ角ゴ Pro W3" w:hAnsi="Helvetica"/>
      <w:b/>
      <w:color w:val="000000"/>
      <w:sz w:val="24"/>
    </w:rPr>
  </w:style>
  <w:style w:type="paragraph" w:customStyle="1" w:styleId="Sous-section6">
    <w:name w:val="Sous-section 6"/>
    <w:next w:val="Corps"/>
    <w:rsid w:val="00E50319"/>
    <w:pPr>
      <w:keepNext/>
      <w:outlineLvl w:val="5"/>
    </w:pPr>
    <w:rPr>
      <w:rFonts w:ascii="Helvetica" w:eastAsia="ヒラギノ角ゴ Pro W3" w:hAnsi="Helvetica"/>
      <w:b/>
      <w:color w:val="000000"/>
      <w:sz w:val="24"/>
    </w:rPr>
  </w:style>
  <w:style w:type="paragraph" w:customStyle="1" w:styleId="Sous-section7">
    <w:name w:val="Sous-section 7"/>
    <w:next w:val="Corps"/>
    <w:rsid w:val="00E50319"/>
    <w:pPr>
      <w:keepNext/>
      <w:outlineLvl w:val="6"/>
    </w:pPr>
    <w:rPr>
      <w:rFonts w:ascii="Helvetica" w:eastAsia="ヒラギノ角ゴ Pro W3" w:hAnsi="Helvetica"/>
      <w:b/>
      <w:color w:val="000000"/>
      <w:sz w:val="24"/>
    </w:rPr>
  </w:style>
  <w:style w:type="paragraph" w:customStyle="1" w:styleId="Sous-section2A">
    <w:name w:val="Sous-section 2 A"/>
    <w:rsid w:val="00E50319"/>
    <w:pPr>
      <w:outlineLvl w:val="1"/>
    </w:pPr>
    <w:rPr>
      <w:rFonts w:ascii="Century Gothic" w:eastAsia="ヒラギノ角ゴ Pro W3" w:hAnsi="Century Gothic"/>
      <w:b/>
      <w:color w:val="000000"/>
      <w:sz w:val="24"/>
      <w:u w:val="single"/>
    </w:rPr>
  </w:style>
  <w:style w:type="paragraph" w:customStyle="1" w:styleId="FormatlibreA">
    <w:name w:val="Format libre A"/>
    <w:rsid w:val="00E50319"/>
    <w:rPr>
      <w:rFonts w:ascii="Helvetica" w:eastAsia="ヒラギノ角ゴ Pro W3" w:hAnsi="Helvetica"/>
      <w:color w:val="000000"/>
      <w:sz w:val="24"/>
    </w:rPr>
  </w:style>
  <w:style w:type="numbering" w:customStyle="1" w:styleId="Puce">
    <w:name w:val="Puce"/>
    <w:rsid w:val="00E50319"/>
  </w:style>
  <w:style w:type="numbering" w:customStyle="1" w:styleId="Listenumrote">
    <w:name w:val="Liste numérotée"/>
    <w:rsid w:val="00E50319"/>
  </w:style>
  <w:style w:type="paragraph" w:customStyle="1" w:styleId="Lgende2">
    <w:name w:val="Légende 2"/>
    <w:rsid w:val="00E0297F"/>
    <w:pPr>
      <w:spacing w:after="200"/>
      <w:jc w:val="center"/>
      <w:outlineLvl w:val="0"/>
    </w:pPr>
    <w:rPr>
      <w:rFonts w:ascii="Chalkboard Bold" w:eastAsia="ヒラギノ角ゴ Pro W3" w:hAnsi="Chalkboard Bold"/>
      <w:caps/>
      <w:color w:val="000000"/>
    </w:rPr>
  </w:style>
  <w:style w:type="paragraph" w:customStyle="1" w:styleId="Couvertureavecblocgnrique">
    <w:name w:val="Couverture avec bloc générique"/>
    <w:rsid w:val="00E50319"/>
    <w:pPr>
      <w:outlineLvl w:val="0"/>
    </w:pPr>
    <w:rPr>
      <w:rFonts w:ascii="Futura" w:eastAsia="ヒラギノ角ゴ Pro W3" w:hAnsi="Futura"/>
      <w:color w:val="FFFFFF"/>
      <w:spacing w:val="-77"/>
      <w:sz w:val="192"/>
    </w:rPr>
  </w:style>
  <w:style w:type="paragraph" w:customStyle="1" w:styleId="Textedelabarrelatrale">
    <w:name w:val="Texte de la barre latérale"/>
    <w:rsid w:val="00E50319"/>
    <w:pPr>
      <w:spacing w:line="264" w:lineRule="auto"/>
      <w:outlineLvl w:val="0"/>
    </w:pPr>
    <w:rPr>
      <w:rFonts w:ascii="Futura" w:eastAsia="ヒラギノ角ゴ Pro W3" w:hAnsi="Futura"/>
      <w:color w:val="000000"/>
      <w:sz w:val="16"/>
    </w:rPr>
  </w:style>
  <w:style w:type="paragraph" w:styleId="Paragraphedeliste">
    <w:name w:val="List Paragraph"/>
    <w:basedOn w:val="Normal"/>
    <w:uiPriority w:val="34"/>
    <w:qFormat/>
    <w:rsid w:val="00210A40"/>
    <w:pPr>
      <w:ind w:left="720"/>
    </w:pPr>
    <w:rPr>
      <w:rFonts w:eastAsiaTheme="minorHAnsi"/>
      <w:lang w:val="fr-FR" w:eastAsia="fr-FR"/>
    </w:rPr>
  </w:style>
  <w:style w:type="paragraph" w:styleId="Textedebulles">
    <w:name w:val="Balloon Text"/>
    <w:basedOn w:val="Normal"/>
    <w:link w:val="TextedebullesCar"/>
    <w:locked/>
    <w:rsid w:val="00C17460"/>
    <w:rPr>
      <w:rFonts w:ascii="Tahoma" w:hAnsi="Tahoma" w:cs="Tahoma"/>
      <w:sz w:val="16"/>
      <w:szCs w:val="16"/>
    </w:rPr>
  </w:style>
  <w:style w:type="character" w:customStyle="1" w:styleId="TextedebullesCar">
    <w:name w:val="Texte de bulles Car"/>
    <w:basedOn w:val="Policepardfaut"/>
    <w:link w:val="Textedebulles"/>
    <w:rsid w:val="00C17460"/>
    <w:rPr>
      <w:rFonts w:ascii="Tahoma" w:hAnsi="Tahoma" w:cs="Tahoma"/>
      <w:sz w:val="16"/>
      <w:szCs w:val="16"/>
      <w:lang w:val="en-US" w:eastAsia="en-US"/>
    </w:rPr>
  </w:style>
  <w:style w:type="paragraph" w:styleId="En-tte">
    <w:name w:val="header"/>
    <w:basedOn w:val="Normal"/>
    <w:link w:val="En-tteCar"/>
    <w:locked/>
    <w:rsid w:val="00AE4B11"/>
    <w:pPr>
      <w:tabs>
        <w:tab w:val="center" w:pos="4536"/>
        <w:tab w:val="right" w:pos="9072"/>
      </w:tabs>
    </w:pPr>
  </w:style>
  <w:style w:type="character" w:customStyle="1" w:styleId="En-tteCar">
    <w:name w:val="En-tête Car"/>
    <w:basedOn w:val="Policepardfaut"/>
    <w:link w:val="En-tte"/>
    <w:rsid w:val="00AE4B11"/>
    <w:rPr>
      <w:sz w:val="24"/>
      <w:szCs w:val="24"/>
      <w:lang w:val="en-US" w:eastAsia="en-US"/>
    </w:rPr>
  </w:style>
  <w:style w:type="paragraph" w:styleId="Pieddepage">
    <w:name w:val="footer"/>
    <w:basedOn w:val="Normal"/>
    <w:link w:val="PieddepageCar"/>
    <w:locked/>
    <w:rsid w:val="00AE4B11"/>
    <w:pPr>
      <w:tabs>
        <w:tab w:val="center" w:pos="4536"/>
        <w:tab w:val="right" w:pos="9072"/>
      </w:tabs>
    </w:pPr>
  </w:style>
  <w:style w:type="character" w:customStyle="1" w:styleId="PieddepageCar">
    <w:name w:val="Pied de page Car"/>
    <w:basedOn w:val="Policepardfaut"/>
    <w:link w:val="Pieddepage"/>
    <w:rsid w:val="00AE4B11"/>
    <w:rPr>
      <w:sz w:val="24"/>
      <w:szCs w:val="24"/>
      <w:lang w:val="en-US" w:eastAsia="en-US"/>
    </w:rPr>
  </w:style>
  <w:style w:type="paragraph" w:styleId="Explorateurdedocuments">
    <w:name w:val="Document Map"/>
    <w:basedOn w:val="Normal"/>
    <w:link w:val="ExplorateurdedocumentsCar"/>
    <w:locked/>
    <w:rsid w:val="004A183C"/>
    <w:rPr>
      <w:rFonts w:ascii="Tahoma" w:hAnsi="Tahoma" w:cs="Tahoma"/>
      <w:sz w:val="16"/>
      <w:szCs w:val="16"/>
    </w:rPr>
  </w:style>
  <w:style w:type="character" w:customStyle="1" w:styleId="ExplorateurdedocumentsCar">
    <w:name w:val="Explorateur de documents Car"/>
    <w:basedOn w:val="Policepardfaut"/>
    <w:link w:val="Explorateurdedocuments"/>
    <w:rsid w:val="004A183C"/>
    <w:rPr>
      <w:rFonts w:ascii="Tahoma" w:hAnsi="Tahoma" w:cs="Tahoma"/>
      <w:sz w:val="16"/>
      <w:szCs w:val="16"/>
      <w:lang w:val="en-US" w:eastAsia="en-US"/>
    </w:rPr>
  </w:style>
  <w:style w:type="character" w:customStyle="1" w:styleId="Titre1Car">
    <w:name w:val="Titre 1 Car"/>
    <w:basedOn w:val="Policepardfaut"/>
    <w:link w:val="Titre1"/>
    <w:rsid w:val="004A183C"/>
    <w:rPr>
      <w:rFonts w:asciiTheme="majorHAnsi" w:eastAsiaTheme="majorEastAsia" w:hAnsiTheme="majorHAnsi" w:cstheme="majorBidi"/>
      <w:b/>
      <w:bCs/>
      <w:color w:val="365F91" w:themeColor="accent1" w:themeShade="BF"/>
      <w:sz w:val="28"/>
      <w:szCs w:val="28"/>
      <w:lang w:val="en-US" w:eastAsia="en-US"/>
    </w:rPr>
  </w:style>
  <w:style w:type="paragraph" w:styleId="En-ttedetabledesmatires">
    <w:name w:val="TOC Heading"/>
    <w:basedOn w:val="Titre1"/>
    <w:next w:val="Normal"/>
    <w:uiPriority w:val="39"/>
    <w:semiHidden/>
    <w:unhideWhenUsed/>
    <w:qFormat/>
    <w:rsid w:val="004A183C"/>
    <w:pPr>
      <w:spacing w:line="276" w:lineRule="auto"/>
      <w:outlineLvl w:val="9"/>
    </w:pPr>
    <w:rPr>
      <w:lang w:val="fr-FR"/>
    </w:rPr>
  </w:style>
  <w:style w:type="paragraph" w:styleId="TM1">
    <w:name w:val="toc 1"/>
    <w:basedOn w:val="Normal"/>
    <w:next w:val="Normal"/>
    <w:autoRedefine/>
    <w:uiPriority w:val="39"/>
    <w:locked/>
    <w:rsid w:val="004A183C"/>
    <w:pPr>
      <w:spacing w:after="100"/>
    </w:pPr>
  </w:style>
  <w:style w:type="paragraph" w:styleId="TM2">
    <w:name w:val="toc 2"/>
    <w:basedOn w:val="Normal"/>
    <w:next w:val="Normal"/>
    <w:autoRedefine/>
    <w:uiPriority w:val="39"/>
    <w:locked/>
    <w:rsid w:val="004A183C"/>
    <w:pPr>
      <w:spacing w:after="100"/>
      <w:ind w:left="240"/>
    </w:pPr>
  </w:style>
  <w:style w:type="character" w:styleId="Lienhypertexte">
    <w:name w:val="Hyperlink"/>
    <w:basedOn w:val="Policepardfaut"/>
    <w:uiPriority w:val="99"/>
    <w:unhideWhenUsed/>
    <w:locked/>
    <w:rsid w:val="004A183C"/>
    <w:rPr>
      <w:color w:val="0000FF" w:themeColor="hyperlink"/>
      <w:u w:val="single"/>
    </w:rPr>
  </w:style>
  <w:style w:type="paragraph" w:customStyle="1" w:styleId="Style1">
    <w:name w:val="Style1"/>
    <w:basedOn w:val="Sous-section1"/>
    <w:link w:val="Style1Car"/>
    <w:qFormat/>
    <w:rsid w:val="004A18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pPr>
  </w:style>
  <w:style w:type="paragraph" w:customStyle="1" w:styleId="Style2">
    <w:name w:val="Style2"/>
    <w:basedOn w:val="Sous-section2"/>
    <w:link w:val="Style2Car"/>
    <w:qFormat/>
    <w:rsid w:val="004A18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pPr>
  </w:style>
  <w:style w:type="character" w:customStyle="1" w:styleId="Sous-section1Car">
    <w:name w:val="Sous-section 1 Car"/>
    <w:basedOn w:val="Policepardfaut"/>
    <w:link w:val="Sous-section1"/>
    <w:rsid w:val="004A183C"/>
    <w:rPr>
      <w:rFonts w:ascii="Century Gothic" w:eastAsia="ヒラギノ角ゴ Pro W3" w:hAnsi="Century Gothic"/>
      <w:b/>
      <w:color w:val="000000"/>
      <w:sz w:val="36"/>
      <w:u w:val="single"/>
    </w:rPr>
  </w:style>
  <w:style w:type="character" w:customStyle="1" w:styleId="Style1Car">
    <w:name w:val="Style1 Car"/>
    <w:basedOn w:val="Sous-section1Car"/>
    <w:link w:val="Style1"/>
    <w:rsid w:val="004A183C"/>
    <w:rPr>
      <w:rFonts w:ascii="Century Gothic" w:eastAsia="ヒラギノ角ゴ Pro W3" w:hAnsi="Century Gothic"/>
      <w:b/>
      <w:color w:val="000000"/>
      <w:sz w:val="36"/>
      <w:u w:val="single"/>
    </w:rPr>
  </w:style>
  <w:style w:type="character" w:customStyle="1" w:styleId="Sous-section2Car">
    <w:name w:val="Sous-section 2 Car"/>
    <w:basedOn w:val="Policepardfaut"/>
    <w:link w:val="Sous-section2"/>
    <w:rsid w:val="004A183C"/>
    <w:rPr>
      <w:rFonts w:ascii="Century Gothic" w:eastAsia="ヒラギノ角ゴ Pro W3" w:hAnsi="Century Gothic"/>
      <w:b/>
      <w:color w:val="000000"/>
      <w:sz w:val="24"/>
      <w:u w:val="single"/>
    </w:rPr>
  </w:style>
  <w:style w:type="character" w:customStyle="1" w:styleId="Style2Car">
    <w:name w:val="Style2 Car"/>
    <w:basedOn w:val="Sous-section2Car"/>
    <w:link w:val="Style2"/>
    <w:rsid w:val="004A183C"/>
    <w:rPr>
      <w:rFonts w:ascii="Century Gothic" w:eastAsia="ヒラギノ角ゴ Pro W3" w:hAnsi="Century Gothic"/>
      <w:b/>
      <w:color w:val="000000"/>
      <w:sz w:val="24"/>
      <w:u w:val="single"/>
    </w:rPr>
  </w:style>
  <w:style w:type="paragraph" w:styleId="NormalWeb">
    <w:name w:val="Normal (Web)"/>
    <w:basedOn w:val="Normal"/>
    <w:uiPriority w:val="99"/>
    <w:unhideWhenUsed/>
    <w:locked/>
    <w:rsid w:val="00E1253E"/>
    <w:pPr>
      <w:spacing w:before="100" w:beforeAutospacing="1" w:after="100" w:afterAutospacing="1"/>
    </w:pPr>
    <w:rPr>
      <w:lang w:val="fr-FR" w:eastAsia="fr-FR"/>
    </w:rPr>
  </w:style>
  <w:style w:type="character" w:styleId="lev">
    <w:name w:val="Strong"/>
    <w:basedOn w:val="Policepardfaut"/>
    <w:qFormat/>
    <w:locked/>
    <w:rsid w:val="00427246"/>
    <w:rPr>
      <w:b/>
      <w:bCs/>
    </w:rPr>
  </w:style>
  <w:style w:type="paragraph" w:customStyle="1" w:styleId="TableText">
    <w:name w:val="Table Text"/>
    <w:aliases w:val="tt"/>
    <w:basedOn w:val="Normal"/>
    <w:rsid w:val="00967E8F"/>
    <w:pPr>
      <w:keepNext/>
      <w:spacing w:after="100" w:line="200" w:lineRule="atLeast"/>
    </w:pPr>
    <w:rPr>
      <w:rFonts w:ascii="Verdana" w:hAnsi="Verdana"/>
      <w:sz w:val="16"/>
      <w:szCs w:val="20"/>
      <w:lang w:bidi="he-IL"/>
    </w:rPr>
  </w:style>
  <w:style w:type="table" w:styleId="Grilledutableau">
    <w:name w:val="Table Grid"/>
    <w:basedOn w:val="TableauNormal"/>
    <w:locked/>
    <w:rsid w:val="00010A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centuation">
    <w:name w:val="Emphasis"/>
    <w:basedOn w:val="Policepardfaut"/>
    <w:uiPriority w:val="20"/>
    <w:qFormat/>
    <w:locked/>
    <w:rsid w:val="002E733D"/>
    <w:rPr>
      <w:i/>
      <w:iCs/>
    </w:rPr>
  </w:style>
  <w:style w:type="character" w:customStyle="1" w:styleId="fontstyle01">
    <w:name w:val="fontstyle01"/>
    <w:basedOn w:val="Policepardfaut"/>
    <w:rsid w:val="00CD7EF8"/>
    <w:rPr>
      <w:rFonts w:ascii="Arial" w:hAnsi="Arial" w:cs="Arial" w:hint="default"/>
      <w:b w:val="0"/>
      <w:bCs w:val="0"/>
      <w:i w:val="0"/>
      <w:iCs w:val="0"/>
      <w:color w:val="000000"/>
      <w:sz w:val="22"/>
      <w:szCs w:val="22"/>
    </w:rPr>
  </w:style>
  <w:style w:type="character" w:customStyle="1" w:styleId="Mentionnonrsolue1">
    <w:name w:val="Mention non résolue1"/>
    <w:basedOn w:val="Policepardfaut"/>
    <w:uiPriority w:val="99"/>
    <w:semiHidden/>
    <w:unhideWhenUsed/>
    <w:rsid w:val="00C809FB"/>
    <w:rPr>
      <w:color w:val="605E5C"/>
      <w:shd w:val="clear" w:color="auto" w:fill="E1DFDD"/>
    </w:rPr>
  </w:style>
  <w:style w:type="character" w:customStyle="1" w:styleId="Titre2Car">
    <w:name w:val="Titre 2 Car"/>
    <w:basedOn w:val="Policepardfaut"/>
    <w:link w:val="Titre2"/>
    <w:semiHidden/>
    <w:rsid w:val="00E91DE8"/>
    <w:rPr>
      <w:rFonts w:asciiTheme="majorHAnsi" w:eastAsiaTheme="majorEastAsia" w:hAnsiTheme="majorHAnsi" w:cstheme="majorBidi"/>
      <w:color w:val="365F91" w:themeColor="accent1" w:themeShade="BF"/>
      <w:sz w:val="26"/>
      <w:szCs w:val="2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76106">
      <w:bodyDiv w:val="1"/>
      <w:marLeft w:val="0"/>
      <w:marRight w:val="0"/>
      <w:marTop w:val="0"/>
      <w:marBottom w:val="0"/>
      <w:divBdr>
        <w:top w:val="none" w:sz="0" w:space="0" w:color="auto"/>
        <w:left w:val="none" w:sz="0" w:space="0" w:color="auto"/>
        <w:bottom w:val="none" w:sz="0" w:space="0" w:color="auto"/>
        <w:right w:val="none" w:sz="0" w:space="0" w:color="auto"/>
      </w:divBdr>
    </w:div>
    <w:div w:id="42606424">
      <w:bodyDiv w:val="1"/>
      <w:marLeft w:val="0"/>
      <w:marRight w:val="0"/>
      <w:marTop w:val="0"/>
      <w:marBottom w:val="0"/>
      <w:divBdr>
        <w:top w:val="none" w:sz="0" w:space="0" w:color="auto"/>
        <w:left w:val="none" w:sz="0" w:space="0" w:color="auto"/>
        <w:bottom w:val="none" w:sz="0" w:space="0" w:color="auto"/>
        <w:right w:val="none" w:sz="0" w:space="0" w:color="auto"/>
      </w:divBdr>
    </w:div>
    <w:div w:id="131024375">
      <w:bodyDiv w:val="1"/>
      <w:marLeft w:val="0"/>
      <w:marRight w:val="0"/>
      <w:marTop w:val="0"/>
      <w:marBottom w:val="0"/>
      <w:divBdr>
        <w:top w:val="none" w:sz="0" w:space="0" w:color="auto"/>
        <w:left w:val="none" w:sz="0" w:space="0" w:color="auto"/>
        <w:bottom w:val="none" w:sz="0" w:space="0" w:color="auto"/>
        <w:right w:val="none" w:sz="0" w:space="0" w:color="auto"/>
      </w:divBdr>
    </w:div>
    <w:div w:id="169562166">
      <w:bodyDiv w:val="1"/>
      <w:marLeft w:val="0"/>
      <w:marRight w:val="0"/>
      <w:marTop w:val="0"/>
      <w:marBottom w:val="0"/>
      <w:divBdr>
        <w:top w:val="none" w:sz="0" w:space="0" w:color="auto"/>
        <w:left w:val="none" w:sz="0" w:space="0" w:color="auto"/>
        <w:bottom w:val="none" w:sz="0" w:space="0" w:color="auto"/>
        <w:right w:val="none" w:sz="0" w:space="0" w:color="auto"/>
      </w:divBdr>
    </w:div>
    <w:div w:id="287053077">
      <w:bodyDiv w:val="1"/>
      <w:marLeft w:val="0"/>
      <w:marRight w:val="0"/>
      <w:marTop w:val="0"/>
      <w:marBottom w:val="0"/>
      <w:divBdr>
        <w:top w:val="none" w:sz="0" w:space="0" w:color="auto"/>
        <w:left w:val="none" w:sz="0" w:space="0" w:color="auto"/>
        <w:bottom w:val="none" w:sz="0" w:space="0" w:color="auto"/>
        <w:right w:val="none" w:sz="0" w:space="0" w:color="auto"/>
      </w:divBdr>
    </w:div>
    <w:div w:id="374933830">
      <w:bodyDiv w:val="1"/>
      <w:marLeft w:val="0"/>
      <w:marRight w:val="0"/>
      <w:marTop w:val="0"/>
      <w:marBottom w:val="0"/>
      <w:divBdr>
        <w:top w:val="none" w:sz="0" w:space="0" w:color="auto"/>
        <w:left w:val="none" w:sz="0" w:space="0" w:color="auto"/>
        <w:bottom w:val="none" w:sz="0" w:space="0" w:color="auto"/>
        <w:right w:val="none" w:sz="0" w:space="0" w:color="auto"/>
      </w:divBdr>
    </w:div>
    <w:div w:id="392779478">
      <w:bodyDiv w:val="1"/>
      <w:marLeft w:val="0"/>
      <w:marRight w:val="0"/>
      <w:marTop w:val="0"/>
      <w:marBottom w:val="0"/>
      <w:divBdr>
        <w:top w:val="none" w:sz="0" w:space="0" w:color="auto"/>
        <w:left w:val="none" w:sz="0" w:space="0" w:color="auto"/>
        <w:bottom w:val="none" w:sz="0" w:space="0" w:color="auto"/>
        <w:right w:val="none" w:sz="0" w:space="0" w:color="auto"/>
      </w:divBdr>
    </w:div>
    <w:div w:id="417598569">
      <w:bodyDiv w:val="1"/>
      <w:marLeft w:val="0"/>
      <w:marRight w:val="0"/>
      <w:marTop w:val="0"/>
      <w:marBottom w:val="0"/>
      <w:divBdr>
        <w:top w:val="none" w:sz="0" w:space="0" w:color="auto"/>
        <w:left w:val="none" w:sz="0" w:space="0" w:color="auto"/>
        <w:bottom w:val="none" w:sz="0" w:space="0" w:color="auto"/>
        <w:right w:val="none" w:sz="0" w:space="0" w:color="auto"/>
      </w:divBdr>
    </w:div>
    <w:div w:id="647979567">
      <w:bodyDiv w:val="1"/>
      <w:marLeft w:val="0"/>
      <w:marRight w:val="0"/>
      <w:marTop w:val="0"/>
      <w:marBottom w:val="0"/>
      <w:divBdr>
        <w:top w:val="none" w:sz="0" w:space="0" w:color="auto"/>
        <w:left w:val="none" w:sz="0" w:space="0" w:color="auto"/>
        <w:bottom w:val="none" w:sz="0" w:space="0" w:color="auto"/>
        <w:right w:val="none" w:sz="0" w:space="0" w:color="auto"/>
      </w:divBdr>
    </w:div>
    <w:div w:id="695274494">
      <w:bodyDiv w:val="1"/>
      <w:marLeft w:val="0"/>
      <w:marRight w:val="0"/>
      <w:marTop w:val="0"/>
      <w:marBottom w:val="0"/>
      <w:divBdr>
        <w:top w:val="none" w:sz="0" w:space="0" w:color="auto"/>
        <w:left w:val="none" w:sz="0" w:space="0" w:color="auto"/>
        <w:bottom w:val="none" w:sz="0" w:space="0" w:color="auto"/>
        <w:right w:val="none" w:sz="0" w:space="0" w:color="auto"/>
      </w:divBdr>
    </w:div>
    <w:div w:id="1034228267">
      <w:bodyDiv w:val="1"/>
      <w:marLeft w:val="0"/>
      <w:marRight w:val="0"/>
      <w:marTop w:val="0"/>
      <w:marBottom w:val="0"/>
      <w:divBdr>
        <w:top w:val="none" w:sz="0" w:space="0" w:color="auto"/>
        <w:left w:val="none" w:sz="0" w:space="0" w:color="auto"/>
        <w:bottom w:val="none" w:sz="0" w:space="0" w:color="auto"/>
        <w:right w:val="none" w:sz="0" w:space="0" w:color="auto"/>
      </w:divBdr>
    </w:div>
    <w:div w:id="1321036178">
      <w:bodyDiv w:val="1"/>
      <w:marLeft w:val="0"/>
      <w:marRight w:val="0"/>
      <w:marTop w:val="0"/>
      <w:marBottom w:val="0"/>
      <w:divBdr>
        <w:top w:val="none" w:sz="0" w:space="0" w:color="auto"/>
        <w:left w:val="none" w:sz="0" w:space="0" w:color="auto"/>
        <w:bottom w:val="none" w:sz="0" w:space="0" w:color="auto"/>
        <w:right w:val="none" w:sz="0" w:space="0" w:color="auto"/>
      </w:divBdr>
    </w:div>
    <w:div w:id="1383561069">
      <w:bodyDiv w:val="1"/>
      <w:marLeft w:val="0"/>
      <w:marRight w:val="0"/>
      <w:marTop w:val="0"/>
      <w:marBottom w:val="0"/>
      <w:divBdr>
        <w:top w:val="none" w:sz="0" w:space="0" w:color="auto"/>
        <w:left w:val="none" w:sz="0" w:space="0" w:color="auto"/>
        <w:bottom w:val="none" w:sz="0" w:space="0" w:color="auto"/>
        <w:right w:val="none" w:sz="0" w:space="0" w:color="auto"/>
      </w:divBdr>
    </w:div>
    <w:div w:id="1392071649">
      <w:bodyDiv w:val="1"/>
      <w:marLeft w:val="0"/>
      <w:marRight w:val="0"/>
      <w:marTop w:val="0"/>
      <w:marBottom w:val="0"/>
      <w:divBdr>
        <w:top w:val="none" w:sz="0" w:space="0" w:color="auto"/>
        <w:left w:val="none" w:sz="0" w:space="0" w:color="auto"/>
        <w:bottom w:val="none" w:sz="0" w:space="0" w:color="auto"/>
        <w:right w:val="none" w:sz="0" w:space="0" w:color="auto"/>
      </w:divBdr>
    </w:div>
    <w:div w:id="1473668889">
      <w:bodyDiv w:val="1"/>
      <w:marLeft w:val="0"/>
      <w:marRight w:val="0"/>
      <w:marTop w:val="0"/>
      <w:marBottom w:val="0"/>
      <w:divBdr>
        <w:top w:val="none" w:sz="0" w:space="0" w:color="auto"/>
        <w:left w:val="none" w:sz="0" w:space="0" w:color="auto"/>
        <w:bottom w:val="none" w:sz="0" w:space="0" w:color="auto"/>
        <w:right w:val="none" w:sz="0" w:space="0" w:color="auto"/>
      </w:divBdr>
    </w:div>
    <w:div w:id="1503428136">
      <w:bodyDiv w:val="1"/>
      <w:marLeft w:val="0"/>
      <w:marRight w:val="0"/>
      <w:marTop w:val="0"/>
      <w:marBottom w:val="0"/>
      <w:divBdr>
        <w:top w:val="none" w:sz="0" w:space="0" w:color="auto"/>
        <w:left w:val="none" w:sz="0" w:space="0" w:color="auto"/>
        <w:bottom w:val="none" w:sz="0" w:space="0" w:color="auto"/>
        <w:right w:val="none" w:sz="0" w:space="0" w:color="auto"/>
      </w:divBdr>
    </w:div>
    <w:div w:id="1661881333">
      <w:bodyDiv w:val="1"/>
      <w:marLeft w:val="0"/>
      <w:marRight w:val="0"/>
      <w:marTop w:val="0"/>
      <w:marBottom w:val="0"/>
      <w:divBdr>
        <w:top w:val="none" w:sz="0" w:space="0" w:color="auto"/>
        <w:left w:val="none" w:sz="0" w:space="0" w:color="auto"/>
        <w:bottom w:val="none" w:sz="0" w:space="0" w:color="auto"/>
        <w:right w:val="none" w:sz="0" w:space="0" w:color="auto"/>
      </w:divBdr>
    </w:div>
    <w:div w:id="1737820680">
      <w:bodyDiv w:val="1"/>
      <w:marLeft w:val="0"/>
      <w:marRight w:val="0"/>
      <w:marTop w:val="0"/>
      <w:marBottom w:val="0"/>
      <w:divBdr>
        <w:top w:val="none" w:sz="0" w:space="0" w:color="auto"/>
        <w:left w:val="none" w:sz="0" w:space="0" w:color="auto"/>
        <w:bottom w:val="none" w:sz="0" w:space="0" w:color="auto"/>
        <w:right w:val="none" w:sz="0" w:space="0" w:color="auto"/>
      </w:divBdr>
      <w:divsChild>
        <w:div w:id="1069419437">
          <w:marLeft w:val="0"/>
          <w:marRight w:val="0"/>
          <w:marTop w:val="0"/>
          <w:marBottom w:val="0"/>
          <w:divBdr>
            <w:top w:val="none" w:sz="0" w:space="0" w:color="auto"/>
            <w:left w:val="none" w:sz="0" w:space="0" w:color="auto"/>
            <w:bottom w:val="none" w:sz="0" w:space="0" w:color="auto"/>
            <w:right w:val="none" w:sz="0" w:space="0" w:color="auto"/>
          </w:divBdr>
        </w:div>
      </w:divsChild>
    </w:div>
    <w:div w:id="1963882421">
      <w:bodyDiv w:val="1"/>
      <w:marLeft w:val="0"/>
      <w:marRight w:val="0"/>
      <w:marTop w:val="0"/>
      <w:marBottom w:val="0"/>
      <w:divBdr>
        <w:top w:val="none" w:sz="0" w:space="0" w:color="auto"/>
        <w:left w:val="none" w:sz="0" w:space="0" w:color="auto"/>
        <w:bottom w:val="none" w:sz="0" w:space="0" w:color="auto"/>
        <w:right w:val="none" w:sz="0" w:space="0" w:color="auto"/>
      </w:divBdr>
    </w:div>
    <w:div w:id="21211431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theme" Target="theme/theme1.xml"/><Relationship Id="rId21" Type="http://schemas.openxmlformats.org/officeDocument/2006/relationships/image" Target="media/image9.JP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fr.wikipedia.org/wiki/Site_web" TargetMode="Externa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18.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hyperlink" Target="mailto:f.leaune@alianstp.f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PHP" TargetMode="External"/><Relationship Id="rId24" Type="http://schemas.openxmlformats.org/officeDocument/2006/relationships/image" Target="media/image12.JPG"/><Relationship Id="rId32" Type="http://schemas.openxmlformats.org/officeDocument/2006/relationships/image" Target="media/image17.JP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footer" Target="footer1.xml"/><Relationship Id="rId10" Type="http://schemas.openxmlformats.org/officeDocument/2006/relationships/hyperlink" Target="https://fr.wikipedia.org/wiki/Logiciel_libre" TargetMode="External"/><Relationship Id="rId19" Type="http://schemas.openxmlformats.org/officeDocument/2006/relationships/image" Target="media/image7.JPG"/><Relationship Id="rId31" Type="http://schemas.openxmlformats.org/officeDocument/2006/relationships/hyperlink" Target="https://fr.wikipedia.org/wiki/Toyota" TargetMode="External"/><Relationship Id="rId4" Type="http://schemas.openxmlformats.org/officeDocument/2006/relationships/settings" Target="settings.xml"/><Relationship Id="rId9" Type="http://schemas.openxmlformats.org/officeDocument/2006/relationships/hyperlink" Target="https://fr.wikipedia.org/wiki/Mod%C3%A8le-vue-contr%C3%B4leur" TargetMode="Externa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hyperlink" Target="https://fr.wikipedia.org/wiki/Kanban" TargetMode="External"/><Relationship Id="rId35" Type="http://schemas.openxmlformats.org/officeDocument/2006/relationships/header" Target="header2.xml"/><Relationship Id="rId8" Type="http://schemas.openxmlformats.org/officeDocument/2006/relationships/hyperlink" Target="https://fr.wikipedia.org/wiki/Framework"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ébit">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848D1B5-3747-48F7-83BD-7A7C5801D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5771</TotalTime>
  <Pages>26</Pages>
  <Words>4647</Words>
  <Characters>25560</Characters>
  <Application>Microsoft Office Word</Application>
  <DocSecurity>0</DocSecurity>
  <Lines>213</Lines>
  <Paragraphs>60</Paragraphs>
  <ScaleCrop>false</ScaleCrop>
  <HeadingPairs>
    <vt:vector size="2" baseType="variant">
      <vt:variant>
        <vt:lpstr>Titre</vt:lpstr>
      </vt:variant>
      <vt:variant>
        <vt:i4>1</vt:i4>
      </vt:variant>
    </vt:vector>
  </HeadingPairs>
  <TitlesOfParts>
    <vt:vector size="1" baseType="lpstr">
      <vt:lpstr/>
    </vt:vector>
  </TitlesOfParts>
  <Company>CMO Distribution</Company>
  <LinksUpToDate>false</LinksUpToDate>
  <CharactersWithSpaces>30147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BERTRAND</dc:creator>
  <cp:keywords/>
  <dc:description/>
  <cp:lastModifiedBy>ismel castellanos acosta</cp:lastModifiedBy>
  <cp:revision>1</cp:revision>
  <cp:lastPrinted>2016-09-29T13:07:00Z</cp:lastPrinted>
  <dcterms:created xsi:type="dcterms:W3CDTF">2020-09-11T21:24:00Z</dcterms:created>
  <dcterms:modified xsi:type="dcterms:W3CDTF">2020-10-28T19:54:00Z</dcterms:modified>
</cp:coreProperties>
</file>